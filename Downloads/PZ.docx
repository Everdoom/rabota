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60DD8" w:rsidRPr="00E91957" w:rsidRDefault="00C60DD8" w:rsidP="00B1629D">
      <w:pPr>
        <w:ind w:firstLine="0"/>
        <w:jc w:val="center"/>
        <w:rPr>
          <w:rFonts w:ascii="TimesNewRomanPSMT" w:hAnsi="TimesNewRomanPSMT" w:cs="TimesNewRomanPSMT"/>
        </w:rPr>
      </w:pPr>
      <w:r w:rsidRPr="00E91957">
        <w:rPr>
          <w:rFonts w:ascii="TimesNewRomanPSMT" w:hAnsi="TimesNewRomanPSMT" w:cs="TimesNewRomanPSMT"/>
        </w:rPr>
        <w:t>КЛАСИЧНИЙ ПРИВАТНИЙ УНІВЕРСИТЕТ</w:t>
      </w:r>
    </w:p>
    <w:p w:rsidR="00C60DD8" w:rsidRPr="00E91957" w:rsidRDefault="00C60DD8" w:rsidP="00C60DD8">
      <w:pPr>
        <w:ind w:firstLine="360"/>
        <w:jc w:val="center"/>
        <w:rPr>
          <w:rFonts w:ascii="TimesNewRomanPSMT" w:hAnsi="TimesNewRomanPSMT" w:cs="TimesNewRomanPSMT"/>
        </w:rPr>
      </w:pPr>
    </w:p>
    <w:p w:rsidR="00C60DD8" w:rsidRPr="00E91957" w:rsidRDefault="00C60DD8" w:rsidP="00C60DD8">
      <w:pPr>
        <w:autoSpaceDE w:val="0"/>
        <w:autoSpaceDN w:val="0"/>
        <w:adjustRightInd w:val="0"/>
        <w:ind w:left="5103" w:firstLine="0"/>
      </w:pPr>
      <w:r w:rsidRPr="00E91957">
        <w:t>ДО ЗАХИСТУ ДОПУЩЕНО</w:t>
      </w:r>
    </w:p>
    <w:p w:rsidR="00C60DD8" w:rsidRPr="00E91957" w:rsidRDefault="00C60DD8" w:rsidP="00C60DD8">
      <w:pPr>
        <w:autoSpaceDE w:val="0"/>
        <w:autoSpaceDN w:val="0"/>
        <w:adjustRightInd w:val="0"/>
        <w:ind w:left="5103" w:firstLine="0"/>
      </w:pPr>
      <w:r w:rsidRPr="00E91957">
        <w:t>Зав. кафедри системного аналізу</w:t>
      </w:r>
    </w:p>
    <w:p w:rsidR="00C60DD8" w:rsidRPr="00E91957" w:rsidRDefault="00C60DD8" w:rsidP="00C60DD8">
      <w:pPr>
        <w:autoSpaceDE w:val="0"/>
        <w:autoSpaceDN w:val="0"/>
        <w:adjustRightInd w:val="0"/>
        <w:ind w:left="5103" w:firstLine="0"/>
      </w:pPr>
      <w:r w:rsidRPr="00E91957">
        <w:t>та програмної інженерії</w:t>
      </w:r>
    </w:p>
    <w:p w:rsidR="00C60DD8" w:rsidRPr="00E91957" w:rsidRDefault="00C60DD8" w:rsidP="00C60DD8">
      <w:pPr>
        <w:autoSpaceDE w:val="0"/>
        <w:autoSpaceDN w:val="0"/>
        <w:adjustRightInd w:val="0"/>
        <w:ind w:left="5103" w:firstLine="0"/>
        <w:rPr>
          <w:u w:val="single"/>
        </w:rPr>
      </w:pPr>
      <w:r w:rsidRPr="00E91957">
        <w:t>______________</w:t>
      </w:r>
      <w:r w:rsidR="00572400" w:rsidRPr="00E91957">
        <w:rPr>
          <w:u w:val="single"/>
        </w:rPr>
        <w:t xml:space="preserve">І.М. </w:t>
      </w:r>
      <w:proofErr w:type="spellStart"/>
      <w:r w:rsidR="00572400" w:rsidRPr="00E91957">
        <w:rPr>
          <w:u w:val="single"/>
        </w:rPr>
        <w:t>Нацюк</w:t>
      </w:r>
      <w:proofErr w:type="spellEnd"/>
    </w:p>
    <w:p w:rsidR="00C60DD8" w:rsidRPr="00E91957" w:rsidRDefault="00C60DD8" w:rsidP="00C60DD8">
      <w:pPr>
        <w:autoSpaceDE w:val="0"/>
        <w:autoSpaceDN w:val="0"/>
        <w:adjustRightInd w:val="0"/>
        <w:ind w:left="5103" w:firstLine="0"/>
        <w:rPr>
          <w:sz w:val="18"/>
          <w:szCs w:val="18"/>
        </w:rPr>
      </w:pPr>
      <w:r w:rsidRPr="00E91957">
        <w:rPr>
          <w:sz w:val="18"/>
          <w:szCs w:val="18"/>
        </w:rPr>
        <w:t xml:space="preserve">(підпис) </w:t>
      </w:r>
      <w:r w:rsidRPr="00E91957">
        <w:rPr>
          <w:sz w:val="18"/>
          <w:szCs w:val="18"/>
        </w:rPr>
        <w:tab/>
      </w:r>
      <w:r w:rsidRPr="00E91957">
        <w:rPr>
          <w:sz w:val="18"/>
          <w:szCs w:val="18"/>
        </w:rPr>
        <w:tab/>
        <w:t>(ініціали, прізвище)</w:t>
      </w:r>
    </w:p>
    <w:p w:rsidR="00C60DD8" w:rsidRPr="00E91957" w:rsidRDefault="00C60DD8" w:rsidP="00C60DD8">
      <w:pPr>
        <w:autoSpaceDE w:val="0"/>
        <w:autoSpaceDN w:val="0"/>
        <w:adjustRightInd w:val="0"/>
        <w:ind w:left="5103" w:firstLine="0"/>
        <w:rPr>
          <w:sz w:val="18"/>
          <w:szCs w:val="18"/>
        </w:rPr>
      </w:pPr>
    </w:p>
    <w:p w:rsidR="00C60DD8" w:rsidRPr="00E91957" w:rsidRDefault="00C60DD8" w:rsidP="00C60DD8">
      <w:pPr>
        <w:autoSpaceDE w:val="0"/>
        <w:autoSpaceDN w:val="0"/>
        <w:adjustRightInd w:val="0"/>
        <w:ind w:left="5103" w:firstLine="0"/>
        <w:rPr>
          <w:sz w:val="18"/>
          <w:szCs w:val="18"/>
        </w:rPr>
      </w:pPr>
      <w:r w:rsidRPr="00E91957">
        <w:rPr>
          <w:sz w:val="18"/>
          <w:szCs w:val="18"/>
        </w:rPr>
        <w:t>__________________</w:t>
      </w:r>
    </w:p>
    <w:p w:rsidR="00C60DD8" w:rsidRPr="00E91957" w:rsidRDefault="00C60DD8" w:rsidP="00C60DD8">
      <w:pPr>
        <w:autoSpaceDE w:val="0"/>
        <w:autoSpaceDN w:val="0"/>
        <w:adjustRightInd w:val="0"/>
        <w:ind w:left="5103" w:firstLine="0"/>
        <w:rPr>
          <w:sz w:val="18"/>
          <w:szCs w:val="18"/>
        </w:rPr>
      </w:pPr>
      <w:r w:rsidRPr="00E91957">
        <w:rPr>
          <w:sz w:val="18"/>
          <w:szCs w:val="18"/>
        </w:rPr>
        <w:t>(дата)</w:t>
      </w:r>
    </w:p>
    <w:p w:rsidR="00C60DD8" w:rsidRPr="00E91957" w:rsidRDefault="00C60DD8" w:rsidP="00C60DD8">
      <w:pPr>
        <w:autoSpaceDE w:val="0"/>
        <w:autoSpaceDN w:val="0"/>
        <w:adjustRightInd w:val="0"/>
        <w:ind w:left="5103"/>
        <w:rPr>
          <w:sz w:val="18"/>
          <w:szCs w:val="18"/>
        </w:rPr>
      </w:pPr>
    </w:p>
    <w:p w:rsidR="00C60DD8" w:rsidRPr="00E91957" w:rsidRDefault="00C60DD8" w:rsidP="00C60DD8">
      <w:pPr>
        <w:autoSpaceDE w:val="0"/>
        <w:autoSpaceDN w:val="0"/>
        <w:adjustRightInd w:val="0"/>
        <w:rPr>
          <w:sz w:val="18"/>
          <w:szCs w:val="18"/>
        </w:rPr>
      </w:pPr>
      <w:bookmarkStart w:id="0" w:name="_GoBack"/>
      <w:bookmarkEnd w:id="0"/>
    </w:p>
    <w:p w:rsidR="00C60DD8" w:rsidRPr="00E91957" w:rsidRDefault="00C60DD8" w:rsidP="00C60DD8">
      <w:pPr>
        <w:autoSpaceDE w:val="0"/>
        <w:autoSpaceDN w:val="0"/>
        <w:adjustRightInd w:val="0"/>
        <w:ind w:left="5103"/>
        <w:rPr>
          <w:sz w:val="18"/>
          <w:szCs w:val="18"/>
        </w:rPr>
      </w:pPr>
    </w:p>
    <w:p w:rsidR="00C60DD8" w:rsidRPr="00E91957" w:rsidRDefault="00C60DD8" w:rsidP="00B1629D">
      <w:pPr>
        <w:autoSpaceDE w:val="0"/>
        <w:autoSpaceDN w:val="0"/>
        <w:adjustRightInd w:val="0"/>
        <w:ind w:firstLine="0"/>
        <w:jc w:val="center"/>
        <w:rPr>
          <w:bCs/>
        </w:rPr>
      </w:pPr>
      <w:r w:rsidRPr="00E91957">
        <w:rPr>
          <w:bCs/>
        </w:rPr>
        <w:t>КВАЛІФІКАЦІЙНА РОБОТА</w:t>
      </w:r>
    </w:p>
    <w:p w:rsidR="00D564BD" w:rsidRPr="00E91957" w:rsidRDefault="00D564BD" w:rsidP="00D564BD">
      <w:pPr>
        <w:tabs>
          <w:tab w:val="left" w:pos="2745"/>
        </w:tabs>
        <w:ind w:firstLine="0"/>
        <w:jc w:val="center"/>
      </w:pPr>
      <w:r w:rsidRPr="00E91957">
        <w:t>РОЗРОБКА ГРИ «GAMESHOOT» НА МОВІ JAVA</w:t>
      </w:r>
    </w:p>
    <w:p w:rsidR="00D564BD" w:rsidRPr="00E91957" w:rsidRDefault="00D564BD" w:rsidP="00D564BD">
      <w:pPr>
        <w:tabs>
          <w:tab w:val="left" w:pos="2745"/>
        </w:tabs>
        <w:ind w:firstLine="0"/>
        <w:jc w:val="center"/>
      </w:pPr>
    </w:p>
    <w:tbl>
      <w:tblPr>
        <w:tblW w:w="0" w:type="auto"/>
        <w:tblLayout w:type="fixed"/>
        <w:tblLook w:val="0000" w:firstRow="0" w:lastRow="0" w:firstColumn="0" w:lastColumn="0" w:noHBand="0" w:noVBand="0"/>
      </w:tblPr>
      <w:tblGrid>
        <w:gridCol w:w="2248"/>
        <w:gridCol w:w="2043"/>
        <w:gridCol w:w="885"/>
        <w:gridCol w:w="1658"/>
        <w:gridCol w:w="239"/>
        <w:gridCol w:w="2497"/>
      </w:tblGrid>
      <w:tr w:rsidR="00B1629D" w:rsidRPr="00E91957" w:rsidTr="00B1629D">
        <w:tc>
          <w:tcPr>
            <w:tcW w:w="2248" w:type="dxa"/>
            <w:shd w:val="clear" w:color="auto" w:fill="auto"/>
            <w:vAlign w:val="bottom"/>
          </w:tcPr>
          <w:p w:rsidR="00B1629D" w:rsidRPr="00E91957" w:rsidRDefault="00B1629D" w:rsidP="00D564BD">
            <w:pPr>
              <w:pStyle w:val="15"/>
              <w:spacing w:line="360" w:lineRule="auto"/>
              <w:ind w:firstLine="0"/>
              <w:jc w:val="left"/>
              <w:rPr>
                <w:sz w:val="28"/>
                <w:szCs w:val="28"/>
              </w:rPr>
            </w:pPr>
            <w:r w:rsidRPr="00E91957">
              <w:rPr>
                <w:sz w:val="28"/>
                <w:szCs w:val="28"/>
              </w:rPr>
              <w:t>Виконав</w:t>
            </w:r>
          </w:p>
          <w:p w:rsidR="00B1629D" w:rsidRPr="00E91957" w:rsidRDefault="00B1629D" w:rsidP="00D564BD">
            <w:pPr>
              <w:pStyle w:val="15"/>
              <w:spacing w:line="360" w:lineRule="auto"/>
              <w:ind w:firstLine="0"/>
              <w:jc w:val="left"/>
              <w:rPr>
                <w:sz w:val="28"/>
                <w:szCs w:val="28"/>
              </w:rPr>
            </w:pPr>
            <w:r w:rsidRPr="00E91957">
              <w:rPr>
                <w:sz w:val="28"/>
                <w:szCs w:val="28"/>
              </w:rPr>
              <w:t>ст. групи</w:t>
            </w:r>
          </w:p>
        </w:tc>
        <w:tc>
          <w:tcPr>
            <w:tcW w:w="2043" w:type="dxa"/>
            <w:tcBorders>
              <w:bottom w:val="single" w:sz="4" w:space="0" w:color="000000"/>
            </w:tcBorders>
            <w:shd w:val="clear" w:color="auto" w:fill="auto"/>
            <w:vAlign w:val="bottom"/>
          </w:tcPr>
          <w:p w:rsidR="00B1629D" w:rsidRPr="00E91957" w:rsidRDefault="00B1629D" w:rsidP="00D564BD">
            <w:pPr>
              <w:pStyle w:val="15"/>
              <w:spacing w:line="360" w:lineRule="auto"/>
              <w:ind w:firstLine="0"/>
              <w:jc w:val="center"/>
            </w:pPr>
            <w:r w:rsidRPr="00E91957">
              <w:rPr>
                <w:sz w:val="28"/>
                <w:szCs w:val="28"/>
              </w:rPr>
              <w:t>ЗI - 111</w:t>
            </w:r>
          </w:p>
        </w:tc>
        <w:tc>
          <w:tcPr>
            <w:tcW w:w="885" w:type="dxa"/>
            <w:shd w:val="clear" w:color="auto" w:fill="auto"/>
            <w:vAlign w:val="bottom"/>
          </w:tcPr>
          <w:p w:rsidR="00B1629D" w:rsidRPr="00E91957" w:rsidRDefault="00B1629D" w:rsidP="00D564BD">
            <w:pPr>
              <w:snapToGrid w:val="0"/>
              <w:jc w:val="center"/>
            </w:pPr>
          </w:p>
          <w:p w:rsidR="00B1629D" w:rsidRPr="00E91957" w:rsidRDefault="00B1629D" w:rsidP="00D564BD">
            <w:pPr>
              <w:pStyle w:val="15"/>
              <w:spacing w:line="360" w:lineRule="auto"/>
              <w:ind w:firstLine="0"/>
              <w:jc w:val="center"/>
              <w:rPr>
                <w:sz w:val="28"/>
                <w:szCs w:val="28"/>
              </w:rPr>
            </w:pPr>
          </w:p>
        </w:tc>
        <w:tc>
          <w:tcPr>
            <w:tcW w:w="4394" w:type="dxa"/>
            <w:gridSpan w:val="3"/>
            <w:tcBorders>
              <w:bottom w:val="single" w:sz="4" w:space="0" w:color="000000"/>
            </w:tcBorders>
            <w:shd w:val="clear" w:color="auto" w:fill="auto"/>
            <w:vAlign w:val="bottom"/>
          </w:tcPr>
          <w:p w:rsidR="00B1629D" w:rsidRPr="00E91957" w:rsidRDefault="006240E3" w:rsidP="006240E3">
            <w:pPr>
              <w:pStyle w:val="15"/>
              <w:spacing w:line="360" w:lineRule="auto"/>
              <w:ind w:firstLine="0"/>
              <w:jc w:val="center"/>
              <w:rPr>
                <w:sz w:val="24"/>
                <w:szCs w:val="24"/>
              </w:rPr>
            </w:pPr>
            <w:r>
              <w:rPr>
                <w:sz w:val="28"/>
                <w:szCs w:val="28"/>
              </w:rPr>
              <w:t xml:space="preserve">                        </w:t>
            </w:r>
            <w:r w:rsidR="00B1629D" w:rsidRPr="00E91957">
              <w:rPr>
                <w:sz w:val="28"/>
                <w:szCs w:val="28"/>
              </w:rPr>
              <w:t>О</w:t>
            </w:r>
            <w:r>
              <w:rPr>
                <w:sz w:val="28"/>
                <w:szCs w:val="28"/>
              </w:rPr>
              <w:t>.</w:t>
            </w:r>
            <w:r w:rsidR="00B1629D" w:rsidRPr="00E91957">
              <w:rPr>
                <w:sz w:val="28"/>
                <w:szCs w:val="28"/>
              </w:rPr>
              <w:t xml:space="preserve"> С</w:t>
            </w:r>
            <w:r>
              <w:rPr>
                <w:sz w:val="28"/>
                <w:szCs w:val="28"/>
              </w:rPr>
              <w:t>.</w:t>
            </w:r>
            <w:r w:rsidR="00B1629D" w:rsidRPr="00E91957">
              <w:rPr>
                <w:sz w:val="28"/>
                <w:szCs w:val="28"/>
              </w:rPr>
              <w:t xml:space="preserve"> </w:t>
            </w:r>
            <w:proofErr w:type="spellStart"/>
            <w:r w:rsidR="00B1629D" w:rsidRPr="00E91957">
              <w:rPr>
                <w:sz w:val="28"/>
                <w:szCs w:val="28"/>
              </w:rPr>
              <w:t>Цаплюк</w:t>
            </w:r>
            <w:proofErr w:type="spellEnd"/>
          </w:p>
        </w:tc>
      </w:tr>
      <w:tr w:rsidR="00D564BD" w:rsidRPr="00E91957" w:rsidTr="006240E3">
        <w:tc>
          <w:tcPr>
            <w:tcW w:w="2248" w:type="dxa"/>
            <w:shd w:val="clear" w:color="auto" w:fill="auto"/>
            <w:vAlign w:val="bottom"/>
          </w:tcPr>
          <w:p w:rsidR="00D564BD" w:rsidRPr="00E91957" w:rsidRDefault="00D564BD" w:rsidP="00D564BD">
            <w:pPr>
              <w:pStyle w:val="15"/>
              <w:snapToGrid w:val="0"/>
              <w:spacing w:line="360" w:lineRule="auto"/>
              <w:ind w:firstLine="0"/>
              <w:jc w:val="left"/>
              <w:rPr>
                <w:sz w:val="24"/>
                <w:szCs w:val="24"/>
              </w:rPr>
            </w:pPr>
          </w:p>
        </w:tc>
        <w:tc>
          <w:tcPr>
            <w:tcW w:w="2043"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pPr>
            <w:r w:rsidRPr="00E91957">
              <w:t>(шифр)</w:t>
            </w:r>
          </w:p>
        </w:tc>
        <w:tc>
          <w:tcPr>
            <w:tcW w:w="885" w:type="dxa"/>
            <w:shd w:val="clear" w:color="auto" w:fill="auto"/>
            <w:vAlign w:val="center"/>
          </w:tcPr>
          <w:p w:rsidR="00D564BD" w:rsidRPr="00E91957" w:rsidRDefault="00D564BD" w:rsidP="00D564BD">
            <w:pPr>
              <w:pStyle w:val="15"/>
              <w:snapToGrid w:val="0"/>
              <w:spacing w:line="360" w:lineRule="auto"/>
              <w:ind w:firstLine="0"/>
              <w:jc w:val="center"/>
            </w:pPr>
          </w:p>
        </w:tc>
        <w:tc>
          <w:tcPr>
            <w:tcW w:w="1658"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pPr>
            <w:r w:rsidRPr="00E91957">
              <w:t>(підпис)</w:t>
            </w:r>
          </w:p>
        </w:tc>
        <w:tc>
          <w:tcPr>
            <w:tcW w:w="239" w:type="dxa"/>
            <w:shd w:val="clear" w:color="auto" w:fill="auto"/>
            <w:vAlign w:val="center"/>
          </w:tcPr>
          <w:p w:rsidR="00D564BD" w:rsidRPr="00E91957" w:rsidRDefault="00D564BD" w:rsidP="00D564BD">
            <w:pPr>
              <w:pStyle w:val="15"/>
              <w:snapToGrid w:val="0"/>
              <w:spacing w:line="360" w:lineRule="auto"/>
              <w:ind w:firstLine="0"/>
              <w:jc w:val="center"/>
            </w:pPr>
          </w:p>
        </w:tc>
        <w:tc>
          <w:tcPr>
            <w:tcW w:w="2497"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rPr>
                <w:sz w:val="28"/>
                <w:szCs w:val="28"/>
              </w:rPr>
            </w:pPr>
            <w:r w:rsidRPr="00E91957">
              <w:t>(ініціали, прізвище)</w:t>
            </w:r>
          </w:p>
        </w:tc>
      </w:tr>
      <w:tr w:rsidR="00D564BD" w:rsidRPr="00E91957" w:rsidTr="00D564BD">
        <w:tc>
          <w:tcPr>
            <w:tcW w:w="2248" w:type="dxa"/>
            <w:shd w:val="clear" w:color="auto" w:fill="auto"/>
            <w:vAlign w:val="bottom"/>
          </w:tcPr>
          <w:p w:rsidR="00D564BD" w:rsidRPr="00E91957" w:rsidRDefault="00D564BD" w:rsidP="00D564BD">
            <w:pPr>
              <w:pStyle w:val="15"/>
              <w:snapToGrid w:val="0"/>
              <w:spacing w:line="360" w:lineRule="auto"/>
              <w:ind w:firstLine="0"/>
              <w:jc w:val="left"/>
              <w:rPr>
                <w:sz w:val="28"/>
                <w:szCs w:val="28"/>
              </w:rPr>
            </w:pPr>
          </w:p>
          <w:p w:rsidR="00D564BD" w:rsidRPr="00E91957" w:rsidRDefault="00D564BD" w:rsidP="00D564BD">
            <w:pPr>
              <w:pStyle w:val="15"/>
              <w:spacing w:line="360" w:lineRule="auto"/>
              <w:ind w:firstLine="0"/>
              <w:jc w:val="left"/>
              <w:rPr>
                <w:sz w:val="28"/>
                <w:szCs w:val="28"/>
              </w:rPr>
            </w:pPr>
            <w:r w:rsidRPr="00E91957">
              <w:rPr>
                <w:sz w:val="28"/>
                <w:szCs w:val="28"/>
              </w:rPr>
              <w:t>Керівник</w:t>
            </w:r>
          </w:p>
        </w:tc>
        <w:tc>
          <w:tcPr>
            <w:tcW w:w="2043" w:type="dxa"/>
            <w:tcBorders>
              <w:bottom w:val="single" w:sz="4" w:space="0" w:color="000000"/>
            </w:tcBorders>
            <w:shd w:val="clear" w:color="auto" w:fill="auto"/>
            <w:vAlign w:val="bottom"/>
          </w:tcPr>
          <w:p w:rsidR="00D564BD" w:rsidRPr="00E91957" w:rsidRDefault="00D564BD" w:rsidP="00D564BD">
            <w:pPr>
              <w:pStyle w:val="15"/>
              <w:spacing w:line="360" w:lineRule="auto"/>
              <w:ind w:firstLine="0"/>
              <w:jc w:val="center"/>
            </w:pPr>
            <w:r w:rsidRPr="00E91957">
              <w:rPr>
                <w:sz w:val="28"/>
                <w:szCs w:val="28"/>
              </w:rPr>
              <w:t xml:space="preserve">ст. </w:t>
            </w:r>
            <w:proofErr w:type="spellStart"/>
            <w:r w:rsidRPr="00E91957">
              <w:rPr>
                <w:sz w:val="28"/>
                <w:szCs w:val="28"/>
              </w:rPr>
              <w:t>викл</w:t>
            </w:r>
            <w:proofErr w:type="spellEnd"/>
            <w:r w:rsidRPr="00E91957">
              <w:rPr>
                <w:sz w:val="28"/>
                <w:szCs w:val="28"/>
              </w:rPr>
              <w:t>.</w:t>
            </w:r>
          </w:p>
        </w:tc>
        <w:tc>
          <w:tcPr>
            <w:tcW w:w="885" w:type="dxa"/>
            <w:shd w:val="clear" w:color="auto" w:fill="auto"/>
            <w:vAlign w:val="bottom"/>
          </w:tcPr>
          <w:p w:rsidR="00D564BD" w:rsidRPr="00E91957" w:rsidRDefault="00D564BD" w:rsidP="00D564BD">
            <w:pPr>
              <w:snapToGrid w:val="0"/>
              <w:jc w:val="center"/>
            </w:pPr>
          </w:p>
          <w:p w:rsidR="00D564BD" w:rsidRPr="00E91957" w:rsidRDefault="00D564BD" w:rsidP="00D564BD">
            <w:pPr>
              <w:pStyle w:val="15"/>
              <w:spacing w:line="360" w:lineRule="auto"/>
              <w:ind w:firstLine="0"/>
              <w:jc w:val="center"/>
              <w:rPr>
                <w:sz w:val="28"/>
                <w:szCs w:val="28"/>
              </w:rPr>
            </w:pPr>
          </w:p>
        </w:tc>
        <w:tc>
          <w:tcPr>
            <w:tcW w:w="1658" w:type="dxa"/>
            <w:tcBorders>
              <w:bottom w:val="single" w:sz="4" w:space="0" w:color="000000"/>
            </w:tcBorders>
            <w:shd w:val="clear" w:color="auto" w:fill="auto"/>
            <w:vAlign w:val="bottom"/>
          </w:tcPr>
          <w:p w:rsidR="00D564BD" w:rsidRPr="00E91957" w:rsidRDefault="00D564BD" w:rsidP="00D564BD">
            <w:pPr>
              <w:pStyle w:val="15"/>
              <w:snapToGrid w:val="0"/>
              <w:spacing w:line="360" w:lineRule="auto"/>
              <w:ind w:firstLine="0"/>
              <w:jc w:val="center"/>
              <w:rPr>
                <w:sz w:val="28"/>
                <w:szCs w:val="28"/>
              </w:rPr>
            </w:pPr>
          </w:p>
        </w:tc>
        <w:tc>
          <w:tcPr>
            <w:tcW w:w="239" w:type="dxa"/>
            <w:shd w:val="clear" w:color="auto" w:fill="auto"/>
            <w:vAlign w:val="bottom"/>
          </w:tcPr>
          <w:p w:rsidR="00D564BD" w:rsidRPr="00E91957" w:rsidRDefault="00D564BD" w:rsidP="00D564BD">
            <w:pPr>
              <w:pStyle w:val="15"/>
              <w:snapToGrid w:val="0"/>
              <w:spacing w:line="360" w:lineRule="auto"/>
              <w:ind w:firstLine="0"/>
              <w:jc w:val="center"/>
              <w:rPr>
                <w:sz w:val="28"/>
                <w:szCs w:val="28"/>
              </w:rPr>
            </w:pPr>
          </w:p>
        </w:tc>
        <w:tc>
          <w:tcPr>
            <w:tcW w:w="2497" w:type="dxa"/>
            <w:tcBorders>
              <w:bottom w:val="single" w:sz="4" w:space="0" w:color="000000"/>
            </w:tcBorders>
            <w:shd w:val="clear" w:color="auto" w:fill="auto"/>
            <w:vAlign w:val="bottom"/>
          </w:tcPr>
          <w:p w:rsidR="00D564BD" w:rsidRPr="00E91957" w:rsidRDefault="00D564BD" w:rsidP="00D564BD">
            <w:pPr>
              <w:pStyle w:val="15"/>
              <w:spacing w:line="360" w:lineRule="auto"/>
              <w:ind w:firstLine="0"/>
              <w:jc w:val="center"/>
              <w:rPr>
                <w:sz w:val="24"/>
                <w:szCs w:val="24"/>
              </w:rPr>
            </w:pPr>
            <w:r w:rsidRPr="00E91957">
              <w:rPr>
                <w:sz w:val="28"/>
                <w:szCs w:val="28"/>
              </w:rPr>
              <w:t xml:space="preserve">Р.Я </w:t>
            </w:r>
            <w:proofErr w:type="spellStart"/>
            <w:r w:rsidRPr="00E91957">
              <w:rPr>
                <w:sz w:val="28"/>
                <w:szCs w:val="28"/>
              </w:rPr>
              <w:t>Шумада</w:t>
            </w:r>
            <w:proofErr w:type="spellEnd"/>
          </w:p>
        </w:tc>
      </w:tr>
      <w:tr w:rsidR="00D564BD" w:rsidRPr="00E91957" w:rsidTr="00D564BD">
        <w:tc>
          <w:tcPr>
            <w:tcW w:w="2248" w:type="dxa"/>
            <w:shd w:val="clear" w:color="auto" w:fill="auto"/>
            <w:vAlign w:val="bottom"/>
          </w:tcPr>
          <w:p w:rsidR="00D564BD" w:rsidRPr="00E91957" w:rsidRDefault="00D564BD" w:rsidP="00D564BD">
            <w:pPr>
              <w:pStyle w:val="15"/>
              <w:snapToGrid w:val="0"/>
              <w:spacing w:line="360" w:lineRule="auto"/>
              <w:ind w:firstLine="0"/>
              <w:jc w:val="left"/>
              <w:rPr>
                <w:sz w:val="24"/>
                <w:szCs w:val="24"/>
              </w:rPr>
            </w:pPr>
          </w:p>
        </w:tc>
        <w:tc>
          <w:tcPr>
            <w:tcW w:w="2043"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pPr>
            <w:r w:rsidRPr="00E91957">
              <w:t>(посада)</w:t>
            </w:r>
          </w:p>
        </w:tc>
        <w:tc>
          <w:tcPr>
            <w:tcW w:w="885" w:type="dxa"/>
            <w:shd w:val="clear" w:color="auto" w:fill="auto"/>
            <w:vAlign w:val="center"/>
          </w:tcPr>
          <w:p w:rsidR="00D564BD" w:rsidRPr="00E91957" w:rsidRDefault="00D564BD" w:rsidP="00D564BD">
            <w:pPr>
              <w:pStyle w:val="15"/>
              <w:snapToGrid w:val="0"/>
              <w:spacing w:line="360" w:lineRule="auto"/>
              <w:ind w:firstLine="0"/>
              <w:jc w:val="center"/>
            </w:pPr>
          </w:p>
        </w:tc>
        <w:tc>
          <w:tcPr>
            <w:tcW w:w="1658"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pPr>
            <w:r w:rsidRPr="00E91957">
              <w:t>(підпис)</w:t>
            </w:r>
          </w:p>
        </w:tc>
        <w:tc>
          <w:tcPr>
            <w:tcW w:w="239" w:type="dxa"/>
            <w:shd w:val="clear" w:color="auto" w:fill="auto"/>
            <w:vAlign w:val="center"/>
          </w:tcPr>
          <w:p w:rsidR="00D564BD" w:rsidRPr="00E91957" w:rsidRDefault="00D564BD" w:rsidP="00D564BD">
            <w:pPr>
              <w:pStyle w:val="15"/>
              <w:snapToGrid w:val="0"/>
              <w:spacing w:line="360" w:lineRule="auto"/>
              <w:ind w:firstLine="0"/>
              <w:jc w:val="center"/>
            </w:pPr>
          </w:p>
        </w:tc>
        <w:tc>
          <w:tcPr>
            <w:tcW w:w="2497"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rPr>
                <w:sz w:val="28"/>
                <w:szCs w:val="28"/>
              </w:rPr>
            </w:pPr>
            <w:r w:rsidRPr="00E91957">
              <w:t>(ініціали, прізвище)</w:t>
            </w:r>
          </w:p>
        </w:tc>
      </w:tr>
      <w:tr w:rsidR="00D564BD" w:rsidRPr="00E91957" w:rsidTr="00D564BD">
        <w:trPr>
          <w:cantSplit/>
        </w:trPr>
        <w:tc>
          <w:tcPr>
            <w:tcW w:w="2248" w:type="dxa"/>
            <w:shd w:val="clear" w:color="auto" w:fill="auto"/>
            <w:vAlign w:val="bottom"/>
          </w:tcPr>
          <w:p w:rsidR="00D564BD" w:rsidRPr="00E91957" w:rsidRDefault="00D564BD" w:rsidP="00D564BD">
            <w:pPr>
              <w:pStyle w:val="15"/>
              <w:snapToGrid w:val="0"/>
              <w:spacing w:line="360" w:lineRule="auto"/>
              <w:ind w:firstLine="0"/>
              <w:jc w:val="left"/>
              <w:rPr>
                <w:sz w:val="28"/>
                <w:szCs w:val="28"/>
              </w:rPr>
            </w:pPr>
          </w:p>
          <w:p w:rsidR="00D564BD" w:rsidRPr="00E91957" w:rsidRDefault="00D564BD" w:rsidP="00D564BD">
            <w:pPr>
              <w:pStyle w:val="15"/>
              <w:spacing w:line="360" w:lineRule="auto"/>
              <w:ind w:firstLine="0"/>
              <w:jc w:val="left"/>
              <w:rPr>
                <w:sz w:val="28"/>
                <w:szCs w:val="28"/>
              </w:rPr>
            </w:pPr>
            <w:proofErr w:type="spellStart"/>
            <w:r w:rsidRPr="00E91957">
              <w:rPr>
                <w:sz w:val="28"/>
                <w:szCs w:val="28"/>
              </w:rPr>
              <w:t>Нормоконтролер</w:t>
            </w:r>
            <w:proofErr w:type="spellEnd"/>
          </w:p>
        </w:tc>
        <w:tc>
          <w:tcPr>
            <w:tcW w:w="2043" w:type="dxa"/>
            <w:tcBorders>
              <w:bottom w:val="single" w:sz="4" w:space="0" w:color="000000"/>
            </w:tcBorders>
            <w:shd w:val="clear" w:color="auto" w:fill="auto"/>
            <w:vAlign w:val="bottom"/>
          </w:tcPr>
          <w:p w:rsidR="00D564BD" w:rsidRPr="00E91957" w:rsidRDefault="00D564BD" w:rsidP="00D564BD">
            <w:pPr>
              <w:pStyle w:val="15"/>
              <w:spacing w:line="360" w:lineRule="auto"/>
              <w:ind w:firstLine="0"/>
              <w:jc w:val="center"/>
            </w:pPr>
            <w:r w:rsidRPr="00E91957">
              <w:rPr>
                <w:sz w:val="28"/>
                <w:szCs w:val="28"/>
              </w:rPr>
              <w:t xml:space="preserve">ст. </w:t>
            </w:r>
            <w:proofErr w:type="spellStart"/>
            <w:r w:rsidRPr="00E91957">
              <w:rPr>
                <w:sz w:val="28"/>
                <w:szCs w:val="28"/>
              </w:rPr>
              <w:t>викл</w:t>
            </w:r>
            <w:proofErr w:type="spellEnd"/>
            <w:r w:rsidRPr="00E91957">
              <w:rPr>
                <w:sz w:val="28"/>
                <w:szCs w:val="28"/>
              </w:rPr>
              <w:t>.</w:t>
            </w:r>
          </w:p>
        </w:tc>
        <w:tc>
          <w:tcPr>
            <w:tcW w:w="885" w:type="dxa"/>
            <w:shd w:val="clear" w:color="auto" w:fill="auto"/>
            <w:vAlign w:val="center"/>
          </w:tcPr>
          <w:p w:rsidR="00D564BD" w:rsidRPr="00E91957" w:rsidRDefault="00D564BD" w:rsidP="00D564BD">
            <w:pPr>
              <w:snapToGrid w:val="0"/>
              <w:jc w:val="center"/>
            </w:pPr>
          </w:p>
          <w:p w:rsidR="00D564BD" w:rsidRPr="00E91957" w:rsidRDefault="00D564BD" w:rsidP="00D564BD">
            <w:pPr>
              <w:pStyle w:val="15"/>
              <w:spacing w:line="360" w:lineRule="auto"/>
              <w:ind w:firstLine="0"/>
              <w:jc w:val="center"/>
              <w:rPr>
                <w:sz w:val="28"/>
                <w:szCs w:val="28"/>
              </w:rPr>
            </w:pPr>
          </w:p>
        </w:tc>
        <w:tc>
          <w:tcPr>
            <w:tcW w:w="1658" w:type="dxa"/>
            <w:tcBorders>
              <w:bottom w:val="single" w:sz="4" w:space="0" w:color="000000"/>
            </w:tcBorders>
            <w:shd w:val="clear" w:color="auto" w:fill="auto"/>
            <w:vAlign w:val="center"/>
          </w:tcPr>
          <w:p w:rsidR="00D564BD" w:rsidRPr="00E91957" w:rsidRDefault="00D564BD" w:rsidP="00D564BD">
            <w:pPr>
              <w:pStyle w:val="15"/>
              <w:snapToGrid w:val="0"/>
              <w:spacing w:line="360" w:lineRule="auto"/>
              <w:ind w:firstLine="0"/>
              <w:jc w:val="center"/>
              <w:rPr>
                <w:sz w:val="28"/>
                <w:szCs w:val="28"/>
              </w:rPr>
            </w:pPr>
          </w:p>
        </w:tc>
        <w:tc>
          <w:tcPr>
            <w:tcW w:w="239" w:type="dxa"/>
            <w:shd w:val="clear" w:color="auto" w:fill="auto"/>
            <w:vAlign w:val="center"/>
          </w:tcPr>
          <w:p w:rsidR="00D564BD" w:rsidRPr="00E91957" w:rsidRDefault="00D564BD" w:rsidP="00D564BD">
            <w:pPr>
              <w:pStyle w:val="15"/>
              <w:snapToGrid w:val="0"/>
              <w:spacing w:line="360" w:lineRule="auto"/>
              <w:ind w:firstLine="0"/>
              <w:jc w:val="center"/>
              <w:rPr>
                <w:sz w:val="28"/>
                <w:szCs w:val="28"/>
              </w:rPr>
            </w:pPr>
          </w:p>
        </w:tc>
        <w:tc>
          <w:tcPr>
            <w:tcW w:w="2497" w:type="dxa"/>
            <w:tcBorders>
              <w:bottom w:val="single" w:sz="4" w:space="0" w:color="000000"/>
            </w:tcBorders>
            <w:shd w:val="clear" w:color="auto" w:fill="auto"/>
            <w:vAlign w:val="bottom"/>
          </w:tcPr>
          <w:p w:rsidR="00D564BD" w:rsidRPr="00E91957" w:rsidRDefault="006240E3" w:rsidP="006240E3">
            <w:pPr>
              <w:pStyle w:val="15"/>
              <w:spacing w:line="360" w:lineRule="auto"/>
              <w:ind w:firstLine="0"/>
              <w:jc w:val="center"/>
              <w:rPr>
                <w:sz w:val="24"/>
                <w:szCs w:val="24"/>
                <w:vertAlign w:val="superscript"/>
              </w:rPr>
            </w:pPr>
            <w:r>
              <w:rPr>
                <w:sz w:val="28"/>
                <w:szCs w:val="28"/>
              </w:rPr>
              <w:t>А</w:t>
            </w:r>
            <w:r w:rsidRPr="00E91957">
              <w:rPr>
                <w:sz w:val="28"/>
                <w:szCs w:val="28"/>
              </w:rPr>
              <w:t>.</w:t>
            </w:r>
            <w:r>
              <w:rPr>
                <w:sz w:val="28"/>
                <w:szCs w:val="28"/>
              </w:rPr>
              <w:t>С</w:t>
            </w:r>
            <w:r w:rsidRPr="00E91957">
              <w:rPr>
                <w:sz w:val="28"/>
                <w:szCs w:val="28"/>
              </w:rPr>
              <w:t xml:space="preserve"> </w:t>
            </w:r>
            <w:proofErr w:type="spellStart"/>
            <w:r w:rsidRPr="00E91957">
              <w:rPr>
                <w:sz w:val="28"/>
                <w:szCs w:val="28"/>
              </w:rPr>
              <w:t>Шумада</w:t>
            </w:r>
            <w:proofErr w:type="spellEnd"/>
          </w:p>
        </w:tc>
      </w:tr>
      <w:tr w:rsidR="00D564BD" w:rsidRPr="00E91957" w:rsidTr="00D564BD">
        <w:trPr>
          <w:cantSplit/>
        </w:trPr>
        <w:tc>
          <w:tcPr>
            <w:tcW w:w="2248" w:type="dxa"/>
            <w:shd w:val="clear" w:color="auto" w:fill="auto"/>
            <w:vAlign w:val="bottom"/>
          </w:tcPr>
          <w:p w:rsidR="00D564BD" w:rsidRPr="00E91957" w:rsidRDefault="00D564BD" w:rsidP="00D564BD">
            <w:pPr>
              <w:pStyle w:val="15"/>
              <w:snapToGrid w:val="0"/>
              <w:spacing w:line="360" w:lineRule="auto"/>
              <w:ind w:firstLine="0"/>
              <w:jc w:val="left"/>
              <w:rPr>
                <w:sz w:val="24"/>
                <w:szCs w:val="24"/>
                <w:vertAlign w:val="superscript"/>
              </w:rPr>
            </w:pPr>
          </w:p>
        </w:tc>
        <w:tc>
          <w:tcPr>
            <w:tcW w:w="2043"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pPr>
            <w:r w:rsidRPr="00E91957">
              <w:t>(посада)</w:t>
            </w:r>
          </w:p>
        </w:tc>
        <w:tc>
          <w:tcPr>
            <w:tcW w:w="885" w:type="dxa"/>
            <w:shd w:val="clear" w:color="auto" w:fill="auto"/>
            <w:vAlign w:val="center"/>
          </w:tcPr>
          <w:p w:rsidR="00D564BD" w:rsidRPr="00E91957" w:rsidRDefault="00D564BD" w:rsidP="00D564BD">
            <w:pPr>
              <w:pStyle w:val="15"/>
              <w:snapToGrid w:val="0"/>
              <w:spacing w:line="360" w:lineRule="auto"/>
              <w:ind w:firstLine="0"/>
              <w:jc w:val="center"/>
            </w:pPr>
          </w:p>
        </w:tc>
        <w:tc>
          <w:tcPr>
            <w:tcW w:w="1658"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pPr>
            <w:r w:rsidRPr="00E91957">
              <w:t>(підпис)</w:t>
            </w:r>
          </w:p>
        </w:tc>
        <w:tc>
          <w:tcPr>
            <w:tcW w:w="239" w:type="dxa"/>
            <w:shd w:val="clear" w:color="auto" w:fill="auto"/>
            <w:vAlign w:val="center"/>
          </w:tcPr>
          <w:p w:rsidR="00D564BD" w:rsidRPr="00E91957" w:rsidRDefault="00D564BD" w:rsidP="00D564BD">
            <w:pPr>
              <w:pStyle w:val="15"/>
              <w:snapToGrid w:val="0"/>
              <w:spacing w:line="360" w:lineRule="auto"/>
              <w:ind w:firstLine="0"/>
              <w:jc w:val="center"/>
            </w:pPr>
          </w:p>
        </w:tc>
        <w:tc>
          <w:tcPr>
            <w:tcW w:w="2497"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rPr>
                <w:sz w:val="28"/>
                <w:szCs w:val="28"/>
                <w:vertAlign w:val="superscript"/>
              </w:rPr>
            </w:pPr>
            <w:r w:rsidRPr="00E91957">
              <w:t>(ініціали, прізвище)</w:t>
            </w:r>
          </w:p>
        </w:tc>
      </w:tr>
      <w:tr w:rsidR="00D564BD" w:rsidRPr="00E91957" w:rsidTr="00D564BD">
        <w:trPr>
          <w:cantSplit/>
        </w:trPr>
        <w:tc>
          <w:tcPr>
            <w:tcW w:w="2248" w:type="dxa"/>
            <w:shd w:val="clear" w:color="auto" w:fill="auto"/>
            <w:vAlign w:val="bottom"/>
          </w:tcPr>
          <w:p w:rsidR="00D564BD" w:rsidRPr="00E91957" w:rsidRDefault="00D564BD" w:rsidP="00D564BD">
            <w:pPr>
              <w:pStyle w:val="15"/>
              <w:snapToGrid w:val="0"/>
              <w:spacing w:line="360" w:lineRule="auto"/>
              <w:ind w:firstLine="0"/>
              <w:jc w:val="left"/>
              <w:rPr>
                <w:sz w:val="28"/>
                <w:szCs w:val="28"/>
                <w:vertAlign w:val="superscript"/>
              </w:rPr>
            </w:pPr>
          </w:p>
          <w:p w:rsidR="00D564BD" w:rsidRPr="00E91957" w:rsidRDefault="00D564BD" w:rsidP="00D564BD">
            <w:pPr>
              <w:pStyle w:val="15"/>
              <w:spacing w:line="360" w:lineRule="auto"/>
              <w:ind w:firstLine="0"/>
              <w:jc w:val="left"/>
              <w:rPr>
                <w:sz w:val="28"/>
                <w:szCs w:val="28"/>
              </w:rPr>
            </w:pPr>
            <w:proofErr w:type="spellStart"/>
            <w:r w:rsidRPr="00E91957">
              <w:rPr>
                <w:sz w:val="28"/>
                <w:szCs w:val="28"/>
              </w:rPr>
              <w:t>Рецензцнт</w:t>
            </w:r>
            <w:proofErr w:type="spellEnd"/>
          </w:p>
        </w:tc>
        <w:tc>
          <w:tcPr>
            <w:tcW w:w="2043" w:type="dxa"/>
            <w:tcBorders>
              <w:bottom w:val="single" w:sz="4" w:space="0" w:color="000000"/>
            </w:tcBorders>
            <w:shd w:val="clear" w:color="auto" w:fill="auto"/>
            <w:vAlign w:val="bottom"/>
          </w:tcPr>
          <w:p w:rsidR="00D564BD" w:rsidRPr="00E91957" w:rsidRDefault="00D564BD" w:rsidP="00D564BD">
            <w:pPr>
              <w:pStyle w:val="15"/>
              <w:snapToGrid w:val="0"/>
              <w:spacing w:line="360" w:lineRule="auto"/>
              <w:ind w:firstLine="0"/>
              <w:jc w:val="center"/>
              <w:rPr>
                <w:sz w:val="28"/>
                <w:szCs w:val="28"/>
              </w:rPr>
            </w:pPr>
          </w:p>
        </w:tc>
        <w:tc>
          <w:tcPr>
            <w:tcW w:w="885" w:type="dxa"/>
            <w:shd w:val="clear" w:color="auto" w:fill="auto"/>
            <w:vAlign w:val="center"/>
          </w:tcPr>
          <w:p w:rsidR="00D564BD" w:rsidRPr="00E91957" w:rsidRDefault="00D564BD" w:rsidP="00D564BD">
            <w:pPr>
              <w:snapToGrid w:val="0"/>
              <w:jc w:val="center"/>
            </w:pPr>
          </w:p>
          <w:p w:rsidR="00D564BD" w:rsidRPr="00E91957" w:rsidRDefault="00D564BD" w:rsidP="00D564BD">
            <w:pPr>
              <w:pStyle w:val="15"/>
              <w:spacing w:line="360" w:lineRule="auto"/>
              <w:ind w:firstLine="0"/>
              <w:jc w:val="center"/>
              <w:rPr>
                <w:sz w:val="28"/>
                <w:szCs w:val="28"/>
              </w:rPr>
            </w:pPr>
          </w:p>
        </w:tc>
        <w:tc>
          <w:tcPr>
            <w:tcW w:w="1658" w:type="dxa"/>
            <w:tcBorders>
              <w:bottom w:val="single" w:sz="4" w:space="0" w:color="000000"/>
            </w:tcBorders>
            <w:shd w:val="clear" w:color="auto" w:fill="auto"/>
            <w:vAlign w:val="center"/>
          </w:tcPr>
          <w:p w:rsidR="00D564BD" w:rsidRPr="00E91957" w:rsidRDefault="00D564BD" w:rsidP="00D564BD">
            <w:pPr>
              <w:pStyle w:val="15"/>
              <w:snapToGrid w:val="0"/>
              <w:spacing w:line="360" w:lineRule="auto"/>
              <w:ind w:firstLine="0"/>
              <w:jc w:val="center"/>
              <w:rPr>
                <w:sz w:val="28"/>
                <w:szCs w:val="28"/>
              </w:rPr>
            </w:pPr>
          </w:p>
        </w:tc>
        <w:tc>
          <w:tcPr>
            <w:tcW w:w="239" w:type="dxa"/>
            <w:shd w:val="clear" w:color="auto" w:fill="auto"/>
            <w:vAlign w:val="center"/>
          </w:tcPr>
          <w:p w:rsidR="00D564BD" w:rsidRPr="00E91957" w:rsidRDefault="00D564BD" w:rsidP="00D564BD">
            <w:pPr>
              <w:pStyle w:val="15"/>
              <w:snapToGrid w:val="0"/>
              <w:spacing w:line="360" w:lineRule="auto"/>
              <w:ind w:firstLine="0"/>
              <w:jc w:val="center"/>
              <w:rPr>
                <w:sz w:val="28"/>
                <w:szCs w:val="28"/>
              </w:rPr>
            </w:pPr>
          </w:p>
        </w:tc>
        <w:tc>
          <w:tcPr>
            <w:tcW w:w="2497" w:type="dxa"/>
            <w:tcBorders>
              <w:bottom w:val="single" w:sz="4" w:space="0" w:color="000000"/>
            </w:tcBorders>
            <w:shd w:val="clear" w:color="auto" w:fill="auto"/>
            <w:vAlign w:val="bottom"/>
          </w:tcPr>
          <w:p w:rsidR="00D564BD" w:rsidRPr="00E91957" w:rsidRDefault="00D564BD" w:rsidP="00D564BD">
            <w:pPr>
              <w:pStyle w:val="15"/>
              <w:snapToGrid w:val="0"/>
              <w:spacing w:line="360" w:lineRule="auto"/>
              <w:ind w:firstLine="0"/>
              <w:jc w:val="center"/>
              <w:rPr>
                <w:sz w:val="28"/>
                <w:szCs w:val="28"/>
              </w:rPr>
            </w:pPr>
          </w:p>
        </w:tc>
      </w:tr>
      <w:tr w:rsidR="00D564BD" w:rsidRPr="00E91957" w:rsidTr="00D564BD">
        <w:trPr>
          <w:cantSplit/>
        </w:trPr>
        <w:tc>
          <w:tcPr>
            <w:tcW w:w="2248" w:type="dxa"/>
            <w:shd w:val="clear" w:color="auto" w:fill="auto"/>
            <w:vAlign w:val="bottom"/>
          </w:tcPr>
          <w:p w:rsidR="00D564BD" w:rsidRPr="00E91957" w:rsidRDefault="00D564BD" w:rsidP="00D564BD">
            <w:pPr>
              <w:pStyle w:val="15"/>
              <w:snapToGrid w:val="0"/>
              <w:spacing w:line="360" w:lineRule="auto"/>
              <w:ind w:firstLine="0"/>
              <w:jc w:val="center"/>
              <w:rPr>
                <w:sz w:val="24"/>
                <w:szCs w:val="24"/>
                <w:vertAlign w:val="superscript"/>
              </w:rPr>
            </w:pPr>
          </w:p>
        </w:tc>
        <w:tc>
          <w:tcPr>
            <w:tcW w:w="2043"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pPr>
            <w:r w:rsidRPr="00E91957">
              <w:t>(посада)</w:t>
            </w:r>
          </w:p>
        </w:tc>
        <w:tc>
          <w:tcPr>
            <w:tcW w:w="885" w:type="dxa"/>
            <w:shd w:val="clear" w:color="auto" w:fill="auto"/>
            <w:vAlign w:val="center"/>
          </w:tcPr>
          <w:p w:rsidR="00D564BD" w:rsidRPr="00E91957" w:rsidRDefault="00D564BD" w:rsidP="00D564BD">
            <w:pPr>
              <w:pStyle w:val="15"/>
              <w:snapToGrid w:val="0"/>
              <w:spacing w:line="360" w:lineRule="auto"/>
              <w:ind w:firstLine="0"/>
              <w:jc w:val="center"/>
            </w:pPr>
          </w:p>
        </w:tc>
        <w:tc>
          <w:tcPr>
            <w:tcW w:w="1658"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pPr>
            <w:r w:rsidRPr="00E91957">
              <w:t>(підпис)</w:t>
            </w:r>
          </w:p>
        </w:tc>
        <w:tc>
          <w:tcPr>
            <w:tcW w:w="239" w:type="dxa"/>
            <w:shd w:val="clear" w:color="auto" w:fill="auto"/>
            <w:vAlign w:val="center"/>
          </w:tcPr>
          <w:p w:rsidR="00D564BD" w:rsidRPr="00E91957" w:rsidRDefault="00D564BD" w:rsidP="00D564BD">
            <w:pPr>
              <w:pStyle w:val="15"/>
              <w:snapToGrid w:val="0"/>
              <w:spacing w:line="360" w:lineRule="auto"/>
              <w:ind w:firstLine="0"/>
              <w:jc w:val="center"/>
            </w:pPr>
          </w:p>
        </w:tc>
        <w:tc>
          <w:tcPr>
            <w:tcW w:w="2497" w:type="dxa"/>
            <w:tcBorders>
              <w:top w:val="single" w:sz="4" w:space="0" w:color="000000"/>
            </w:tcBorders>
            <w:shd w:val="clear" w:color="auto" w:fill="auto"/>
            <w:vAlign w:val="center"/>
          </w:tcPr>
          <w:p w:rsidR="00D564BD" w:rsidRPr="00E91957" w:rsidRDefault="00D564BD" w:rsidP="00D564BD">
            <w:pPr>
              <w:pStyle w:val="15"/>
              <w:spacing w:line="360" w:lineRule="auto"/>
              <w:ind w:firstLine="0"/>
              <w:jc w:val="center"/>
            </w:pPr>
            <w:r w:rsidRPr="00E91957">
              <w:t>(ініціали, прізвище)</w:t>
            </w:r>
          </w:p>
        </w:tc>
      </w:tr>
    </w:tbl>
    <w:p w:rsidR="00D564BD" w:rsidRPr="00E91957" w:rsidRDefault="00D564BD" w:rsidP="00D564BD"/>
    <w:p w:rsidR="00D564BD" w:rsidRPr="00E91957" w:rsidRDefault="00D564BD" w:rsidP="00D564BD">
      <w:pPr>
        <w:ind w:firstLine="0"/>
        <w:jc w:val="center"/>
        <w:rPr>
          <w:bCs/>
        </w:rPr>
      </w:pPr>
    </w:p>
    <w:p w:rsidR="00D564BD" w:rsidRPr="00E91957" w:rsidRDefault="00D564BD" w:rsidP="00D564BD">
      <w:pPr>
        <w:ind w:firstLine="0"/>
        <w:jc w:val="center"/>
        <w:rPr>
          <w:bCs/>
        </w:rPr>
      </w:pPr>
      <w:r w:rsidRPr="00E91957">
        <w:rPr>
          <w:bCs/>
        </w:rPr>
        <w:t xml:space="preserve">Запоріжжя </w:t>
      </w:r>
    </w:p>
    <w:p w:rsidR="00D564BD" w:rsidRPr="00E91957" w:rsidRDefault="00D564BD" w:rsidP="00D564BD">
      <w:pPr>
        <w:ind w:firstLine="0"/>
        <w:jc w:val="center"/>
        <w:rPr>
          <w:bCs/>
          <w:caps/>
        </w:rPr>
        <w:sectPr w:rsidR="00D564BD" w:rsidRPr="00E91957" w:rsidSect="007A37E1">
          <w:pgSz w:w="11906" w:h="16838"/>
          <w:pgMar w:top="851" w:right="851" w:bottom="1456" w:left="1701" w:header="567" w:footer="1134" w:gutter="0"/>
          <w:cols w:space="720"/>
          <w:docGrid w:linePitch="600" w:charSpace="24576"/>
        </w:sectPr>
      </w:pPr>
      <w:r w:rsidRPr="00E91957">
        <w:rPr>
          <w:bCs/>
        </w:rPr>
        <w:t>2016</w:t>
      </w:r>
    </w:p>
    <w:p w:rsidR="00C60DD8" w:rsidRPr="00E91957" w:rsidRDefault="00C60DD8" w:rsidP="00C60DD8">
      <w:pPr>
        <w:autoSpaceDE w:val="0"/>
        <w:autoSpaceDN w:val="0"/>
        <w:adjustRightInd w:val="0"/>
        <w:jc w:val="center"/>
      </w:pPr>
      <w:r w:rsidRPr="00E91957">
        <w:lastRenderedPageBreak/>
        <w:t>КЛАСИЧНИЙ ПРИВАТНИЙ УНІВЕРСИТЕТ</w:t>
      </w:r>
    </w:p>
    <w:p w:rsidR="00C60DD8" w:rsidRPr="00E91957" w:rsidRDefault="00C60DD8" w:rsidP="00C60DD8">
      <w:pPr>
        <w:autoSpaceDE w:val="0"/>
        <w:autoSpaceDN w:val="0"/>
        <w:adjustRightInd w:val="0"/>
        <w:jc w:val="center"/>
      </w:pPr>
      <w:r w:rsidRPr="00E91957">
        <w:t>Інститут управління</w:t>
      </w:r>
    </w:p>
    <w:p w:rsidR="00C60DD8" w:rsidRPr="00E91957" w:rsidRDefault="00C60DD8" w:rsidP="00C60DD8">
      <w:pPr>
        <w:autoSpaceDE w:val="0"/>
        <w:autoSpaceDN w:val="0"/>
        <w:adjustRightInd w:val="0"/>
        <w:jc w:val="center"/>
      </w:pPr>
      <w:r w:rsidRPr="00E91957">
        <w:t>Кафедра системного аналізу та програмної інженерії</w:t>
      </w:r>
    </w:p>
    <w:p w:rsidR="00C60DD8" w:rsidRPr="00E91957" w:rsidRDefault="00C60DD8" w:rsidP="00C60DD8">
      <w:pPr>
        <w:autoSpaceDE w:val="0"/>
        <w:autoSpaceDN w:val="0"/>
        <w:adjustRightInd w:val="0"/>
        <w:jc w:val="center"/>
      </w:pPr>
    </w:p>
    <w:p w:rsidR="00C60DD8" w:rsidRPr="00E91957" w:rsidRDefault="00C60DD8" w:rsidP="00C60DD8">
      <w:pPr>
        <w:autoSpaceDE w:val="0"/>
        <w:autoSpaceDN w:val="0"/>
        <w:adjustRightInd w:val="0"/>
        <w:jc w:val="center"/>
      </w:pPr>
    </w:p>
    <w:p w:rsidR="00C60DD8" w:rsidRPr="00E91957" w:rsidRDefault="00C60DD8" w:rsidP="00C60DD8">
      <w:pPr>
        <w:autoSpaceDE w:val="0"/>
        <w:autoSpaceDN w:val="0"/>
        <w:adjustRightInd w:val="0"/>
        <w:ind w:left="5387" w:firstLine="0"/>
        <w:jc w:val="center"/>
        <w:rPr>
          <w:rFonts w:ascii="TimesNewRomanPSMT" w:hAnsi="TimesNewRomanPSMT" w:cs="TimesNewRomanPSMT"/>
        </w:rPr>
      </w:pPr>
      <w:r w:rsidRPr="00E91957">
        <w:rPr>
          <w:rFonts w:ascii="TimesNewRomanPSMT" w:hAnsi="TimesNewRomanPSMT" w:cs="TimesNewRomanPSMT"/>
        </w:rPr>
        <w:t>ЗАТВЕРДЖУЮ</w:t>
      </w:r>
    </w:p>
    <w:p w:rsidR="00C60DD8" w:rsidRPr="00E91957" w:rsidRDefault="00C60DD8" w:rsidP="00C60DD8">
      <w:pPr>
        <w:autoSpaceDE w:val="0"/>
        <w:autoSpaceDN w:val="0"/>
        <w:adjustRightInd w:val="0"/>
        <w:ind w:left="5103" w:firstLine="0"/>
      </w:pPr>
      <w:r w:rsidRPr="00E91957">
        <w:t>Зав. кафедри системного аналізу</w:t>
      </w:r>
    </w:p>
    <w:p w:rsidR="00C60DD8" w:rsidRPr="00E91957" w:rsidRDefault="00C60DD8" w:rsidP="00C60DD8">
      <w:pPr>
        <w:autoSpaceDE w:val="0"/>
        <w:autoSpaceDN w:val="0"/>
        <w:adjustRightInd w:val="0"/>
        <w:ind w:left="5103" w:firstLine="0"/>
      </w:pPr>
      <w:r w:rsidRPr="00E91957">
        <w:t>та програмної інженерії</w:t>
      </w:r>
    </w:p>
    <w:p w:rsidR="00C60DD8" w:rsidRPr="00E91957" w:rsidRDefault="00C60DD8" w:rsidP="00C60DD8">
      <w:pPr>
        <w:autoSpaceDE w:val="0"/>
        <w:autoSpaceDN w:val="0"/>
        <w:adjustRightInd w:val="0"/>
        <w:ind w:left="5103" w:firstLine="0"/>
        <w:rPr>
          <w:u w:val="single"/>
        </w:rPr>
      </w:pPr>
      <w:proofErr w:type="spellStart"/>
      <w:r w:rsidRPr="00E91957">
        <w:t>______________</w:t>
      </w:r>
      <w:r w:rsidR="00572400" w:rsidRPr="00E91957">
        <w:rPr>
          <w:u w:val="single"/>
        </w:rPr>
        <w:t>І.М.Нац</w:t>
      </w:r>
      <w:proofErr w:type="spellEnd"/>
      <w:r w:rsidR="00572400" w:rsidRPr="00E91957">
        <w:rPr>
          <w:u w:val="single"/>
        </w:rPr>
        <w:t>юк</w:t>
      </w:r>
    </w:p>
    <w:p w:rsidR="00C60DD8" w:rsidRPr="00E91957" w:rsidRDefault="00C60DD8" w:rsidP="00C60DD8">
      <w:pPr>
        <w:autoSpaceDE w:val="0"/>
        <w:autoSpaceDN w:val="0"/>
        <w:adjustRightInd w:val="0"/>
        <w:ind w:left="5103" w:firstLine="0"/>
        <w:rPr>
          <w:sz w:val="18"/>
          <w:szCs w:val="18"/>
        </w:rPr>
      </w:pPr>
      <w:r w:rsidRPr="00E91957">
        <w:rPr>
          <w:sz w:val="18"/>
          <w:szCs w:val="18"/>
        </w:rPr>
        <w:t xml:space="preserve">(підпис) </w:t>
      </w:r>
      <w:r w:rsidRPr="00E91957">
        <w:rPr>
          <w:sz w:val="18"/>
          <w:szCs w:val="18"/>
        </w:rPr>
        <w:tab/>
      </w:r>
      <w:r w:rsidRPr="00E91957">
        <w:rPr>
          <w:sz w:val="18"/>
          <w:szCs w:val="18"/>
        </w:rPr>
        <w:tab/>
        <w:t>(ініціали, прізвище)</w:t>
      </w:r>
    </w:p>
    <w:p w:rsidR="00C60DD8" w:rsidRPr="00E91957" w:rsidRDefault="00C60DD8" w:rsidP="00C60DD8">
      <w:pPr>
        <w:autoSpaceDE w:val="0"/>
        <w:autoSpaceDN w:val="0"/>
        <w:adjustRightInd w:val="0"/>
        <w:ind w:left="5103" w:firstLine="0"/>
        <w:rPr>
          <w:sz w:val="18"/>
          <w:szCs w:val="18"/>
        </w:rPr>
      </w:pPr>
    </w:p>
    <w:p w:rsidR="00C60DD8" w:rsidRPr="00E91957" w:rsidRDefault="00C60DD8" w:rsidP="00C60DD8">
      <w:pPr>
        <w:autoSpaceDE w:val="0"/>
        <w:autoSpaceDN w:val="0"/>
        <w:adjustRightInd w:val="0"/>
        <w:ind w:left="5103" w:firstLine="0"/>
        <w:rPr>
          <w:sz w:val="18"/>
          <w:szCs w:val="18"/>
        </w:rPr>
      </w:pPr>
      <w:r w:rsidRPr="00E91957">
        <w:rPr>
          <w:sz w:val="18"/>
          <w:szCs w:val="18"/>
        </w:rPr>
        <w:t>__________________</w:t>
      </w:r>
    </w:p>
    <w:p w:rsidR="00C60DD8" w:rsidRPr="00E91957" w:rsidRDefault="00C60DD8" w:rsidP="00C60DD8">
      <w:pPr>
        <w:autoSpaceDE w:val="0"/>
        <w:autoSpaceDN w:val="0"/>
        <w:adjustRightInd w:val="0"/>
        <w:ind w:left="5103" w:firstLine="0"/>
        <w:rPr>
          <w:sz w:val="18"/>
          <w:szCs w:val="18"/>
        </w:rPr>
      </w:pPr>
      <w:r w:rsidRPr="00E91957">
        <w:rPr>
          <w:sz w:val="18"/>
          <w:szCs w:val="18"/>
        </w:rPr>
        <w:t xml:space="preserve"> (дата)</w:t>
      </w:r>
      <w:bookmarkStart w:id="1" w:name="_Toc226782398"/>
      <w:bookmarkStart w:id="2" w:name="_Toc27461834"/>
      <w:bookmarkStart w:id="3" w:name="_Toc26247803"/>
      <w:bookmarkStart w:id="4" w:name="_Toc358309434"/>
    </w:p>
    <w:p w:rsidR="00C60DD8" w:rsidRPr="00E91957" w:rsidRDefault="00C60DD8" w:rsidP="00C60DD8">
      <w:pPr>
        <w:autoSpaceDE w:val="0"/>
        <w:autoSpaceDN w:val="0"/>
        <w:adjustRightInd w:val="0"/>
        <w:ind w:left="5103" w:firstLine="0"/>
        <w:rPr>
          <w:sz w:val="18"/>
          <w:szCs w:val="18"/>
        </w:rPr>
      </w:pPr>
    </w:p>
    <w:p w:rsidR="00C60DD8" w:rsidRPr="00E91957" w:rsidRDefault="00C60DD8" w:rsidP="001B2650">
      <w:pPr>
        <w:pStyle w:val="2"/>
        <w:ind w:firstLine="0"/>
        <w:jc w:val="center"/>
      </w:pPr>
      <w:bookmarkStart w:id="5" w:name="_Toc534474138"/>
      <w:bookmarkStart w:id="6" w:name="_Toc452410674"/>
      <w:r w:rsidRPr="00E91957">
        <w:t>ЗАВДАННЯ</w:t>
      </w:r>
      <w:bookmarkEnd w:id="1"/>
      <w:bookmarkEnd w:id="2"/>
      <w:bookmarkEnd w:id="3"/>
      <w:r w:rsidRPr="00E91957">
        <w:br/>
      </w:r>
      <w:bookmarkStart w:id="7" w:name="_Toc226782399"/>
      <w:bookmarkStart w:id="8" w:name="_Toc27461835"/>
      <w:bookmarkStart w:id="9" w:name="_Toc26247804"/>
      <w:r w:rsidRPr="00E91957">
        <w:t>НА КВАЛІФІКАЦІЙНУ РОБОТУ</w:t>
      </w:r>
      <w:bookmarkEnd w:id="4"/>
      <w:bookmarkEnd w:id="5"/>
      <w:bookmarkEnd w:id="6"/>
      <w:bookmarkEnd w:id="7"/>
      <w:bookmarkEnd w:id="8"/>
      <w:bookmarkEnd w:id="9"/>
    </w:p>
    <w:p w:rsidR="00C60DD8" w:rsidRPr="00E91957" w:rsidRDefault="00C60DD8" w:rsidP="00C60DD8">
      <w:pPr>
        <w:ind w:firstLine="0"/>
        <w:jc w:val="center"/>
      </w:pPr>
      <w:r w:rsidRPr="00E91957">
        <w:t>студенту групи</w:t>
      </w:r>
    </w:p>
    <w:p w:rsidR="00D564BD" w:rsidRPr="00E91957" w:rsidRDefault="00D564BD" w:rsidP="00D564BD">
      <w:pPr>
        <w:widowControl w:val="0"/>
        <w:spacing w:line="240" w:lineRule="auto"/>
        <w:ind w:firstLine="0"/>
        <w:jc w:val="center"/>
        <w:rPr>
          <w:vertAlign w:val="superscript"/>
        </w:rPr>
      </w:pPr>
      <w:r w:rsidRPr="00E91957">
        <w:rPr>
          <w:u w:val="single"/>
        </w:rPr>
        <w:t>ЗІ-111</w:t>
      </w:r>
    </w:p>
    <w:p w:rsidR="00D564BD" w:rsidRPr="00E91957" w:rsidRDefault="00D564BD" w:rsidP="00D564BD">
      <w:pPr>
        <w:widowControl w:val="0"/>
        <w:ind w:firstLine="0"/>
        <w:jc w:val="center"/>
      </w:pPr>
      <w:r w:rsidRPr="00E91957">
        <w:rPr>
          <w:vertAlign w:val="superscript"/>
        </w:rPr>
        <w:t>(шифр)</w:t>
      </w:r>
    </w:p>
    <w:p w:rsidR="00D564BD" w:rsidRPr="00E91957" w:rsidRDefault="00D564BD" w:rsidP="00D564BD">
      <w:pPr>
        <w:widowControl w:val="0"/>
        <w:ind w:firstLine="0"/>
        <w:jc w:val="center"/>
      </w:pPr>
    </w:p>
    <w:p w:rsidR="00D564BD" w:rsidRPr="00E91957" w:rsidRDefault="00D564BD" w:rsidP="00D564BD">
      <w:pPr>
        <w:widowControl w:val="0"/>
        <w:ind w:firstLine="0"/>
        <w:jc w:val="center"/>
        <w:rPr>
          <w:rFonts w:eastAsia="Times New Roman"/>
          <w:vertAlign w:val="superscript"/>
        </w:rPr>
      </w:pPr>
      <w:proofErr w:type="spellStart"/>
      <w:r w:rsidRPr="00E91957">
        <w:rPr>
          <w:u w:val="single"/>
        </w:rPr>
        <w:t>Цаплюк</w:t>
      </w:r>
      <w:r w:rsidR="00123DD6" w:rsidRPr="00E91957">
        <w:rPr>
          <w:u w:val="single"/>
        </w:rPr>
        <w:t>у</w:t>
      </w:r>
      <w:proofErr w:type="spellEnd"/>
      <w:r w:rsidR="00EB2427" w:rsidRPr="00E91957">
        <w:rPr>
          <w:u w:val="single"/>
        </w:rPr>
        <w:t xml:space="preserve"> </w:t>
      </w:r>
      <w:r w:rsidR="00572400" w:rsidRPr="00E91957">
        <w:rPr>
          <w:u w:val="single"/>
        </w:rPr>
        <w:t xml:space="preserve"> </w:t>
      </w:r>
      <w:r w:rsidRPr="00E91957">
        <w:rPr>
          <w:u w:val="single"/>
        </w:rPr>
        <w:t>Олександр</w:t>
      </w:r>
      <w:r w:rsidR="00123DD6" w:rsidRPr="00E91957">
        <w:rPr>
          <w:u w:val="single"/>
        </w:rPr>
        <w:t>у</w:t>
      </w:r>
      <w:r w:rsidR="00572400" w:rsidRPr="00E91957">
        <w:rPr>
          <w:u w:val="single"/>
        </w:rPr>
        <w:t xml:space="preserve"> </w:t>
      </w:r>
      <w:r w:rsidRPr="00E91957">
        <w:rPr>
          <w:u w:val="single"/>
        </w:rPr>
        <w:t xml:space="preserve"> Сергійович</w:t>
      </w:r>
      <w:r w:rsidR="00123DD6" w:rsidRPr="00E91957">
        <w:rPr>
          <w:u w:val="single"/>
        </w:rPr>
        <w:t>у</w:t>
      </w:r>
    </w:p>
    <w:p w:rsidR="00D564BD" w:rsidRPr="00E91957" w:rsidRDefault="00D564BD" w:rsidP="00D564BD">
      <w:pPr>
        <w:widowControl w:val="0"/>
        <w:ind w:firstLine="0"/>
        <w:jc w:val="center"/>
      </w:pPr>
      <w:r w:rsidRPr="00E91957">
        <w:rPr>
          <w:vertAlign w:val="superscript"/>
        </w:rPr>
        <w:t>(прізвище, ім’я та по батькові)</w:t>
      </w:r>
    </w:p>
    <w:p w:rsidR="00D564BD" w:rsidRPr="00E91957" w:rsidRDefault="00D564BD" w:rsidP="00D564BD">
      <w:pPr>
        <w:widowControl w:val="0"/>
        <w:jc w:val="center"/>
      </w:pPr>
    </w:p>
    <w:p w:rsidR="00D564BD" w:rsidRPr="00E91957" w:rsidRDefault="00D564BD" w:rsidP="00D564BD">
      <w:pPr>
        <w:widowControl w:val="0"/>
        <w:jc w:val="center"/>
      </w:pPr>
    </w:p>
    <w:p w:rsidR="00C60DD8" w:rsidRPr="00E91957" w:rsidRDefault="00C60DD8" w:rsidP="00D564BD">
      <w:pPr>
        <w:widowControl w:val="0"/>
        <w:jc w:val="center"/>
      </w:pPr>
    </w:p>
    <w:p w:rsidR="00C60DD8" w:rsidRPr="00E91957" w:rsidRDefault="00C60DD8" w:rsidP="00D564BD">
      <w:pPr>
        <w:widowControl w:val="0"/>
        <w:jc w:val="center"/>
      </w:pPr>
    </w:p>
    <w:p w:rsidR="00C60DD8" w:rsidRPr="00E91957" w:rsidRDefault="00C60DD8" w:rsidP="00D564BD">
      <w:pPr>
        <w:widowControl w:val="0"/>
        <w:jc w:val="center"/>
      </w:pPr>
    </w:p>
    <w:p w:rsidR="00C60DD8" w:rsidRPr="00E91957" w:rsidRDefault="00C60DD8" w:rsidP="00D564BD">
      <w:pPr>
        <w:widowControl w:val="0"/>
        <w:jc w:val="center"/>
      </w:pPr>
    </w:p>
    <w:p w:rsidR="00D564BD" w:rsidRPr="00E91957" w:rsidRDefault="00D564BD" w:rsidP="00D564BD">
      <w:pPr>
        <w:widowControl w:val="0"/>
        <w:jc w:val="center"/>
      </w:pPr>
    </w:p>
    <w:p w:rsidR="00C60DD8" w:rsidRPr="00E91957" w:rsidRDefault="00C60DD8" w:rsidP="00C60DD8">
      <w:pPr>
        <w:autoSpaceDE w:val="0"/>
        <w:autoSpaceDN w:val="0"/>
        <w:adjustRightInd w:val="0"/>
      </w:pPr>
      <w:r w:rsidRPr="00E91957">
        <w:t>Галузь знань: 0501 – Інформатика та обчислювальна техніка</w:t>
      </w:r>
    </w:p>
    <w:p w:rsidR="00C60DD8" w:rsidRPr="00E91957" w:rsidRDefault="00C60DD8" w:rsidP="00C60DD8">
      <w:pPr>
        <w:autoSpaceDE w:val="0"/>
        <w:autoSpaceDN w:val="0"/>
        <w:adjustRightInd w:val="0"/>
      </w:pPr>
      <w:r w:rsidRPr="00E91957">
        <w:t>Спеціальність: 6.050103 – Програмна інженерія</w:t>
      </w:r>
    </w:p>
    <w:p w:rsidR="00C60DD8" w:rsidRPr="00E91957" w:rsidRDefault="00C60DD8" w:rsidP="00C60DD8">
      <w:pPr>
        <w:autoSpaceDE w:val="0"/>
        <w:autoSpaceDN w:val="0"/>
        <w:adjustRightInd w:val="0"/>
      </w:pPr>
      <w:r w:rsidRPr="00E91957">
        <w:t>Освітньо-кваліфікаційний рівень – бакалавр</w:t>
      </w:r>
    </w:p>
    <w:p w:rsidR="00C60DD8" w:rsidRPr="00E91957" w:rsidRDefault="00C60DD8" w:rsidP="00C60DD8">
      <w:pPr>
        <w:autoSpaceDE w:val="0"/>
        <w:autoSpaceDN w:val="0"/>
        <w:adjustRightInd w:val="0"/>
        <w:rPr>
          <w:spacing w:val="-2"/>
        </w:rPr>
      </w:pPr>
      <w:r w:rsidRPr="00E91957">
        <w:t>Форма навчання – заочна</w:t>
      </w:r>
    </w:p>
    <w:p w:rsidR="001B2650" w:rsidRPr="00E91957" w:rsidRDefault="00C60DD8" w:rsidP="00D564BD">
      <w:pPr>
        <w:tabs>
          <w:tab w:val="left" w:pos="2745"/>
        </w:tabs>
        <w:ind w:firstLine="0"/>
        <w:jc w:val="center"/>
        <w:rPr>
          <w:spacing w:val="-2"/>
        </w:rPr>
      </w:pPr>
      <w:r w:rsidRPr="00E91957">
        <w:rPr>
          <w:spacing w:val="-2"/>
        </w:rPr>
        <w:br w:type="page"/>
      </w:r>
    </w:p>
    <w:p w:rsidR="00D564BD" w:rsidRPr="00E91957" w:rsidRDefault="00D564BD" w:rsidP="00D564BD">
      <w:pPr>
        <w:tabs>
          <w:tab w:val="left" w:pos="2745"/>
        </w:tabs>
        <w:ind w:firstLine="0"/>
        <w:jc w:val="center"/>
      </w:pPr>
      <w:r w:rsidRPr="00E91957">
        <w:rPr>
          <w:spacing w:val="-2"/>
        </w:rPr>
        <w:t xml:space="preserve">1. Тема дипломної роботи: </w:t>
      </w:r>
      <w:r w:rsidRPr="00E91957">
        <w:t>Розробка гри «</w:t>
      </w:r>
      <w:proofErr w:type="spellStart"/>
      <w:r w:rsidR="001B2650" w:rsidRPr="00E91957">
        <w:t>G</w:t>
      </w:r>
      <w:r w:rsidRPr="00E91957">
        <w:t>ameshoot</w:t>
      </w:r>
      <w:proofErr w:type="spellEnd"/>
      <w:r w:rsidRPr="00E91957">
        <w:t xml:space="preserve">» на мові </w:t>
      </w:r>
      <w:r w:rsidR="00954BA1">
        <w:rPr>
          <w:lang w:val="en-US"/>
        </w:rPr>
        <w:t>J</w:t>
      </w:r>
      <w:proofErr w:type="spellStart"/>
      <w:r w:rsidRPr="00E91957">
        <w:t>ava</w:t>
      </w:r>
      <w:proofErr w:type="spellEnd"/>
      <w:r w:rsidRPr="00E91957">
        <w:t>.</w:t>
      </w:r>
    </w:p>
    <w:p w:rsidR="00D564BD" w:rsidRPr="00E91957" w:rsidRDefault="00D564BD" w:rsidP="00D564BD">
      <w:pPr>
        <w:tabs>
          <w:tab w:val="left" w:pos="2745"/>
        </w:tabs>
        <w:rPr>
          <w:spacing w:val="-2"/>
        </w:rPr>
      </w:pPr>
      <w:r w:rsidRPr="00E91957">
        <w:t xml:space="preserve">Затверджена наказом по університету </w:t>
      </w:r>
      <w:r w:rsidRPr="00E91957">
        <w:rPr>
          <w:u w:val="single"/>
        </w:rPr>
        <w:t>№ 34-зс від ”09” грудня 2015 р.</w:t>
      </w:r>
    </w:p>
    <w:p w:rsidR="00D564BD" w:rsidRPr="00E91957" w:rsidRDefault="00D564BD" w:rsidP="00D564BD">
      <w:pPr>
        <w:widowControl w:val="0"/>
      </w:pPr>
      <w:r w:rsidRPr="00E91957">
        <w:rPr>
          <w:spacing w:val="-2"/>
        </w:rPr>
        <w:t>2. Термін здачі дипломної роботи</w:t>
      </w:r>
      <w:r w:rsidRPr="00E91957">
        <w:rPr>
          <w:spacing w:val="-2"/>
        </w:rPr>
        <w:tab/>
      </w:r>
      <w:r w:rsidRPr="00E91957">
        <w:rPr>
          <w:u w:val="single"/>
        </w:rPr>
        <w:t>”12” травня 2016 р.</w:t>
      </w:r>
    </w:p>
    <w:p w:rsidR="00D564BD" w:rsidRPr="00E91957" w:rsidRDefault="00D564BD" w:rsidP="00D564BD">
      <w:r w:rsidRPr="00E91957">
        <w:t>3. Цільова установка та загальний напрямок дипломної роботи: літературні дані за темою дослідження.</w:t>
      </w:r>
    </w:p>
    <w:p w:rsidR="00D564BD" w:rsidRPr="00E91957" w:rsidRDefault="00D564BD" w:rsidP="00D564BD">
      <w:r w:rsidRPr="00E91957">
        <w:t>Метою даної дипломної роботи є створення гри розважального характеру.</w:t>
      </w:r>
    </w:p>
    <w:p w:rsidR="00D564BD" w:rsidRPr="00E91957" w:rsidRDefault="00D564BD" w:rsidP="00D564BD">
      <w:r w:rsidRPr="00E91957">
        <w:t>Об’єкт дослідження:</w:t>
      </w:r>
      <w:r w:rsidR="001B2650" w:rsidRPr="00E91957">
        <w:t xml:space="preserve"> т</w:t>
      </w:r>
      <w:r w:rsidRPr="00E91957">
        <w:t>ехнологія розробки додатку на платформі</w:t>
      </w:r>
      <w:r w:rsidR="001B2650" w:rsidRPr="00E91957">
        <w:t xml:space="preserve"> </w:t>
      </w:r>
      <w:proofErr w:type="spellStart"/>
      <w:r w:rsidRPr="00E91957">
        <w:t>Java</w:t>
      </w:r>
      <w:proofErr w:type="spellEnd"/>
      <w:r w:rsidRPr="00E91957">
        <w:t>.</w:t>
      </w:r>
    </w:p>
    <w:p w:rsidR="00D564BD" w:rsidRPr="00E91957" w:rsidRDefault="00D564BD" w:rsidP="00D564BD">
      <w:pPr>
        <w:widowControl w:val="0"/>
      </w:pPr>
      <w:r w:rsidRPr="00E91957">
        <w:t>4. Вихідні дані: літературні дані за темою дослідження.</w:t>
      </w:r>
    </w:p>
    <w:p w:rsidR="00D564BD" w:rsidRPr="00E91957" w:rsidRDefault="00D564BD" w:rsidP="00D564BD">
      <w:pPr>
        <w:widowControl w:val="0"/>
        <w:rPr>
          <w:spacing w:val="-6"/>
        </w:rPr>
      </w:pPr>
      <w:r w:rsidRPr="00E91957">
        <w:t xml:space="preserve">5. Зміст </w:t>
      </w:r>
      <w:r w:rsidRPr="00E91957">
        <w:rPr>
          <w:spacing w:val="-2"/>
        </w:rPr>
        <w:t xml:space="preserve">дипломної </w:t>
      </w:r>
      <w:r w:rsidRPr="00E91957">
        <w:t>роботи:</w:t>
      </w:r>
    </w:p>
    <w:p w:rsidR="00D564BD" w:rsidRPr="00E91957" w:rsidRDefault="00D564BD" w:rsidP="00D564BD">
      <w:pPr>
        <w:widowControl w:val="0"/>
        <w:rPr>
          <w:spacing w:val="-6"/>
          <w:lang w:val="ru-RU"/>
        </w:rPr>
      </w:pPr>
      <w:r w:rsidRPr="00E91957">
        <w:rPr>
          <w:spacing w:val="-6"/>
        </w:rPr>
        <w:t xml:space="preserve">5.1. </w:t>
      </w:r>
      <w:r w:rsidRPr="00E91957">
        <w:rPr>
          <w:spacing w:val="-2"/>
        </w:rPr>
        <w:t>На основі аналізу літературних даних визначити основні властивості  програмних продуктів та їх основні характеристики</w:t>
      </w:r>
      <w:r w:rsidR="001B2650" w:rsidRPr="00E91957">
        <w:rPr>
          <w:spacing w:val="-2"/>
          <w:lang w:val="ru-RU"/>
        </w:rPr>
        <w:t>.</w:t>
      </w:r>
    </w:p>
    <w:p w:rsidR="00D564BD" w:rsidRPr="00E91957" w:rsidRDefault="00D564BD" w:rsidP="00D564BD">
      <w:pPr>
        <w:widowControl w:val="0"/>
        <w:rPr>
          <w:spacing w:val="-6"/>
        </w:rPr>
      </w:pPr>
      <w:r w:rsidRPr="00E91957">
        <w:rPr>
          <w:spacing w:val="-6"/>
        </w:rPr>
        <w:t xml:space="preserve">5.2. </w:t>
      </w:r>
      <w:r w:rsidRPr="00E91957">
        <w:t xml:space="preserve">Розробити </w:t>
      </w:r>
      <w:r w:rsidRPr="00E91957">
        <w:rPr>
          <w:spacing w:val="-6"/>
        </w:rPr>
        <w:t>додат</w:t>
      </w:r>
      <w:r w:rsidR="00EA0FA9" w:rsidRPr="00E91957">
        <w:rPr>
          <w:spacing w:val="-6"/>
        </w:rPr>
        <w:t>ок</w:t>
      </w:r>
      <w:r w:rsidRPr="00E91957">
        <w:rPr>
          <w:spacing w:val="-6"/>
        </w:rPr>
        <w:t>.</w:t>
      </w:r>
    </w:p>
    <w:p w:rsidR="00D564BD" w:rsidRPr="00E91957" w:rsidRDefault="00D564BD" w:rsidP="00D564BD">
      <w:pPr>
        <w:widowControl w:val="0"/>
        <w:rPr>
          <w:spacing w:val="-2"/>
        </w:rPr>
      </w:pPr>
      <w:r w:rsidRPr="00E91957">
        <w:rPr>
          <w:spacing w:val="-6"/>
        </w:rPr>
        <w:t xml:space="preserve">5.3. </w:t>
      </w:r>
      <w:r w:rsidRPr="00E91957">
        <w:t>Р</w:t>
      </w:r>
      <w:r w:rsidRPr="00E91957">
        <w:rPr>
          <w:spacing w:val="-2"/>
        </w:rPr>
        <w:t>озробити інтерфейси користувача.</w:t>
      </w:r>
    </w:p>
    <w:p w:rsidR="00D564BD" w:rsidRPr="00E91957" w:rsidRDefault="00D564BD" w:rsidP="00D564BD">
      <w:pPr>
        <w:widowControl w:val="0"/>
        <w:rPr>
          <w:spacing w:val="-2"/>
        </w:rPr>
      </w:pPr>
      <w:r w:rsidRPr="00E91957">
        <w:rPr>
          <w:spacing w:val="-2"/>
        </w:rPr>
        <w:t xml:space="preserve">5.4. </w:t>
      </w:r>
      <w:r w:rsidRPr="00E91957">
        <w:t>Перевірити працездатність створеної програми</w:t>
      </w:r>
      <w:r w:rsidRPr="00E91957">
        <w:rPr>
          <w:spacing w:val="-2"/>
        </w:rPr>
        <w:t>.</w:t>
      </w:r>
    </w:p>
    <w:p w:rsidR="00EA0FA9" w:rsidRPr="00E91957" w:rsidRDefault="00D564BD" w:rsidP="00D564BD">
      <w:pPr>
        <w:widowControl w:val="0"/>
      </w:pPr>
      <w:r w:rsidRPr="00E91957">
        <w:rPr>
          <w:spacing w:val="-2"/>
        </w:rPr>
        <w:t xml:space="preserve">5.5. </w:t>
      </w:r>
      <w:r w:rsidRPr="00E91957">
        <w:t>Сформулювати висновки.</w:t>
      </w:r>
    </w:p>
    <w:p w:rsidR="00D564BD" w:rsidRPr="00E91957" w:rsidRDefault="00EA0FA9" w:rsidP="00D564BD">
      <w:pPr>
        <w:widowControl w:val="0"/>
      </w:pPr>
      <w:r w:rsidRPr="00E91957">
        <w:br w:type="column"/>
      </w:r>
    </w:p>
    <w:p w:rsidR="00D564BD" w:rsidRPr="00E91957" w:rsidRDefault="00D564BD" w:rsidP="00D564BD">
      <w:pPr>
        <w:widowControl w:val="0"/>
      </w:pPr>
      <w:r w:rsidRPr="00E91957">
        <w:t>6. Календарний план виконання роботи:</w:t>
      </w:r>
    </w:p>
    <w:p w:rsidR="00D564BD" w:rsidRPr="00E91957" w:rsidRDefault="00D564BD" w:rsidP="00D564BD">
      <w:pPr>
        <w:widowControl w:val="0"/>
        <w:spacing w:line="312" w:lineRule="auto"/>
        <w:jc w:val="center"/>
      </w:pPr>
    </w:p>
    <w:tbl>
      <w:tblPr>
        <w:tblW w:w="0" w:type="auto"/>
        <w:tblInd w:w="-42" w:type="dxa"/>
        <w:tblLayout w:type="fixed"/>
        <w:tblCellMar>
          <w:left w:w="70" w:type="dxa"/>
          <w:right w:w="70" w:type="dxa"/>
        </w:tblCellMar>
        <w:tblLook w:val="0000" w:firstRow="0" w:lastRow="0" w:firstColumn="0" w:lastColumn="0" w:noHBand="0" w:noVBand="0"/>
      </w:tblPr>
      <w:tblGrid>
        <w:gridCol w:w="719"/>
        <w:gridCol w:w="5857"/>
        <w:gridCol w:w="1462"/>
        <w:gridCol w:w="1542"/>
      </w:tblGrid>
      <w:tr w:rsidR="00D564BD" w:rsidRPr="00E91957" w:rsidTr="00D564BD">
        <w:trPr>
          <w:cantSplit/>
        </w:trPr>
        <w:tc>
          <w:tcPr>
            <w:tcW w:w="719" w:type="dxa"/>
            <w:tcBorders>
              <w:top w:val="single" w:sz="4" w:space="0" w:color="000000"/>
              <w:left w:val="single" w:sz="4" w:space="0" w:color="000000"/>
            </w:tcBorders>
            <w:shd w:val="clear" w:color="auto" w:fill="auto"/>
          </w:tcPr>
          <w:p w:rsidR="00D564BD" w:rsidRPr="00E91957" w:rsidRDefault="00D564BD" w:rsidP="00D564BD">
            <w:pPr>
              <w:pStyle w:val="af2"/>
              <w:spacing w:line="312" w:lineRule="auto"/>
              <w:jc w:val="center"/>
              <w:rPr>
                <w:szCs w:val="28"/>
              </w:rPr>
            </w:pPr>
            <w:r w:rsidRPr="00E91957">
              <w:rPr>
                <w:szCs w:val="28"/>
              </w:rPr>
              <w:t>№</w:t>
            </w:r>
          </w:p>
          <w:p w:rsidR="00D564BD" w:rsidRPr="00E91957" w:rsidRDefault="00D564BD" w:rsidP="00D564BD">
            <w:pPr>
              <w:pStyle w:val="af2"/>
              <w:spacing w:line="312" w:lineRule="auto"/>
              <w:jc w:val="center"/>
              <w:rPr>
                <w:szCs w:val="28"/>
              </w:rPr>
            </w:pPr>
            <w:r w:rsidRPr="00E91957">
              <w:rPr>
                <w:szCs w:val="28"/>
              </w:rPr>
              <w:t>з/п</w:t>
            </w:r>
          </w:p>
        </w:tc>
        <w:tc>
          <w:tcPr>
            <w:tcW w:w="5857" w:type="dxa"/>
            <w:tcBorders>
              <w:top w:val="single" w:sz="4" w:space="0" w:color="000000"/>
              <w:left w:val="single" w:sz="4" w:space="0" w:color="000000"/>
            </w:tcBorders>
            <w:shd w:val="clear" w:color="auto" w:fill="auto"/>
            <w:vAlign w:val="center"/>
          </w:tcPr>
          <w:p w:rsidR="00D564BD" w:rsidRPr="00E91957" w:rsidRDefault="00D564BD" w:rsidP="00D564BD">
            <w:pPr>
              <w:pStyle w:val="af2"/>
              <w:spacing w:line="312" w:lineRule="auto"/>
              <w:jc w:val="center"/>
              <w:rPr>
                <w:szCs w:val="28"/>
              </w:rPr>
            </w:pPr>
            <w:r w:rsidRPr="00E91957">
              <w:rPr>
                <w:szCs w:val="28"/>
              </w:rPr>
              <w:t>Назви частин роботи</w:t>
            </w:r>
          </w:p>
        </w:tc>
        <w:tc>
          <w:tcPr>
            <w:tcW w:w="1462" w:type="dxa"/>
            <w:tcBorders>
              <w:top w:val="single" w:sz="4" w:space="0" w:color="000000"/>
              <w:left w:val="single" w:sz="4" w:space="0" w:color="000000"/>
            </w:tcBorders>
            <w:shd w:val="clear" w:color="auto" w:fill="auto"/>
            <w:vAlign w:val="center"/>
          </w:tcPr>
          <w:p w:rsidR="00D564BD" w:rsidRPr="00E91957" w:rsidRDefault="00D564BD" w:rsidP="00D564BD">
            <w:pPr>
              <w:pStyle w:val="af2"/>
              <w:spacing w:line="312" w:lineRule="auto"/>
              <w:jc w:val="center"/>
              <w:rPr>
                <w:szCs w:val="28"/>
              </w:rPr>
            </w:pPr>
            <w:r w:rsidRPr="00E91957">
              <w:rPr>
                <w:szCs w:val="28"/>
              </w:rPr>
              <w:t>Термін виконання</w:t>
            </w:r>
          </w:p>
        </w:tc>
        <w:tc>
          <w:tcPr>
            <w:tcW w:w="1542" w:type="dxa"/>
            <w:tcBorders>
              <w:top w:val="single" w:sz="4" w:space="0" w:color="000000"/>
              <w:left w:val="single" w:sz="4" w:space="0" w:color="000000"/>
              <w:right w:val="single" w:sz="4" w:space="0" w:color="000000"/>
            </w:tcBorders>
            <w:shd w:val="clear" w:color="auto" w:fill="auto"/>
            <w:vAlign w:val="center"/>
          </w:tcPr>
          <w:p w:rsidR="00D564BD" w:rsidRPr="00E91957" w:rsidRDefault="00D564BD" w:rsidP="00D564BD">
            <w:pPr>
              <w:pStyle w:val="af2"/>
              <w:spacing w:line="312" w:lineRule="auto"/>
              <w:jc w:val="center"/>
              <w:rPr>
                <w:szCs w:val="28"/>
              </w:rPr>
            </w:pPr>
            <w:r w:rsidRPr="00E91957">
              <w:rPr>
                <w:szCs w:val="28"/>
              </w:rPr>
              <w:t>Позначка про виконання</w:t>
            </w:r>
          </w:p>
        </w:tc>
      </w:tr>
      <w:tr w:rsidR="00D564BD" w:rsidRPr="00E91957"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2"/>
              <w:spacing w:line="312" w:lineRule="auto"/>
              <w:jc w:val="left"/>
              <w:rPr>
                <w:szCs w:val="28"/>
              </w:rPr>
            </w:pPr>
            <w:r w:rsidRPr="00E91957">
              <w:rPr>
                <w:szCs w:val="28"/>
              </w:rPr>
              <w:t>6.1.</w:t>
            </w:r>
          </w:p>
        </w:tc>
        <w:tc>
          <w:tcPr>
            <w:tcW w:w="5857"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3"/>
              <w:spacing w:line="336" w:lineRule="auto"/>
              <w:rPr>
                <w:szCs w:val="28"/>
              </w:rPr>
            </w:pPr>
            <w:r w:rsidRPr="00E91957">
              <w:rPr>
                <w:szCs w:val="28"/>
              </w:rPr>
              <w:t>Складання бібліографії та вивчення літературних джерел</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1B2650">
            <w:pPr>
              <w:pStyle w:val="af2"/>
              <w:spacing w:line="312" w:lineRule="auto"/>
              <w:jc w:val="center"/>
              <w:rPr>
                <w:szCs w:val="28"/>
              </w:rPr>
            </w:pPr>
            <w:r w:rsidRPr="00E91957">
              <w:rPr>
                <w:szCs w:val="28"/>
              </w:rPr>
              <w:t>19.12.</w:t>
            </w:r>
            <w:r w:rsidR="001B2650" w:rsidRPr="00E91957">
              <w:rPr>
                <w:szCs w:val="28"/>
                <w:lang w:val="ru-RU"/>
              </w:rPr>
              <w:t>20</w:t>
            </w:r>
            <w:r w:rsidRPr="00E91957">
              <w:rPr>
                <w:szCs w:val="28"/>
              </w:rPr>
              <w:t>15</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Pr="00E91957" w:rsidRDefault="00D564BD" w:rsidP="00D564BD">
            <w:pPr>
              <w:pStyle w:val="af2"/>
              <w:snapToGrid w:val="0"/>
              <w:spacing w:line="312" w:lineRule="auto"/>
              <w:jc w:val="center"/>
              <w:rPr>
                <w:szCs w:val="28"/>
              </w:rPr>
            </w:pPr>
          </w:p>
        </w:tc>
      </w:tr>
      <w:tr w:rsidR="00D564BD" w:rsidRPr="00E91957"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2"/>
              <w:spacing w:line="312" w:lineRule="auto"/>
              <w:jc w:val="left"/>
              <w:rPr>
                <w:szCs w:val="28"/>
              </w:rPr>
            </w:pPr>
            <w:r w:rsidRPr="00E91957">
              <w:rPr>
                <w:szCs w:val="28"/>
              </w:rPr>
              <w:t>6.2.</w:t>
            </w:r>
          </w:p>
        </w:tc>
        <w:tc>
          <w:tcPr>
            <w:tcW w:w="5857"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3"/>
              <w:spacing w:line="336" w:lineRule="auto"/>
              <w:rPr>
                <w:szCs w:val="28"/>
              </w:rPr>
            </w:pPr>
            <w:r w:rsidRPr="00E91957">
              <w:rPr>
                <w:szCs w:val="28"/>
              </w:rPr>
              <w:t>Збирання матеріалу. Написання вступу</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1B2650">
            <w:pPr>
              <w:pStyle w:val="af2"/>
              <w:spacing w:line="312" w:lineRule="auto"/>
              <w:jc w:val="center"/>
              <w:rPr>
                <w:szCs w:val="28"/>
              </w:rPr>
            </w:pPr>
            <w:r w:rsidRPr="00E91957">
              <w:rPr>
                <w:szCs w:val="28"/>
              </w:rPr>
              <w:t>05.01.</w:t>
            </w:r>
            <w:r w:rsidR="001B2650" w:rsidRPr="00E91957">
              <w:rPr>
                <w:szCs w:val="28"/>
                <w:lang w:val="ru-RU"/>
              </w:rPr>
              <w:t>20</w:t>
            </w:r>
            <w:r w:rsidRPr="00E91957">
              <w:rPr>
                <w:szCs w:val="28"/>
              </w:rPr>
              <w:t>16</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Pr="00E91957" w:rsidRDefault="00D564BD" w:rsidP="00D564BD">
            <w:pPr>
              <w:pStyle w:val="af2"/>
              <w:snapToGrid w:val="0"/>
              <w:spacing w:line="312" w:lineRule="auto"/>
              <w:jc w:val="center"/>
              <w:rPr>
                <w:szCs w:val="28"/>
              </w:rPr>
            </w:pPr>
          </w:p>
        </w:tc>
      </w:tr>
      <w:tr w:rsidR="00D564BD" w:rsidRPr="00E91957"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2"/>
              <w:spacing w:line="312" w:lineRule="auto"/>
              <w:jc w:val="left"/>
              <w:rPr>
                <w:szCs w:val="28"/>
              </w:rPr>
            </w:pPr>
            <w:r w:rsidRPr="00E91957">
              <w:rPr>
                <w:szCs w:val="28"/>
              </w:rPr>
              <w:t>6.3.</w:t>
            </w:r>
          </w:p>
        </w:tc>
        <w:tc>
          <w:tcPr>
            <w:tcW w:w="5857"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3"/>
              <w:spacing w:line="336" w:lineRule="auto"/>
              <w:rPr>
                <w:szCs w:val="28"/>
              </w:rPr>
            </w:pPr>
            <w:r w:rsidRPr="00E91957">
              <w:rPr>
                <w:szCs w:val="28"/>
              </w:rPr>
              <w:t>Виконання розділу 1</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1B2650">
            <w:pPr>
              <w:pStyle w:val="af2"/>
              <w:spacing w:line="312" w:lineRule="auto"/>
              <w:jc w:val="center"/>
              <w:rPr>
                <w:szCs w:val="28"/>
              </w:rPr>
            </w:pPr>
            <w:r w:rsidRPr="00E91957">
              <w:rPr>
                <w:szCs w:val="28"/>
              </w:rPr>
              <w:t>06.02.</w:t>
            </w:r>
            <w:r w:rsidR="001B2650" w:rsidRPr="00E91957">
              <w:rPr>
                <w:szCs w:val="28"/>
                <w:lang w:val="ru-RU"/>
              </w:rPr>
              <w:t>20</w:t>
            </w:r>
            <w:r w:rsidRPr="00E91957">
              <w:rPr>
                <w:szCs w:val="28"/>
              </w:rPr>
              <w:t>16</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Pr="00E91957" w:rsidRDefault="00D564BD" w:rsidP="00D564BD">
            <w:pPr>
              <w:pStyle w:val="af2"/>
              <w:snapToGrid w:val="0"/>
              <w:spacing w:line="312" w:lineRule="auto"/>
              <w:jc w:val="center"/>
              <w:rPr>
                <w:szCs w:val="28"/>
              </w:rPr>
            </w:pPr>
          </w:p>
        </w:tc>
      </w:tr>
      <w:tr w:rsidR="00D564BD" w:rsidRPr="00E91957"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2"/>
              <w:spacing w:line="312" w:lineRule="auto"/>
              <w:jc w:val="left"/>
              <w:rPr>
                <w:szCs w:val="28"/>
              </w:rPr>
            </w:pPr>
            <w:r w:rsidRPr="00E91957">
              <w:rPr>
                <w:szCs w:val="28"/>
              </w:rPr>
              <w:t>6.4.</w:t>
            </w:r>
          </w:p>
        </w:tc>
        <w:tc>
          <w:tcPr>
            <w:tcW w:w="5857"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3"/>
              <w:spacing w:line="336" w:lineRule="auto"/>
              <w:rPr>
                <w:szCs w:val="28"/>
              </w:rPr>
            </w:pPr>
            <w:r w:rsidRPr="00E91957">
              <w:rPr>
                <w:szCs w:val="28"/>
              </w:rPr>
              <w:t>Виконання розділу 2</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1B2650">
            <w:pPr>
              <w:pStyle w:val="af2"/>
              <w:spacing w:line="312" w:lineRule="auto"/>
              <w:jc w:val="center"/>
              <w:rPr>
                <w:szCs w:val="28"/>
              </w:rPr>
            </w:pPr>
            <w:r w:rsidRPr="00E91957">
              <w:rPr>
                <w:szCs w:val="28"/>
              </w:rPr>
              <w:t>20.02.</w:t>
            </w:r>
            <w:r w:rsidR="001B2650" w:rsidRPr="00E91957">
              <w:rPr>
                <w:szCs w:val="28"/>
                <w:lang w:val="ru-RU"/>
              </w:rPr>
              <w:t>20</w:t>
            </w:r>
            <w:r w:rsidRPr="00E91957">
              <w:rPr>
                <w:szCs w:val="28"/>
              </w:rPr>
              <w:t>16</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Pr="00E91957" w:rsidRDefault="00D564BD" w:rsidP="00D564BD">
            <w:pPr>
              <w:pStyle w:val="af2"/>
              <w:snapToGrid w:val="0"/>
              <w:spacing w:line="312" w:lineRule="auto"/>
              <w:jc w:val="center"/>
              <w:rPr>
                <w:szCs w:val="28"/>
              </w:rPr>
            </w:pPr>
          </w:p>
        </w:tc>
      </w:tr>
      <w:tr w:rsidR="00D564BD" w:rsidRPr="00E91957"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2"/>
              <w:spacing w:line="312" w:lineRule="auto"/>
              <w:jc w:val="left"/>
              <w:rPr>
                <w:szCs w:val="28"/>
              </w:rPr>
            </w:pPr>
            <w:r w:rsidRPr="00E91957">
              <w:rPr>
                <w:szCs w:val="28"/>
              </w:rPr>
              <w:t>6.5.</w:t>
            </w:r>
          </w:p>
        </w:tc>
        <w:tc>
          <w:tcPr>
            <w:tcW w:w="5857"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3"/>
              <w:spacing w:line="336" w:lineRule="auto"/>
              <w:rPr>
                <w:szCs w:val="28"/>
              </w:rPr>
            </w:pPr>
            <w:r w:rsidRPr="00E91957">
              <w:rPr>
                <w:szCs w:val="28"/>
              </w:rPr>
              <w:t>Виконання розділу 3</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1B2650">
            <w:pPr>
              <w:pStyle w:val="af2"/>
              <w:spacing w:line="312" w:lineRule="auto"/>
              <w:jc w:val="center"/>
              <w:rPr>
                <w:szCs w:val="28"/>
              </w:rPr>
            </w:pPr>
            <w:r w:rsidRPr="00E91957">
              <w:rPr>
                <w:szCs w:val="28"/>
              </w:rPr>
              <w:t>02.03.</w:t>
            </w:r>
            <w:r w:rsidR="001B2650" w:rsidRPr="00E91957">
              <w:rPr>
                <w:szCs w:val="28"/>
                <w:lang w:val="ru-RU"/>
              </w:rPr>
              <w:t>20</w:t>
            </w:r>
            <w:r w:rsidRPr="00E91957">
              <w:rPr>
                <w:szCs w:val="28"/>
              </w:rPr>
              <w:t>16</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Pr="00E91957" w:rsidRDefault="00D564BD" w:rsidP="00D564BD">
            <w:pPr>
              <w:pStyle w:val="af2"/>
              <w:snapToGrid w:val="0"/>
              <w:spacing w:line="312" w:lineRule="auto"/>
              <w:jc w:val="center"/>
              <w:rPr>
                <w:szCs w:val="28"/>
              </w:rPr>
            </w:pPr>
          </w:p>
        </w:tc>
      </w:tr>
      <w:tr w:rsidR="00D564BD" w:rsidRPr="00E91957"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2"/>
              <w:spacing w:line="312" w:lineRule="auto"/>
              <w:jc w:val="left"/>
              <w:rPr>
                <w:szCs w:val="28"/>
              </w:rPr>
            </w:pPr>
            <w:r w:rsidRPr="00E91957">
              <w:rPr>
                <w:szCs w:val="28"/>
              </w:rPr>
              <w:t>6.6.</w:t>
            </w:r>
          </w:p>
        </w:tc>
        <w:tc>
          <w:tcPr>
            <w:tcW w:w="5857" w:type="dxa"/>
            <w:tcBorders>
              <w:top w:val="single" w:sz="4" w:space="0" w:color="000000"/>
              <w:left w:val="single" w:sz="4" w:space="0" w:color="000000"/>
              <w:bottom w:val="single" w:sz="4" w:space="0" w:color="000000"/>
            </w:tcBorders>
            <w:shd w:val="clear" w:color="auto" w:fill="auto"/>
          </w:tcPr>
          <w:p w:rsidR="00D564BD" w:rsidRPr="00E91957" w:rsidRDefault="00D564BD" w:rsidP="00D564BD">
            <w:pPr>
              <w:pStyle w:val="af3"/>
              <w:spacing w:line="336" w:lineRule="auto"/>
              <w:rPr>
                <w:szCs w:val="28"/>
              </w:rPr>
            </w:pPr>
            <w:r w:rsidRPr="00E91957">
              <w:rPr>
                <w:szCs w:val="28"/>
              </w:rPr>
              <w:t>Виконання розділу 4</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1B2650">
            <w:pPr>
              <w:pStyle w:val="af2"/>
              <w:spacing w:line="312" w:lineRule="auto"/>
              <w:jc w:val="center"/>
              <w:rPr>
                <w:szCs w:val="28"/>
              </w:rPr>
            </w:pPr>
            <w:r w:rsidRPr="00E91957">
              <w:rPr>
                <w:szCs w:val="28"/>
              </w:rPr>
              <w:t>01.04.</w:t>
            </w:r>
            <w:r w:rsidR="001B2650" w:rsidRPr="00E91957">
              <w:rPr>
                <w:szCs w:val="28"/>
                <w:lang w:val="ru-RU"/>
              </w:rPr>
              <w:t>20</w:t>
            </w:r>
            <w:r w:rsidRPr="00E91957">
              <w:rPr>
                <w:szCs w:val="28"/>
              </w:rPr>
              <w:t>16</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Pr="00E91957" w:rsidRDefault="00D564BD" w:rsidP="00D564BD">
            <w:pPr>
              <w:pStyle w:val="af2"/>
              <w:snapToGrid w:val="0"/>
              <w:spacing w:line="312" w:lineRule="auto"/>
              <w:jc w:val="center"/>
              <w:rPr>
                <w:szCs w:val="28"/>
              </w:rPr>
            </w:pPr>
          </w:p>
        </w:tc>
      </w:tr>
      <w:tr w:rsidR="00D564BD" w:rsidRPr="00E91957" w:rsidTr="00D564BD">
        <w:trPr>
          <w:cantSplit/>
          <w:trHeight w:val="811"/>
        </w:trPr>
        <w:tc>
          <w:tcPr>
            <w:tcW w:w="719"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D564BD">
            <w:pPr>
              <w:pStyle w:val="af2"/>
              <w:spacing w:line="240" w:lineRule="auto"/>
              <w:jc w:val="left"/>
              <w:rPr>
                <w:szCs w:val="28"/>
              </w:rPr>
            </w:pPr>
            <w:r w:rsidRPr="00E91957">
              <w:rPr>
                <w:szCs w:val="28"/>
              </w:rPr>
              <w:t>6.7.</w:t>
            </w:r>
          </w:p>
        </w:tc>
        <w:tc>
          <w:tcPr>
            <w:tcW w:w="5857"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D564BD">
            <w:pPr>
              <w:pStyle w:val="af3"/>
              <w:spacing w:line="240" w:lineRule="auto"/>
              <w:rPr>
                <w:szCs w:val="28"/>
              </w:rPr>
            </w:pPr>
            <w:r w:rsidRPr="00E91957">
              <w:rPr>
                <w:szCs w:val="28"/>
              </w:rPr>
              <w:t>Формулювання висновків. Оформлення пояснювальної записки дипломної роботи</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1B2650">
            <w:pPr>
              <w:pStyle w:val="af2"/>
              <w:spacing w:line="240" w:lineRule="auto"/>
              <w:jc w:val="center"/>
              <w:rPr>
                <w:szCs w:val="28"/>
              </w:rPr>
            </w:pPr>
            <w:r w:rsidRPr="00E91957">
              <w:rPr>
                <w:szCs w:val="28"/>
              </w:rPr>
              <w:t>25.04.</w:t>
            </w:r>
            <w:r w:rsidR="001B2650" w:rsidRPr="00E91957">
              <w:rPr>
                <w:szCs w:val="28"/>
                <w:lang w:val="ru-RU"/>
              </w:rPr>
              <w:t>20</w:t>
            </w:r>
            <w:r w:rsidRPr="00E91957">
              <w:rPr>
                <w:szCs w:val="28"/>
              </w:rPr>
              <w:t>16</w:t>
            </w:r>
          </w:p>
        </w:tc>
        <w:tc>
          <w:tcPr>
            <w:tcW w:w="15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564BD" w:rsidRPr="00E91957" w:rsidRDefault="00D564BD" w:rsidP="00D564BD">
            <w:pPr>
              <w:pStyle w:val="af2"/>
              <w:snapToGrid w:val="0"/>
              <w:spacing w:line="240" w:lineRule="auto"/>
              <w:jc w:val="center"/>
              <w:rPr>
                <w:szCs w:val="28"/>
              </w:rPr>
            </w:pPr>
          </w:p>
        </w:tc>
      </w:tr>
      <w:tr w:rsidR="00D564BD" w:rsidRPr="00E91957" w:rsidTr="00D564BD">
        <w:trPr>
          <w:cantSplit/>
          <w:trHeight w:val="567"/>
        </w:trPr>
        <w:tc>
          <w:tcPr>
            <w:tcW w:w="719"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D564BD">
            <w:pPr>
              <w:pStyle w:val="af2"/>
              <w:spacing w:line="312" w:lineRule="auto"/>
              <w:jc w:val="left"/>
              <w:rPr>
                <w:szCs w:val="28"/>
              </w:rPr>
            </w:pPr>
            <w:r w:rsidRPr="00E91957">
              <w:rPr>
                <w:szCs w:val="28"/>
              </w:rPr>
              <w:t>6.8.</w:t>
            </w:r>
          </w:p>
        </w:tc>
        <w:tc>
          <w:tcPr>
            <w:tcW w:w="5857"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D564BD">
            <w:pPr>
              <w:pStyle w:val="af3"/>
              <w:spacing w:line="336" w:lineRule="auto"/>
              <w:rPr>
                <w:szCs w:val="28"/>
              </w:rPr>
            </w:pPr>
            <w:r w:rsidRPr="00E91957">
              <w:rPr>
                <w:szCs w:val="28"/>
              </w:rPr>
              <w:t>Подання роботи до захисту</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Pr="00E91957" w:rsidRDefault="00D564BD" w:rsidP="001B2650">
            <w:pPr>
              <w:pStyle w:val="af2"/>
              <w:spacing w:line="312" w:lineRule="auto"/>
              <w:jc w:val="center"/>
              <w:rPr>
                <w:szCs w:val="28"/>
                <w:lang w:val="ru-RU"/>
              </w:rPr>
            </w:pPr>
            <w:r w:rsidRPr="00E91957">
              <w:rPr>
                <w:szCs w:val="28"/>
              </w:rPr>
              <w:t>19.05.</w:t>
            </w:r>
            <w:r w:rsidR="001B2650" w:rsidRPr="00E91957">
              <w:rPr>
                <w:szCs w:val="28"/>
                <w:lang w:val="ru-RU"/>
              </w:rPr>
              <w:t>20</w:t>
            </w:r>
            <w:r w:rsidRPr="00E91957">
              <w:rPr>
                <w:szCs w:val="28"/>
              </w:rPr>
              <w:t>16</w:t>
            </w:r>
          </w:p>
        </w:tc>
        <w:tc>
          <w:tcPr>
            <w:tcW w:w="15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564BD" w:rsidRPr="00E91957" w:rsidRDefault="00D564BD" w:rsidP="00D564BD">
            <w:pPr>
              <w:pStyle w:val="af2"/>
              <w:snapToGrid w:val="0"/>
              <w:spacing w:line="312" w:lineRule="auto"/>
              <w:jc w:val="center"/>
              <w:rPr>
                <w:szCs w:val="28"/>
              </w:rPr>
            </w:pPr>
          </w:p>
        </w:tc>
      </w:tr>
    </w:tbl>
    <w:p w:rsidR="00D564BD" w:rsidRPr="00E91957" w:rsidRDefault="00D564BD" w:rsidP="00D564BD">
      <w:pPr>
        <w:widowControl w:val="0"/>
        <w:spacing w:line="312" w:lineRule="auto"/>
        <w:rPr>
          <w:shd w:val="clear" w:color="auto" w:fill="FFFF00"/>
        </w:rPr>
      </w:pPr>
    </w:p>
    <w:p w:rsidR="00D564BD" w:rsidRPr="00E91957" w:rsidRDefault="00D564BD" w:rsidP="00D564BD">
      <w:pPr>
        <w:widowControl w:val="0"/>
        <w:spacing w:line="312" w:lineRule="auto"/>
        <w:rPr>
          <w:shd w:val="clear" w:color="auto" w:fill="FFFF00"/>
        </w:rPr>
      </w:pPr>
    </w:p>
    <w:p w:rsidR="00D564BD" w:rsidRPr="00E91957" w:rsidRDefault="00D564BD" w:rsidP="00D564BD">
      <w:pPr>
        <w:widowControl w:val="0"/>
        <w:spacing w:line="312" w:lineRule="auto"/>
      </w:pPr>
      <w:r w:rsidRPr="00E91957">
        <w:t xml:space="preserve">Дата видачі завдання </w:t>
      </w:r>
      <w:r w:rsidRPr="00E91957">
        <w:rPr>
          <w:u w:val="single"/>
        </w:rPr>
        <w:t>”19” грудня 2015 р.</w:t>
      </w:r>
    </w:p>
    <w:p w:rsidR="00D564BD" w:rsidRPr="00E91957" w:rsidRDefault="00D564BD" w:rsidP="00D564BD">
      <w:pPr>
        <w:widowControl w:val="0"/>
        <w:spacing w:line="312" w:lineRule="auto"/>
      </w:pPr>
    </w:p>
    <w:p w:rsidR="00D564BD" w:rsidRPr="00E91957" w:rsidRDefault="00D564BD" w:rsidP="00D564BD">
      <w:pPr>
        <w:widowControl w:val="0"/>
        <w:spacing w:line="312" w:lineRule="auto"/>
      </w:pPr>
    </w:p>
    <w:p w:rsidR="00D564BD" w:rsidRPr="00E91957" w:rsidRDefault="00D564BD" w:rsidP="00D564BD">
      <w:pPr>
        <w:spacing w:line="312" w:lineRule="auto"/>
        <w:rPr>
          <w:vertAlign w:val="superscript"/>
        </w:rPr>
      </w:pPr>
      <w:r w:rsidRPr="00E91957">
        <w:t xml:space="preserve">Керівник роботи </w:t>
      </w:r>
      <w:r w:rsidRPr="00E91957">
        <w:tab/>
      </w:r>
      <w:r w:rsidRPr="00E91957">
        <w:tab/>
      </w:r>
      <w:r w:rsidRPr="00E91957">
        <w:tab/>
      </w:r>
      <w:r w:rsidRPr="00E91957">
        <w:tab/>
      </w:r>
      <w:r w:rsidRPr="00E91957">
        <w:tab/>
        <w:t>______________________</w:t>
      </w:r>
    </w:p>
    <w:p w:rsidR="00D564BD" w:rsidRPr="00E91957" w:rsidRDefault="00D564BD" w:rsidP="00D564BD">
      <w:pPr>
        <w:spacing w:line="312" w:lineRule="auto"/>
        <w:ind w:right="-6" w:firstLine="4678"/>
        <w:jc w:val="center"/>
      </w:pPr>
      <w:r w:rsidRPr="00E91957">
        <w:rPr>
          <w:vertAlign w:val="superscript"/>
        </w:rPr>
        <w:t>(підпис керівника)</w:t>
      </w:r>
    </w:p>
    <w:p w:rsidR="00D564BD" w:rsidRPr="00E91957" w:rsidRDefault="00D564BD" w:rsidP="00D564BD">
      <w:pPr>
        <w:tabs>
          <w:tab w:val="left" w:pos="4678"/>
        </w:tabs>
        <w:spacing w:line="312" w:lineRule="auto"/>
      </w:pPr>
    </w:p>
    <w:p w:rsidR="00D564BD" w:rsidRPr="00E91957" w:rsidRDefault="00D564BD" w:rsidP="00D564BD">
      <w:pPr>
        <w:tabs>
          <w:tab w:val="left" w:pos="4678"/>
        </w:tabs>
        <w:spacing w:line="312" w:lineRule="auto"/>
      </w:pPr>
    </w:p>
    <w:p w:rsidR="00D564BD" w:rsidRPr="00E91957" w:rsidRDefault="00D564BD" w:rsidP="00D564BD">
      <w:pPr>
        <w:tabs>
          <w:tab w:val="left" w:pos="4678"/>
        </w:tabs>
        <w:spacing w:line="312" w:lineRule="auto"/>
        <w:rPr>
          <w:vertAlign w:val="superscript"/>
        </w:rPr>
      </w:pPr>
      <w:r w:rsidRPr="00E91957">
        <w:t xml:space="preserve">Завдання прийняв до виконання </w:t>
      </w:r>
      <w:r w:rsidRPr="00E91957">
        <w:tab/>
      </w:r>
      <w:r w:rsidRPr="00E91957">
        <w:tab/>
      </w:r>
      <w:r w:rsidRPr="00E91957">
        <w:tab/>
        <w:t>_______________________</w:t>
      </w:r>
    </w:p>
    <w:p w:rsidR="00D564BD" w:rsidRPr="00E91957" w:rsidRDefault="00D564BD" w:rsidP="00D564BD">
      <w:pPr>
        <w:widowControl w:val="0"/>
        <w:spacing w:line="312" w:lineRule="auto"/>
        <w:ind w:left="5652" w:firstLine="720"/>
      </w:pPr>
      <w:r w:rsidRPr="00E91957">
        <w:rPr>
          <w:vertAlign w:val="superscript"/>
        </w:rPr>
        <w:t>(підпис студента)</w:t>
      </w:r>
    </w:p>
    <w:p w:rsidR="00D564BD" w:rsidRPr="00E91957" w:rsidRDefault="00D564BD" w:rsidP="00D564BD"/>
    <w:p w:rsidR="00D564BD" w:rsidRPr="00E91957" w:rsidRDefault="00D564BD" w:rsidP="00D564BD"/>
    <w:p w:rsidR="00AA61C9" w:rsidRPr="00E91957" w:rsidRDefault="00AA61C9">
      <w:pPr>
        <w:sectPr w:rsidR="00AA61C9" w:rsidRPr="00E91957" w:rsidSect="008F22DB">
          <w:headerReference w:type="default" r:id="rId9"/>
          <w:pgSz w:w="11906" w:h="16838"/>
          <w:pgMar w:top="284" w:right="851" w:bottom="567" w:left="1701" w:header="0" w:footer="567" w:gutter="0"/>
          <w:cols w:space="720"/>
          <w:docGrid w:linePitch="600" w:charSpace="24576"/>
        </w:sectPr>
      </w:pPr>
    </w:p>
    <w:p w:rsidR="008F22DB" w:rsidRPr="00954BA1" w:rsidRDefault="008F22DB" w:rsidP="008F22DB">
      <w:pPr>
        <w:pageBreakBefore/>
        <w:jc w:val="center"/>
      </w:pPr>
      <w:bookmarkStart w:id="10" w:name="__RefHeading___Toc390282816"/>
      <w:bookmarkEnd w:id="10"/>
      <w:r w:rsidRPr="00954BA1">
        <w:lastRenderedPageBreak/>
        <w:t>РЕФЕРАТ</w:t>
      </w:r>
    </w:p>
    <w:p w:rsidR="008F22DB" w:rsidRPr="00954BA1" w:rsidRDefault="008F22DB" w:rsidP="008F22DB"/>
    <w:p w:rsidR="008F22DB" w:rsidRPr="00954BA1" w:rsidRDefault="008F22DB" w:rsidP="003B0381">
      <w:pPr>
        <w:pStyle w:val="50"/>
        <w:tabs>
          <w:tab w:val="left" w:pos="142"/>
        </w:tabs>
        <w:spacing w:line="360" w:lineRule="auto"/>
        <w:ind w:firstLine="709"/>
        <w:jc w:val="both"/>
        <w:rPr>
          <w:sz w:val="28"/>
          <w:szCs w:val="28"/>
          <w:lang w:val="uk-UA"/>
        </w:rPr>
      </w:pPr>
      <w:r w:rsidRPr="00954BA1">
        <w:rPr>
          <w:color w:val="000000"/>
          <w:spacing w:val="-5"/>
          <w:sz w:val="28"/>
          <w:szCs w:val="28"/>
          <w:lang w:val="uk-UA"/>
        </w:rPr>
        <w:t>Звіт складається з</w:t>
      </w:r>
      <w:r w:rsidR="002D6853" w:rsidRPr="00954BA1">
        <w:rPr>
          <w:color w:val="000000"/>
          <w:spacing w:val="-5"/>
          <w:sz w:val="28"/>
          <w:szCs w:val="28"/>
          <w:lang w:val="uk-UA"/>
        </w:rPr>
        <w:t xml:space="preserve"> </w:t>
      </w:r>
      <w:r w:rsidR="003D7912">
        <w:rPr>
          <w:noProof/>
          <w:color w:val="000000"/>
          <w:spacing w:val="-5"/>
          <w:sz w:val="28"/>
          <w:szCs w:val="28"/>
          <w:lang w:val="uk-UA"/>
        </w:rPr>
        <w:t>90</w:t>
      </w:r>
      <w:r w:rsidR="00E34126" w:rsidRPr="00954BA1">
        <w:rPr>
          <w:sz w:val="28"/>
          <w:szCs w:val="28"/>
          <w:lang w:val="uk-UA"/>
        </w:rPr>
        <w:t xml:space="preserve"> </w:t>
      </w:r>
      <w:r w:rsidRPr="00954BA1">
        <w:rPr>
          <w:sz w:val="28"/>
          <w:szCs w:val="28"/>
          <w:lang w:val="uk-UA"/>
        </w:rPr>
        <w:t xml:space="preserve">сторінок,  </w:t>
      </w:r>
      <w:r w:rsidR="003D7912">
        <w:rPr>
          <w:sz w:val="28"/>
          <w:szCs w:val="28"/>
          <w:lang w:val="uk-UA"/>
        </w:rPr>
        <w:t>18  рисунків,  18</w:t>
      </w:r>
      <w:r w:rsidR="00111926" w:rsidRPr="00954BA1">
        <w:rPr>
          <w:sz w:val="28"/>
          <w:szCs w:val="28"/>
          <w:lang w:val="uk-UA"/>
        </w:rPr>
        <w:t xml:space="preserve"> </w:t>
      </w:r>
      <w:r w:rsidRPr="00954BA1">
        <w:rPr>
          <w:sz w:val="28"/>
          <w:szCs w:val="28"/>
          <w:lang w:val="uk-UA"/>
        </w:rPr>
        <w:t>джерел</w:t>
      </w:r>
      <w:r w:rsidR="00111926" w:rsidRPr="00954BA1">
        <w:rPr>
          <w:sz w:val="28"/>
          <w:szCs w:val="28"/>
          <w:lang w:val="uk-UA"/>
        </w:rPr>
        <w:t>, 5 таблиць</w:t>
      </w:r>
      <w:r w:rsidRPr="00954BA1">
        <w:rPr>
          <w:sz w:val="28"/>
          <w:szCs w:val="28"/>
          <w:lang w:val="uk-UA"/>
        </w:rPr>
        <w:t>.</w:t>
      </w:r>
    </w:p>
    <w:p w:rsidR="008F22DB" w:rsidRPr="00954BA1" w:rsidRDefault="008F22DB" w:rsidP="003B0381">
      <w:pPr>
        <w:tabs>
          <w:tab w:val="left" w:pos="142"/>
        </w:tabs>
        <w:ind w:firstLine="0"/>
      </w:pPr>
      <w:r w:rsidRPr="00954BA1">
        <w:t xml:space="preserve">Об’єкт дослідження — </w:t>
      </w:r>
      <w:r w:rsidR="00954BA1" w:rsidRPr="00954BA1">
        <w:rPr>
          <w:lang w:val="ru-RU"/>
        </w:rPr>
        <w:t>технолог</w:t>
      </w:r>
      <w:proofErr w:type="spellStart"/>
      <w:r w:rsidR="00954BA1" w:rsidRPr="00954BA1">
        <w:t>ія</w:t>
      </w:r>
      <w:proofErr w:type="spellEnd"/>
      <w:r w:rsidR="00954BA1" w:rsidRPr="00954BA1">
        <w:t xml:space="preserve"> розробки ігор на платформі </w:t>
      </w:r>
      <w:proofErr w:type="spellStart"/>
      <w:r w:rsidR="00954BA1" w:rsidRPr="00954BA1">
        <w:t>Java</w:t>
      </w:r>
      <w:proofErr w:type="spellEnd"/>
    </w:p>
    <w:p w:rsidR="008F22DB" w:rsidRPr="00954BA1" w:rsidRDefault="008F22DB" w:rsidP="003B0381">
      <w:pPr>
        <w:tabs>
          <w:tab w:val="left" w:pos="142"/>
        </w:tabs>
        <w:ind w:firstLine="0"/>
      </w:pPr>
      <w:r w:rsidRPr="00954BA1">
        <w:t xml:space="preserve">Предметом дослідження – розробка  </w:t>
      </w:r>
      <w:r w:rsidR="00954BA1" w:rsidRPr="00954BA1">
        <w:t>гри</w:t>
      </w:r>
      <w:r w:rsidRPr="00954BA1">
        <w:t xml:space="preserve">  на мові </w:t>
      </w:r>
      <w:proofErr w:type="spellStart"/>
      <w:r w:rsidRPr="00954BA1">
        <w:t>Java</w:t>
      </w:r>
      <w:proofErr w:type="spellEnd"/>
      <w:r w:rsidRPr="00954BA1">
        <w:t xml:space="preserve"> «</w:t>
      </w:r>
      <w:proofErr w:type="spellStart"/>
      <w:r w:rsidRPr="00954BA1">
        <w:t>Gameshoot</w:t>
      </w:r>
      <w:proofErr w:type="spellEnd"/>
      <w:r w:rsidRPr="00954BA1">
        <w:t>».</w:t>
      </w:r>
    </w:p>
    <w:p w:rsidR="00954BA1" w:rsidRDefault="00954BA1" w:rsidP="003B0381">
      <w:pPr>
        <w:tabs>
          <w:tab w:val="left" w:pos="142"/>
        </w:tabs>
      </w:pPr>
      <w:r>
        <w:t>Задачі дослідження:</w:t>
      </w:r>
    </w:p>
    <w:p w:rsidR="003B0381" w:rsidRDefault="00954BA1" w:rsidP="003B0381">
      <w:pPr>
        <w:numPr>
          <w:ilvl w:val="0"/>
          <w:numId w:val="49"/>
        </w:numPr>
        <w:tabs>
          <w:tab w:val="left" w:pos="142"/>
        </w:tabs>
      </w:pPr>
      <w:r>
        <w:t xml:space="preserve">розглянути </w:t>
      </w:r>
      <w:r w:rsidR="003B0381">
        <w:t>програмне забезпечення розважального характеру ;</w:t>
      </w:r>
    </w:p>
    <w:p w:rsidR="003B0381" w:rsidRDefault="003B0381" w:rsidP="003B0381">
      <w:pPr>
        <w:numPr>
          <w:ilvl w:val="0"/>
          <w:numId w:val="49"/>
        </w:numPr>
        <w:tabs>
          <w:tab w:val="left" w:pos="142"/>
        </w:tabs>
      </w:pPr>
      <w:r>
        <w:t xml:space="preserve">визначити складову існуючих </w:t>
      </w:r>
      <w:r w:rsidR="003D7912">
        <w:t>жанрів;</w:t>
      </w:r>
    </w:p>
    <w:p w:rsidR="00954BA1" w:rsidRDefault="00954BA1" w:rsidP="003B0381">
      <w:pPr>
        <w:tabs>
          <w:tab w:val="left" w:pos="142"/>
        </w:tabs>
      </w:pPr>
      <w:r>
        <w:t>2.</w:t>
      </w:r>
      <w:r>
        <w:tab/>
        <w:t xml:space="preserve">визначити необхідний функціонал та </w:t>
      </w:r>
      <w:r w:rsidR="003B0381">
        <w:t>вимоги до програмного забезпечення розважального характеру</w:t>
      </w:r>
      <w:r>
        <w:t>;</w:t>
      </w:r>
    </w:p>
    <w:p w:rsidR="00954BA1" w:rsidRDefault="00954BA1" w:rsidP="003B0381">
      <w:pPr>
        <w:tabs>
          <w:tab w:val="left" w:pos="142"/>
        </w:tabs>
      </w:pPr>
      <w:r>
        <w:t>3.</w:t>
      </w:r>
      <w:r>
        <w:tab/>
        <w:t>розробити про</w:t>
      </w:r>
      <w:r w:rsidR="003B0381">
        <w:t>грамний продукт</w:t>
      </w:r>
      <w:r w:rsidR="003D7912">
        <w:t xml:space="preserve"> </w:t>
      </w:r>
      <w:r w:rsidR="003D7912" w:rsidRPr="00E91957">
        <w:t>у вигляді розважальної гри «</w:t>
      </w:r>
      <w:proofErr w:type="spellStart"/>
      <w:r w:rsidR="003D7912" w:rsidRPr="00E91957">
        <w:t>Gameshoot</w:t>
      </w:r>
      <w:proofErr w:type="spellEnd"/>
      <w:r w:rsidR="003D7912" w:rsidRPr="00E91957">
        <w:t>»,</w:t>
      </w:r>
      <w:r>
        <w:t>;</w:t>
      </w:r>
    </w:p>
    <w:p w:rsidR="00954BA1" w:rsidRDefault="00954BA1" w:rsidP="003B0381">
      <w:pPr>
        <w:tabs>
          <w:tab w:val="left" w:pos="142"/>
        </w:tabs>
      </w:pPr>
      <w:r>
        <w:t>4.</w:t>
      </w:r>
      <w:r>
        <w:tab/>
      </w:r>
      <w:r w:rsidR="003B0381">
        <w:t>провести випробовування програмного продукту</w:t>
      </w:r>
      <w:r>
        <w:t>;</w:t>
      </w:r>
    </w:p>
    <w:p w:rsidR="00954BA1" w:rsidRDefault="00954BA1" w:rsidP="003B0381">
      <w:pPr>
        <w:tabs>
          <w:tab w:val="left" w:pos="142"/>
        </w:tabs>
      </w:pPr>
      <w:r>
        <w:t>5.</w:t>
      </w:r>
      <w:r>
        <w:tab/>
        <w:t xml:space="preserve">визначити економічну ефективність </w:t>
      </w:r>
      <w:r w:rsidR="003B0381">
        <w:t>випуску</w:t>
      </w:r>
      <w:r>
        <w:t xml:space="preserve"> програмного продукту.</w:t>
      </w:r>
    </w:p>
    <w:p w:rsidR="008F22DB" w:rsidRPr="00954BA1" w:rsidRDefault="008F22DB" w:rsidP="003B0381">
      <w:pPr>
        <w:tabs>
          <w:tab w:val="left" w:pos="142"/>
        </w:tabs>
      </w:pPr>
      <w:r w:rsidRPr="00954BA1">
        <w:t>При виконанні практи</w:t>
      </w:r>
      <w:r w:rsidR="00A93B88" w:rsidRPr="00954BA1">
        <w:t xml:space="preserve">чних завдань  </w:t>
      </w:r>
      <w:r w:rsidRPr="00954BA1">
        <w:t xml:space="preserve"> використовувались: операційна система Windows, мова програмування </w:t>
      </w:r>
      <w:proofErr w:type="spellStart"/>
      <w:r w:rsidRPr="00954BA1">
        <w:t>Java</w:t>
      </w:r>
      <w:proofErr w:type="spellEnd"/>
      <w:r w:rsidRPr="00954BA1">
        <w:t xml:space="preserve">, </w:t>
      </w:r>
      <w:r w:rsidR="00EA0FA9" w:rsidRPr="00954BA1">
        <w:t>середовище</w:t>
      </w:r>
      <w:r w:rsidRPr="00954BA1">
        <w:t xml:space="preserve"> програмування </w:t>
      </w:r>
      <w:proofErr w:type="spellStart"/>
      <w:r w:rsidRPr="00954BA1">
        <w:t>Eclipse</w:t>
      </w:r>
      <w:proofErr w:type="spellEnd"/>
      <w:r w:rsidRPr="00954BA1">
        <w:t>.</w:t>
      </w:r>
      <w:r w:rsidR="00954BA1">
        <w:t xml:space="preserve"> </w:t>
      </w:r>
      <w:r w:rsidR="00954BA1" w:rsidRPr="00E91957">
        <w:t>Працює на комп'ютері з ОС сімейства Windows, на якій встановлена JAVA з версією не менше 1.7</w:t>
      </w:r>
    </w:p>
    <w:p w:rsidR="008F22DB" w:rsidRPr="00E91957" w:rsidRDefault="008F22DB" w:rsidP="008F22DB">
      <w:pPr>
        <w:rPr>
          <w:highlight w:val="yellow"/>
        </w:rPr>
      </w:pPr>
    </w:p>
    <w:p w:rsidR="00AA61C9" w:rsidRPr="00E91957" w:rsidRDefault="00AA61C9"/>
    <w:p w:rsidR="008E30F1" w:rsidRPr="00954BA1" w:rsidRDefault="008F22DB" w:rsidP="00954BA1">
      <w:pPr>
        <w:pStyle w:val="af5"/>
        <w:pageBreakBefore/>
        <w:shd w:val="clear" w:color="auto" w:fill="FFFFFF"/>
        <w:spacing w:before="0" w:after="0" w:line="360" w:lineRule="auto"/>
        <w:jc w:val="center"/>
        <w:rPr>
          <w:color w:val="000000"/>
          <w:sz w:val="28"/>
          <w:szCs w:val="28"/>
        </w:rPr>
      </w:pPr>
      <w:r w:rsidRPr="00954BA1">
        <w:rPr>
          <w:color w:val="000000"/>
          <w:sz w:val="28"/>
          <w:szCs w:val="28"/>
        </w:rPr>
        <w:lastRenderedPageBreak/>
        <w:t>ЗМІСТ</w:t>
      </w:r>
    </w:p>
    <w:sdt>
      <w:sdtPr>
        <w:rPr>
          <w:rFonts w:ascii="Times New Roman" w:hAnsi="Times New Roman" w:cs="Times New Roman"/>
          <w:b w:val="0"/>
          <w:bCs w:val="0"/>
          <w:sz w:val="28"/>
          <w:szCs w:val="28"/>
        </w:rPr>
        <w:id w:val="1908499405"/>
        <w:docPartObj>
          <w:docPartGallery w:val="Table of Contents"/>
          <w:docPartUnique/>
        </w:docPartObj>
      </w:sdtPr>
      <w:sdtEndPr/>
      <w:sdtContent>
        <w:p w:rsidR="00954BA1" w:rsidRPr="00954BA1" w:rsidRDefault="00E77238" w:rsidP="00954BA1">
          <w:pPr>
            <w:pStyle w:val="23"/>
            <w:tabs>
              <w:tab w:val="right" w:leader="dot" w:pos="9345"/>
            </w:tabs>
            <w:spacing w:before="0"/>
            <w:rPr>
              <w:rFonts w:ascii="Times New Roman" w:eastAsiaTheme="minorEastAsia" w:hAnsi="Times New Roman" w:cs="Times New Roman"/>
              <w:b w:val="0"/>
              <w:bCs w:val="0"/>
              <w:noProof/>
              <w:sz w:val="28"/>
              <w:szCs w:val="28"/>
              <w:lang w:val="ru-RU" w:eastAsia="ru-RU"/>
            </w:rPr>
          </w:pPr>
          <w:r w:rsidRPr="00954BA1">
            <w:rPr>
              <w:rFonts w:ascii="Times New Roman" w:eastAsia="Times New Roman" w:hAnsi="Times New Roman" w:cs="Times New Roman"/>
              <w:b w:val="0"/>
              <w:color w:val="365F91"/>
              <w:sz w:val="28"/>
              <w:szCs w:val="28"/>
              <w:lang w:val="ru-RU" w:eastAsia="ru-RU"/>
            </w:rPr>
            <w:fldChar w:fldCharType="begin"/>
          </w:r>
          <w:r w:rsidRPr="00954BA1">
            <w:rPr>
              <w:rFonts w:ascii="Times New Roman" w:hAnsi="Times New Roman" w:cs="Times New Roman"/>
              <w:b w:val="0"/>
              <w:sz w:val="28"/>
              <w:szCs w:val="28"/>
            </w:rPr>
            <w:instrText xml:space="preserve"> TOC \o "1-3" \h \z \u </w:instrText>
          </w:r>
          <w:r w:rsidRPr="00954BA1">
            <w:rPr>
              <w:rFonts w:ascii="Times New Roman" w:eastAsia="Times New Roman" w:hAnsi="Times New Roman" w:cs="Times New Roman"/>
              <w:b w:val="0"/>
              <w:color w:val="365F91"/>
              <w:sz w:val="28"/>
              <w:szCs w:val="28"/>
              <w:lang w:val="ru-RU" w:eastAsia="ru-RU"/>
            </w:rPr>
            <w:fldChar w:fldCharType="separate"/>
          </w:r>
          <w:hyperlink w:anchor="_Toc452410674" w:history="1">
            <w:r w:rsidR="00954BA1" w:rsidRPr="00954BA1">
              <w:rPr>
                <w:rStyle w:val="a3"/>
                <w:rFonts w:ascii="Times New Roman" w:hAnsi="Times New Roman" w:cs="Times New Roman"/>
                <w:b w:val="0"/>
                <w:noProof/>
                <w:sz w:val="28"/>
                <w:szCs w:val="28"/>
              </w:rPr>
              <w:t>ЗАВДАННЯ НА КВАЛІФІКАЦІЙНУ РОБОТУ</w:t>
            </w:r>
            <w:r w:rsidR="00954BA1" w:rsidRPr="00954BA1">
              <w:rPr>
                <w:rFonts w:ascii="Times New Roman" w:hAnsi="Times New Roman" w:cs="Times New Roman"/>
                <w:b w:val="0"/>
                <w:noProof/>
                <w:webHidden/>
                <w:sz w:val="28"/>
                <w:szCs w:val="28"/>
              </w:rPr>
              <w:tab/>
            </w:r>
            <w:r w:rsidR="00954BA1" w:rsidRPr="00954BA1">
              <w:rPr>
                <w:rFonts w:ascii="Times New Roman" w:hAnsi="Times New Roman" w:cs="Times New Roman"/>
                <w:b w:val="0"/>
                <w:noProof/>
                <w:webHidden/>
                <w:sz w:val="28"/>
                <w:szCs w:val="28"/>
              </w:rPr>
              <w:fldChar w:fldCharType="begin"/>
            </w:r>
            <w:r w:rsidR="00954BA1" w:rsidRPr="00954BA1">
              <w:rPr>
                <w:rFonts w:ascii="Times New Roman" w:hAnsi="Times New Roman" w:cs="Times New Roman"/>
                <w:b w:val="0"/>
                <w:noProof/>
                <w:webHidden/>
                <w:sz w:val="28"/>
                <w:szCs w:val="28"/>
              </w:rPr>
              <w:instrText xml:space="preserve"> PAGEREF _Toc452410674 \h </w:instrText>
            </w:r>
            <w:r w:rsidR="00954BA1" w:rsidRPr="00954BA1">
              <w:rPr>
                <w:rFonts w:ascii="Times New Roman" w:hAnsi="Times New Roman" w:cs="Times New Roman"/>
                <w:b w:val="0"/>
                <w:noProof/>
                <w:webHidden/>
                <w:sz w:val="28"/>
                <w:szCs w:val="28"/>
              </w:rPr>
            </w:r>
            <w:r w:rsidR="00954BA1"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2</w:t>
            </w:r>
            <w:r w:rsidR="00954BA1"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14"/>
            <w:spacing w:before="0" w:after="0"/>
            <w:rPr>
              <w:rFonts w:eastAsiaTheme="minorEastAsia"/>
              <w:bCs w:val="0"/>
              <w:caps w:val="0"/>
              <w:noProof/>
              <w:szCs w:val="28"/>
              <w:lang w:val="ru-RU" w:eastAsia="ru-RU"/>
            </w:rPr>
          </w:pPr>
          <w:hyperlink w:anchor="_Toc452410675" w:history="1">
            <w:r w:rsidRPr="00954BA1">
              <w:rPr>
                <w:rStyle w:val="a3"/>
                <w:noProof/>
                <w:szCs w:val="28"/>
              </w:rPr>
              <w:t>ПЕРЕЛІК УМОВНИХ СКОРОЧЕНЬ</w:t>
            </w:r>
            <w:r w:rsidRPr="00954BA1">
              <w:rPr>
                <w:noProof/>
                <w:webHidden/>
                <w:szCs w:val="28"/>
              </w:rPr>
              <w:tab/>
            </w:r>
            <w:r w:rsidRPr="00954BA1">
              <w:rPr>
                <w:noProof/>
                <w:webHidden/>
                <w:szCs w:val="28"/>
              </w:rPr>
              <w:fldChar w:fldCharType="begin"/>
            </w:r>
            <w:r w:rsidRPr="00954BA1">
              <w:rPr>
                <w:noProof/>
                <w:webHidden/>
                <w:szCs w:val="28"/>
              </w:rPr>
              <w:instrText xml:space="preserve"> PAGEREF _Toc452410675 \h </w:instrText>
            </w:r>
            <w:r w:rsidRPr="00954BA1">
              <w:rPr>
                <w:noProof/>
                <w:webHidden/>
                <w:szCs w:val="28"/>
              </w:rPr>
            </w:r>
            <w:r w:rsidRPr="00954BA1">
              <w:rPr>
                <w:noProof/>
                <w:webHidden/>
                <w:szCs w:val="28"/>
              </w:rPr>
              <w:fldChar w:fldCharType="separate"/>
            </w:r>
            <w:r w:rsidR="003D7912">
              <w:rPr>
                <w:noProof/>
                <w:webHidden/>
                <w:szCs w:val="28"/>
              </w:rPr>
              <w:t>8</w:t>
            </w:r>
            <w:r w:rsidRPr="00954BA1">
              <w:rPr>
                <w:noProof/>
                <w:webHidden/>
                <w:szCs w:val="28"/>
              </w:rPr>
              <w:fldChar w:fldCharType="end"/>
            </w:r>
          </w:hyperlink>
        </w:p>
        <w:p w:rsidR="00954BA1" w:rsidRPr="00954BA1" w:rsidRDefault="00954BA1" w:rsidP="00954BA1">
          <w:pPr>
            <w:pStyle w:val="14"/>
            <w:spacing w:before="0" w:after="0"/>
            <w:rPr>
              <w:rFonts w:eastAsiaTheme="minorEastAsia"/>
              <w:bCs w:val="0"/>
              <w:caps w:val="0"/>
              <w:noProof/>
              <w:szCs w:val="28"/>
              <w:lang w:val="ru-RU" w:eastAsia="ru-RU"/>
            </w:rPr>
          </w:pPr>
          <w:hyperlink w:anchor="_Toc452410676" w:history="1">
            <w:r w:rsidRPr="00954BA1">
              <w:rPr>
                <w:rStyle w:val="a3"/>
                <w:noProof/>
                <w:szCs w:val="28"/>
              </w:rPr>
              <w:t>ВСТУП</w:t>
            </w:r>
            <w:r w:rsidRPr="00954BA1">
              <w:rPr>
                <w:noProof/>
                <w:webHidden/>
                <w:szCs w:val="28"/>
              </w:rPr>
              <w:tab/>
            </w:r>
            <w:r w:rsidRPr="00954BA1">
              <w:rPr>
                <w:noProof/>
                <w:webHidden/>
                <w:szCs w:val="28"/>
              </w:rPr>
              <w:fldChar w:fldCharType="begin"/>
            </w:r>
            <w:r w:rsidRPr="00954BA1">
              <w:rPr>
                <w:noProof/>
                <w:webHidden/>
                <w:szCs w:val="28"/>
              </w:rPr>
              <w:instrText xml:space="preserve"> PAGEREF _Toc452410676 \h </w:instrText>
            </w:r>
            <w:r w:rsidRPr="00954BA1">
              <w:rPr>
                <w:noProof/>
                <w:webHidden/>
                <w:szCs w:val="28"/>
              </w:rPr>
            </w:r>
            <w:r w:rsidRPr="00954BA1">
              <w:rPr>
                <w:noProof/>
                <w:webHidden/>
                <w:szCs w:val="28"/>
              </w:rPr>
              <w:fldChar w:fldCharType="separate"/>
            </w:r>
            <w:r w:rsidR="003D7912">
              <w:rPr>
                <w:noProof/>
                <w:webHidden/>
                <w:szCs w:val="28"/>
              </w:rPr>
              <w:t>9</w:t>
            </w:r>
            <w:r w:rsidRPr="00954BA1">
              <w:rPr>
                <w:noProof/>
                <w:webHidden/>
                <w:szCs w:val="28"/>
              </w:rPr>
              <w:fldChar w:fldCharType="end"/>
            </w:r>
          </w:hyperlink>
        </w:p>
        <w:p w:rsidR="00954BA1" w:rsidRPr="00954BA1" w:rsidRDefault="00954BA1" w:rsidP="00954BA1">
          <w:pPr>
            <w:pStyle w:val="14"/>
            <w:tabs>
              <w:tab w:val="left" w:pos="560"/>
            </w:tabs>
            <w:spacing w:before="0" w:after="0"/>
            <w:rPr>
              <w:rFonts w:eastAsiaTheme="minorEastAsia"/>
              <w:bCs w:val="0"/>
              <w:caps w:val="0"/>
              <w:noProof/>
              <w:szCs w:val="28"/>
              <w:lang w:val="ru-RU" w:eastAsia="ru-RU"/>
            </w:rPr>
          </w:pPr>
          <w:hyperlink w:anchor="_Toc452410677" w:history="1">
            <w:r w:rsidRPr="00954BA1">
              <w:rPr>
                <w:rStyle w:val="a3"/>
                <w:noProof/>
                <w:szCs w:val="28"/>
              </w:rPr>
              <w:t>1.</w:t>
            </w:r>
            <w:r w:rsidRPr="00954BA1">
              <w:rPr>
                <w:rFonts w:eastAsiaTheme="minorEastAsia"/>
                <w:bCs w:val="0"/>
                <w:caps w:val="0"/>
                <w:noProof/>
                <w:szCs w:val="28"/>
                <w:lang w:val="ru-RU" w:eastAsia="ru-RU"/>
              </w:rPr>
              <w:tab/>
            </w:r>
            <w:r w:rsidRPr="00954BA1">
              <w:rPr>
                <w:rStyle w:val="a3"/>
                <w:noProof/>
                <w:szCs w:val="28"/>
                <w:shd w:val="clear" w:color="auto" w:fill="FFFFFF"/>
              </w:rPr>
              <w:t>ОГЛЯД ПРОГРАМНОГО ЗАБЕЗПЕЧЕННЯ РОЗВАЖАЛЬНОГО ХАРАКТЕРУ</w:t>
            </w:r>
            <w:r w:rsidRPr="00954BA1">
              <w:rPr>
                <w:noProof/>
                <w:webHidden/>
                <w:szCs w:val="28"/>
              </w:rPr>
              <w:tab/>
            </w:r>
            <w:r w:rsidRPr="00954BA1">
              <w:rPr>
                <w:noProof/>
                <w:webHidden/>
                <w:szCs w:val="28"/>
              </w:rPr>
              <w:fldChar w:fldCharType="begin"/>
            </w:r>
            <w:r w:rsidRPr="00954BA1">
              <w:rPr>
                <w:noProof/>
                <w:webHidden/>
                <w:szCs w:val="28"/>
              </w:rPr>
              <w:instrText xml:space="preserve"> PAGEREF _Toc452410677 \h </w:instrText>
            </w:r>
            <w:r w:rsidRPr="00954BA1">
              <w:rPr>
                <w:noProof/>
                <w:webHidden/>
                <w:szCs w:val="28"/>
              </w:rPr>
            </w:r>
            <w:r w:rsidRPr="00954BA1">
              <w:rPr>
                <w:noProof/>
                <w:webHidden/>
                <w:szCs w:val="28"/>
              </w:rPr>
              <w:fldChar w:fldCharType="separate"/>
            </w:r>
            <w:r w:rsidR="003D7912">
              <w:rPr>
                <w:noProof/>
                <w:webHidden/>
                <w:szCs w:val="28"/>
              </w:rPr>
              <w:t>10</w:t>
            </w:r>
            <w:r w:rsidRPr="00954BA1">
              <w:rPr>
                <w:noProof/>
                <w:webHidden/>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78" w:history="1">
            <w:r w:rsidRPr="00954BA1">
              <w:rPr>
                <w:rStyle w:val="a3"/>
                <w:rFonts w:ascii="Times New Roman" w:hAnsi="Times New Roman" w:cs="Times New Roman"/>
                <w:b w:val="0"/>
                <w:noProof/>
                <w:sz w:val="28"/>
                <w:szCs w:val="28"/>
              </w:rPr>
              <w:t>1.1</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shd w:val="clear" w:color="auto" w:fill="FFFFFF"/>
              </w:rPr>
              <w:t>Комп'ютерні ігри і навчання</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_Toc452410678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10</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79" w:history="1">
            <w:r w:rsidRPr="00954BA1">
              <w:rPr>
                <w:rStyle w:val="a3"/>
                <w:rFonts w:ascii="Times New Roman" w:hAnsi="Times New Roman" w:cs="Times New Roman"/>
                <w:b w:val="0"/>
                <w:noProof/>
                <w:sz w:val="28"/>
                <w:szCs w:val="28"/>
              </w:rPr>
              <w:t>1.2</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Основні ігрові жанри</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_Toc452410679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12</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80" w:history="1">
            <w:r w:rsidRPr="00954BA1">
              <w:rPr>
                <w:rStyle w:val="a3"/>
                <w:rFonts w:ascii="Times New Roman" w:hAnsi="Times New Roman" w:cs="Times New Roman"/>
                <w:b w:val="0"/>
                <w:noProof/>
                <w:sz w:val="28"/>
                <w:szCs w:val="28"/>
                <w:lang w:val="ru-RU"/>
              </w:rPr>
              <w:t>1.3</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Етапи розробки комп'ютерних ігор.</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_Toc452410680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15</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14"/>
            <w:tabs>
              <w:tab w:val="left" w:pos="560"/>
            </w:tabs>
            <w:spacing w:before="0" w:after="0"/>
            <w:rPr>
              <w:rFonts w:eastAsiaTheme="minorEastAsia"/>
              <w:bCs w:val="0"/>
              <w:caps w:val="0"/>
              <w:noProof/>
              <w:szCs w:val="28"/>
              <w:lang w:val="ru-RU" w:eastAsia="ru-RU"/>
            </w:rPr>
          </w:pPr>
          <w:hyperlink w:anchor="_Toc452410681" w:history="1">
            <w:r w:rsidRPr="00954BA1">
              <w:rPr>
                <w:rStyle w:val="a3"/>
                <w:noProof/>
                <w:szCs w:val="28"/>
              </w:rPr>
              <w:t>2.</w:t>
            </w:r>
            <w:r w:rsidRPr="00954BA1">
              <w:rPr>
                <w:rFonts w:eastAsiaTheme="minorEastAsia"/>
                <w:bCs w:val="0"/>
                <w:caps w:val="0"/>
                <w:noProof/>
                <w:szCs w:val="28"/>
                <w:lang w:val="ru-RU" w:eastAsia="ru-RU"/>
              </w:rPr>
              <w:tab/>
            </w:r>
            <w:r w:rsidRPr="00954BA1">
              <w:rPr>
                <w:rStyle w:val="a3"/>
                <w:noProof/>
                <w:szCs w:val="28"/>
              </w:rPr>
              <w:t>ІНСТРУМЕНТИ  ТА ТЕХНОЛОГІЇ СТВОРЕННЯ КОМП'ЮТЕРНИХ ІГОР</w:t>
            </w:r>
            <w:r w:rsidRPr="00954BA1">
              <w:rPr>
                <w:noProof/>
                <w:webHidden/>
                <w:szCs w:val="28"/>
              </w:rPr>
              <w:tab/>
            </w:r>
            <w:r w:rsidRPr="00954BA1">
              <w:rPr>
                <w:noProof/>
                <w:webHidden/>
                <w:szCs w:val="28"/>
              </w:rPr>
              <w:fldChar w:fldCharType="begin"/>
            </w:r>
            <w:r w:rsidRPr="00954BA1">
              <w:rPr>
                <w:noProof/>
                <w:webHidden/>
                <w:szCs w:val="28"/>
              </w:rPr>
              <w:instrText xml:space="preserve"> PAGEREF _Toc452410681 \h </w:instrText>
            </w:r>
            <w:r w:rsidRPr="00954BA1">
              <w:rPr>
                <w:noProof/>
                <w:webHidden/>
                <w:szCs w:val="28"/>
              </w:rPr>
            </w:r>
            <w:r w:rsidRPr="00954BA1">
              <w:rPr>
                <w:noProof/>
                <w:webHidden/>
                <w:szCs w:val="28"/>
              </w:rPr>
              <w:fldChar w:fldCharType="separate"/>
            </w:r>
            <w:r w:rsidR="003D7912">
              <w:rPr>
                <w:noProof/>
                <w:webHidden/>
                <w:szCs w:val="28"/>
              </w:rPr>
              <w:t>18</w:t>
            </w:r>
            <w:r w:rsidRPr="00954BA1">
              <w:rPr>
                <w:noProof/>
                <w:webHidden/>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82" w:history="1">
            <w:r w:rsidRPr="00954BA1">
              <w:rPr>
                <w:rStyle w:val="a3"/>
                <w:rFonts w:ascii="Times New Roman" w:hAnsi="Times New Roman" w:cs="Times New Roman"/>
                <w:b w:val="0"/>
                <w:noProof/>
                <w:sz w:val="28"/>
                <w:szCs w:val="28"/>
              </w:rPr>
              <w:t>2.1</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Візуалізація 2D зображення за допомогою технології Java</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_Toc452410682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18</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83" w:history="1">
            <w:r w:rsidRPr="00954BA1">
              <w:rPr>
                <w:rStyle w:val="a3"/>
                <w:rFonts w:ascii="Times New Roman" w:hAnsi="Times New Roman" w:cs="Times New Roman"/>
                <w:b w:val="0"/>
                <w:noProof/>
                <w:sz w:val="28"/>
                <w:szCs w:val="28"/>
              </w:rPr>
              <w:t>2.2</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Java-платформа</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_Toc452410683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20</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84" w:history="1">
            <w:r w:rsidRPr="00954BA1">
              <w:rPr>
                <w:rStyle w:val="a3"/>
                <w:rFonts w:ascii="Times New Roman" w:hAnsi="Times New Roman" w:cs="Times New Roman"/>
                <w:b w:val="0"/>
                <w:noProof/>
                <w:sz w:val="28"/>
                <w:szCs w:val="28"/>
                <w:lang w:val="ru-RU"/>
              </w:rPr>
              <w:t>2.3</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Віртуальна машина Java</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_Toc452410684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23</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85" w:history="1">
            <w:r w:rsidRPr="00954BA1">
              <w:rPr>
                <w:rStyle w:val="a3"/>
                <w:rFonts w:ascii="Times New Roman" w:hAnsi="Times New Roman" w:cs="Times New Roman"/>
                <w:b w:val="0"/>
                <w:noProof/>
                <w:sz w:val="28"/>
                <w:szCs w:val="28"/>
              </w:rPr>
              <w:t>2.4</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Середовище  розробки  Eclipse</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_Toc452410685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24</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14"/>
            <w:tabs>
              <w:tab w:val="left" w:pos="560"/>
            </w:tabs>
            <w:spacing w:before="0" w:after="0"/>
            <w:rPr>
              <w:rFonts w:eastAsiaTheme="minorEastAsia"/>
              <w:bCs w:val="0"/>
              <w:caps w:val="0"/>
              <w:noProof/>
              <w:szCs w:val="28"/>
              <w:lang w:val="ru-RU" w:eastAsia="ru-RU"/>
            </w:rPr>
          </w:pPr>
          <w:hyperlink w:anchor="_Toc452410686" w:history="1">
            <w:r w:rsidRPr="00954BA1">
              <w:rPr>
                <w:rStyle w:val="a3"/>
                <w:noProof/>
                <w:szCs w:val="28"/>
              </w:rPr>
              <w:t>3.</w:t>
            </w:r>
            <w:r w:rsidRPr="00954BA1">
              <w:rPr>
                <w:rFonts w:eastAsiaTheme="minorEastAsia"/>
                <w:bCs w:val="0"/>
                <w:caps w:val="0"/>
                <w:noProof/>
                <w:szCs w:val="28"/>
                <w:lang w:val="ru-RU" w:eastAsia="ru-RU"/>
              </w:rPr>
              <w:tab/>
            </w:r>
            <w:r w:rsidRPr="00954BA1">
              <w:rPr>
                <w:rStyle w:val="a3"/>
                <w:noProof/>
                <w:szCs w:val="28"/>
              </w:rPr>
              <w:t>ЕТАПИ РОЗРОБКИ ГРИ</w:t>
            </w:r>
            <w:r w:rsidRPr="00954BA1">
              <w:rPr>
                <w:noProof/>
                <w:webHidden/>
                <w:szCs w:val="28"/>
              </w:rPr>
              <w:tab/>
            </w:r>
            <w:r w:rsidRPr="00954BA1">
              <w:rPr>
                <w:noProof/>
                <w:webHidden/>
                <w:szCs w:val="28"/>
              </w:rPr>
              <w:fldChar w:fldCharType="begin"/>
            </w:r>
            <w:r w:rsidRPr="00954BA1">
              <w:rPr>
                <w:noProof/>
                <w:webHidden/>
                <w:szCs w:val="28"/>
              </w:rPr>
              <w:instrText xml:space="preserve"> PAGEREF _Toc452410686 \h </w:instrText>
            </w:r>
            <w:r w:rsidRPr="00954BA1">
              <w:rPr>
                <w:noProof/>
                <w:webHidden/>
                <w:szCs w:val="28"/>
              </w:rPr>
            </w:r>
            <w:r w:rsidRPr="00954BA1">
              <w:rPr>
                <w:noProof/>
                <w:webHidden/>
                <w:szCs w:val="28"/>
              </w:rPr>
              <w:fldChar w:fldCharType="separate"/>
            </w:r>
            <w:r w:rsidR="003D7912">
              <w:rPr>
                <w:noProof/>
                <w:webHidden/>
                <w:szCs w:val="28"/>
              </w:rPr>
              <w:t>28</w:t>
            </w:r>
            <w:r w:rsidRPr="00954BA1">
              <w:rPr>
                <w:noProof/>
                <w:webHidden/>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90" w:history="1">
            <w:r w:rsidRPr="00954BA1">
              <w:rPr>
                <w:rStyle w:val="a3"/>
                <w:rFonts w:ascii="Times New Roman" w:hAnsi="Times New Roman" w:cs="Times New Roman"/>
                <w:b w:val="0"/>
                <w:noProof/>
                <w:sz w:val="28"/>
                <w:szCs w:val="28"/>
              </w:rPr>
              <w:t>3.1.</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Постановка завдання на розробку</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_Toc452410690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28</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91" w:history="1">
            <w:r w:rsidRPr="00954BA1">
              <w:rPr>
                <w:rStyle w:val="a3"/>
                <w:rFonts w:ascii="Times New Roman" w:hAnsi="Times New Roman" w:cs="Times New Roman"/>
                <w:b w:val="0"/>
                <w:noProof/>
                <w:sz w:val="28"/>
                <w:szCs w:val="28"/>
              </w:rPr>
              <w:t>3.2.</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Сценарій гри</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_Toc452410691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28</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92" w:history="1">
            <w:r w:rsidRPr="00954BA1">
              <w:rPr>
                <w:rStyle w:val="a3"/>
                <w:rFonts w:ascii="Times New Roman" w:hAnsi="Times New Roman" w:cs="Times New Roman"/>
                <w:b w:val="0"/>
                <w:noProof/>
                <w:sz w:val="28"/>
                <w:szCs w:val="28"/>
              </w:rPr>
              <w:t>3.3.</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Складові частини гри</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_Toc452410692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30</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93" w:history="1">
            <w:r w:rsidRPr="00954BA1">
              <w:rPr>
                <w:rStyle w:val="a3"/>
                <w:rFonts w:ascii="Times New Roman" w:hAnsi="Times New Roman" w:cs="Times New Roman"/>
                <w:b w:val="0"/>
                <w:noProof/>
                <w:sz w:val="28"/>
                <w:szCs w:val="28"/>
              </w:rPr>
              <w:t>3.4.</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Розробка інтерфейсу  програми</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_Toc452410693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42</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94" w:history="1">
            <w:r w:rsidRPr="00954BA1">
              <w:rPr>
                <w:rStyle w:val="a3"/>
                <w:rFonts w:ascii="Times New Roman" w:hAnsi="Times New Roman" w:cs="Times New Roman"/>
                <w:b w:val="0"/>
                <w:noProof/>
                <w:sz w:val="28"/>
                <w:szCs w:val="28"/>
              </w:rPr>
              <w:t>3.5</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Тестування гри</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_Toc452410694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42</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14"/>
            <w:tabs>
              <w:tab w:val="left" w:pos="560"/>
            </w:tabs>
            <w:spacing w:before="0" w:after="0"/>
            <w:rPr>
              <w:rFonts w:eastAsiaTheme="minorEastAsia"/>
              <w:bCs w:val="0"/>
              <w:caps w:val="0"/>
              <w:noProof/>
              <w:szCs w:val="28"/>
              <w:lang w:val="ru-RU" w:eastAsia="ru-RU"/>
            </w:rPr>
          </w:pPr>
          <w:hyperlink w:anchor="_Toc452410695" w:history="1">
            <w:r w:rsidRPr="00954BA1">
              <w:rPr>
                <w:rStyle w:val="a3"/>
                <w:noProof/>
                <w:szCs w:val="28"/>
              </w:rPr>
              <w:t>4.</w:t>
            </w:r>
            <w:r w:rsidRPr="00954BA1">
              <w:rPr>
                <w:rFonts w:eastAsiaTheme="minorEastAsia"/>
                <w:bCs w:val="0"/>
                <w:caps w:val="0"/>
                <w:noProof/>
                <w:szCs w:val="28"/>
                <w:lang w:val="ru-RU" w:eastAsia="ru-RU"/>
              </w:rPr>
              <w:tab/>
            </w:r>
            <w:r w:rsidRPr="00954BA1">
              <w:rPr>
                <w:rStyle w:val="a3"/>
                <w:noProof/>
                <w:szCs w:val="28"/>
              </w:rPr>
              <w:t>РОЗРАХУНОК ЕКОНОМІЧНОГО ЕФЕКТУ ВІД РОЗРОБКИ І ПРОДАЖУ ПРОГРАМИ</w:t>
            </w:r>
            <w:r w:rsidRPr="00954BA1">
              <w:rPr>
                <w:noProof/>
                <w:webHidden/>
                <w:szCs w:val="28"/>
              </w:rPr>
              <w:tab/>
            </w:r>
            <w:r w:rsidRPr="00954BA1">
              <w:rPr>
                <w:noProof/>
                <w:webHidden/>
                <w:szCs w:val="28"/>
              </w:rPr>
              <w:fldChar w:fldCharType="begin"/>
            </w:r>
            <w:r w:rsidRPr="00954BA1">
              <w:rPr>
                <w:noProof/>
                <w:webHidden/>
                <w:szCs w:val="28"/>
              </w:rPr>
              <w:instrText xml:space="preserve"> PAGEREF _Toc452410695 \h </w:instrText>
            </w:r>
            <w:r w:rsidRPr="00954BA1">
              <w:rPr>
                <w:noProof/>
                <w:webHidden/>
                <w:szCs w:val="28"/>
              </w:rPr>
            </w:r>
            <w:r w:rsidRPr="00954BA1">
              <w:rPr>
                <w:noProof/>
                <w:webHidden/>
                <w:szCs w:val="28"/>
              </w:rPr>
              <w:fldChar w:fldCharType="separate"/>
            </w:r>
            <w:r w:rsidR="003D7912">
              <w:rPr>
                <w:noProof/>
                <w:webHidden/>
                <w:szCs w:val="28"/>
              </w:rPr>
              <w:t>46</w:t>
            </w:r>
            <w:r w:rsidRPr="00954BA1">
              <w:rPr>
                <w:noProof/>
                <w:webHidden/>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96" w:history="1">
            <w:r w:rsidRPr="00954BA1">
              <w:rPr>
                <w:rStyle w:val="a3"/>
                <w:rFonts w:ascii="Times New Roman" w:hAnsi="Times New Roman" w:cs="Times New Roman"/>
                <w:b w:val="0"/>
                <w:noProof/>
                <w:sz w:val="28"/>
                <w:szCs w:val="28"/>
              </w:rPr>
              <w:t>4.1</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Визначення витрат на розробку програми</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_Toc452410696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46</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97" w:history="1">
            <w:r w:rsidRPr="00954BA1">
              <w:rPr>
                <w:rStyle w:val="a3"/>
                <w:rFonts w:ascii="Times New Roman" w:hAnsi="Times New Roman" w:cs="Times New Roman"/>
                <w:b w:val="0"/>
                <w:noProof/>
                <w:sz w:val="28"/>
                <w:szCs w:val="28"/>
              </w:rPr>
              <w:t>4.1</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Розрахунок вартості програми</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_Toc452410697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48</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698" w:history="1">
            <w:r w:rsidRPr="00954BA1">
              <w:rPr>
                <w:rStyle w:val="a3"/>
                <w:rFonts w:ascii="Times New Roman" w:hAnsi="Times New Roman" w:cs="Times New Roman"/>
                <w:b w:val="0"/>
                <w:noProof/>
                <w:sz w:val="28"/>
                <w:szCs w:val="28"/>
              </w:rPr>
              <w:t>4.2</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rPr>
              <w:t>Розрахунок економічного ефекту від продажу програми</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_Toc452410698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48</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14"/>
            <w:spacing w:before="0" w:after="0"/>
            <w:rPr>
              <w:rFonts w:eastAsiaTheme="minorEastAsia"/>
              <w:bCs w:val="0"/>
              <w:caps w:val="0"/>
              <w:noProof/>
              <w:szCs w:val="28"/>
              <w:lang w:val="ru-RU" w:eastAsia="ru-RU"/>
            </w:rPr>
          </w:pPr>
          <w:hyperlink w:anchor="_Toc452410699" w:history="1">
            <w:r w:rsidRPr="00954BA1">
              <w:rPr>
                <w:rStyle w:val="a3"/>
                <w:noProof/>
                <w:szCs w:val="28"/>
              </w:rPr>
              <w:t>5 ОХОРОНА ПРАЦІ КОРИСТУВАЧІВ ПК</w:t>
            </w:r>
            <w:r w:rsidRPr="00954BA1">
              <w:rPr>
                <w:noProof/>
                <w:webHidden/>
                <w:szCs w:val="28"/>
              </w:rPr>
              <w:tab/>
            </w:r>
            <w:r w:rsidRPr="00954BA1">
              <w:rPr>
                <w:noProof/>
                <w:webHidden/>
                <w:szCs w:val="28"/>
              </w:rPr>
              <w:fldChar w:fldCharType="begin"/>
            </w:r>
            <w:r w:rsidRPr="00954BA1">
              <w:rPr>
                <w:noProof/>
                <w:webHidden/>
                <w:szCs w:val="28"/>
              </w:rPr>
              <w:instrText xml:space="preserve"> PAGEREF _Toc452410699 \h </w:instrText>
            </w:r>
            <w:r w:rsidRPr="00954BA1">
              <w:rPr>
                <w:noProof/>
                <w:webHidden/>
                <w:szCs w:val="28"/>
              </w:rPr>
            </w:r>
            <w:r w:rsidRPr="00954BA1">
              <w:rPr>
                <w:noProof/>
                <w:webHidden/>
                <w:szCs w:val="28"/>
              </w:rPr>
              <w:fldChar w:fldCharType="separate"/>
            </w:r>
            <w:r w:rsidR="003D7912">
              <w:rPr>
                <w:noProof/>
                <w:webHidden/>
                <w:szCs w:val="28"/>
              </w:rPr>
              <w:t>50</w:t>
            </w:r>
            <w:r w:rsidRPr="00954BA1">
              <w:rPr>
                <w:noProof/>
                <w:webHidden/>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700" w:history="1">
            <w:r w:rsidRPr="00954BA1">
              <w:rPr>
                <w:rStyle w:val="a3"/>
                <w:rFonts w:ascii="Times New Roman" w:hAnsi="Times New Roman" w:cs="Times New Roman"/>
                <w:b w:val="0"/>
                <w:noProof/>
                <w:sz w:val="28"/>
                <w:szCs w:val="28"/>
              </w:rPr>
              <w:t>5.1</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lang w:eastAsia="ru-RU"/>
              </w:rPr>
              <w:t>Вимоги до виробничих приміщень для експлуатації ПК</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_Toc452410700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50</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701" w:history="1">
            <w:r w:rsidRPr="00954BA1">
              <w:rPr>
                <w:rStyle w:val="a3"/>
                <w:rFonts w:ascii="Times New Roman" w:hAnsi="Times New Roman" w:cs="Times New Roman"/>
                <w:b w:val="0"/>
                <w:noProof/>
                <w:sz w:val="28"/>
                <w:szCs w:val="28"/>
              </w:rPr>
              <w:t>5.2</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lang w:eastAsia="ru-RU"/>
              </w:rPr>
              <w:t>Мікроклімат виробничих приміщень</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_Toc452410701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51</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702" w:history="1">
            <w:r w:rsidRPr="00954BA1">
              <w:rPr>
                <w:rStyle w:val="a3"/>
                <w:rFonts w:ascii="Times New Roman" w:hAnsi="Times New Roman" w:cs="Times New Roman"/>
                <w:b w:val="0"/>
                <w:noProof/>
                <w:sz w:val="28"/>
                <w:szCs w:val="28"/>
              </w:rPr>
              <w:t>5.3</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lang w:eastAsia="ru-RU"/>
              </w:rPr>
              <w:t>Гігієнічні вимоги до організації та обладнання робочих місць</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_Toc452410702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56</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703" w:history="1">
            <w:r w:rsidRPr="00954BA1">
              <w:rPr>
                <w:rStyle w:val="a3"/>
                <w:rFonts w:ascii="Times New Roman" w:hAnsi="Times New Roman" w:cs="Times New Roman"/>
                <w:b w:val="0"/>
                <w:noProof/>
                <w:sz w:val="28"/>
                <w:szCs w:val="28"/>
              </w:rPr>
              <w:t>5.4</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lang w:eastAsia="ru-RU"/>
              </w:rPr>
              <w:t>Вимоги до режимів праці та відпочинку при роботі з ПК</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_Toc452410703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57</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23"/>
            <w:tabs>
              <w:tab w:val="left" w:pos="1400"/>
              <w:tab w:val="right" w:leader="dot" w:pos="9345"/>
            </w:tabs>
            <w:spacing w:before="0"/>
            <w:rPr>
              <w:rFonts w:ascii="Times New Roman" w:eastAsiaTheme="minorEastAsia" w:hAnsi="Times New Roman" w:cs="Times New Roman"/>
              <w:b w:val="0"/>
              <w:bCs w:val="0"/>
              <w:noProof/>
              <w:sz w:val="28"/>
              <w:szCs w:val="28"/>
              <w:lang w:val="ru-RU" w:eastAsia="ru-RU"/>
            </w:rPr>
          </w:pPr>
          <w:hyperlink w:anchor="_Toc452410704" w:history="1">
            <w:r w:rsidRPr="00954BA1">
              <w:rPr>
                <w:rStyle w:val="a3"/>
                <w:rFonts w:ascii="Times New Roman" w:hAnsi="Times New Roman" w:cs="Times New Roman"/>
                <w:b w:val="0"/>
                <w:noProof/>
                <w:sz w:val="28"/>
                <w:szCs w:val="28"/>
              </w:rPr>
              <w:t>5.5</w:t>
            </w:r>
            <w:r w:rsidRPr="00954BA1">
              <w:rPr>
                <w:rFonts w:ascii="Times New Roman" w:eastAsiaTheme="minorEastAsia" w:hAnsi="Times New Roman" w:cs="Times New Roman"/>
                <w:b w:val="0"/>
                <w:bCs w:val="0"/>
                <w:noProof/>
                <w:sz w:val="28"/>
                <w:szCs w:val="28"/>
                <w:lang w:val="ru-RU" w:eastAsia="ru-RU"/>
              </w:rPr>
              <w:tab/>
            </w:r>
            <w:r w:rsidRPr="00954BA1">
              <w:rPr>
                <w:rStyle w:val="a3"/>
                <w:rFonts w:ascii="Times New Roman" w:hAnsi="Times New Roman" w:cs="Times New Roman"/>
                <w:b w:val="0"/>
                <w:noProof/>
                <w:sz w:val="28"/>
                <w:szCs w:val="28"/>
                <w:lang w:eastAsia="ru-RU"/>
              </w:rPr>
              <w:t>Вимоги до профілактичних медичних оглядів</w:t>
            </w:r>
            <w:r w:rsidRPr="00954BA1">
              <w:rPr>
                <w:rFonts w:ascii="Times New Roman" w:hAnsi="Times New Roman" w:cs="Times New Roman"/>
                <w:b w:val="0"/>
                <w:noProof/>
                <w:webHidden/>
                <w:sz w:val="28"/>
                <w:szCs w:val="28"/>
              </w:rPr>
              <w:tab/>
            </w:r>
            <w:r w:rsidRPr="00954BA1">
              <w:rPr>
                <w:rFonts w:ascii="Times New Roman" w:hAnsi="Times New Roman" w:cs="Times New Roman"/>
                <w:b w:val="0"/>
                <w:noProof/>
                <w:webHidden/>
                <w:sz w:val="28"/>
                <w:szCs w:val="28"/>
              </w:rPr>
              <w:fldChar w:fldCharType="begin"/>
            </w:r>
            <w:r w:rsidRPr="00954BA1">
              <w:rPr>
                <w:rFonts w:ascii="Times New Roman" w:hAnsi="Times New Roman" w:cs="Times New Roman"/>
                <w:b w:val="0"/>
                <w:noProof/>
                <w:webHidden/>
                <w:sz w:val="28"/>
                <w:szCs w:val="28"/>
              </w:rPr>
              <w:instrText xml:space="preserve"> PAGEREF _Toc452410704 \h </w:instrText>
            </w:r>
            <w:r w:rsidRPr="00954BA1">
              <w:rPr>
                <w:rFonts w:ascii="Times New Roman" w:hAnsi="Times New Roman" w:cs="Times New Roman"/>
                <w:b w:val="0"/>
                <w:noProof/>
                <w:webHidden/>
                <w:sz w:val="28"/>
                <w:szCs w:val="28"/>
              </w:rPr>
            </w:r>
            <w:r w:rsidRPr="00954BA1">
              <w:rPr>
                <w:rFonts w:ascii="Times New Roman" w:hAnsi="Times New Roman" w:cs="Times New Roman"/>
                <w:b w:val="0"/>
                <w:noProof/>
                <w:webHidden/>
                <w:sz w:val="28"/>
                <w:szCs w:val="28"/>
              </w:rPr>
              <w:fldChar w:fldCharType="separate"/>
            </w:r>
            <w:r w:rsidR="003D7912">
              <w:rPr>
                <w:rFonts w:ascii="Times New Roman" w:hAnsi="Times New Roman" w:cs="Times New Roman"/>
                <w:b w:val="0"/>
                <w:noProof/>
                <w:webHidden/>
                <w:sz w:val="28"/>
                <w:szCs w:val="28"/>
              </w:rPr>
              <w:t>59</w:t>
            </w:r>
            <w:r w:rsidRPr="00954BA1">
              <w:rPr>
                <w:rFonts w:ascii="Times New Roman" w:hAnsi="Times New Roman" w:cs="Times New Roman"/>
                <w:b w:val="0"/>
                <w:noProof/>
                <w:webHidden/>
                <w:sz w:val="28"/>
                <w:szCs w:val="28"/>
              </w:rPr>
              <w:fldChar w:fldCharType="end"/>
            </w:r>
          </w:hyperlink>
        </w:p>
        <w:p w:rsidR="00954BA1" w:rsidRPr="00954BA1" w:rsidRDefault="00954BA1" w:rsidP="00954BA1">
          <w:pPr>
            <w:pStyle w:val="14"/>
            <w:spacing w:before="0" w:after="0"/>
            <w:rPr>
              <w:rFonts w:eastAsiaTheme="minorEastAsia"/>
              <w:bCs w:val="0"/>
              <w:caps w:val="0"/>
              <w:noProof/>
              <w:szCs w:val="28"/>
              <w:lang w:val="ru-RU" w:eastAsia="ru-RU"/>
            </w:rPr>
          </w:pPr>
          <w:hyperlink w:anchor="_Toc452410705" w:history="1">
            <w:r w:rsidRPr="00954BA1">
              <w:rPr>
                <w:rStyle w:val="a3"/>
                <w:noProof/>
                <w:szCs w:val="28"/>
              </w:rPr>
              <w:t>Висновок</w:t>
            </w:r>
            <w:r w:rsidRPr="00954BA1">
              <w:rPr>
                <w:noProof/>
                <w:webHidden/>
                <w:szCs w:val="28"/>
              </w:rPr>
              <w:tab/>
            </w:r>
            <w:r w:rsidRPr="00954BA1">
              <w:rPr>
                <w:noProof/>
                <w:webHidden/>
                <w:szCs w:val="28"/>
              </w:rPr>
              <w:fldChar w:fldCharType="begin"/>
            </w:r>
            <w:r w:rsidRPr="00954BA1">
              <w:rPr>
                <w:noProof/>
                <w:webHidden/>
                <w:szCs w:val="28"/>
              </w:rPr>
              <w:instrText xml:space="preserve"> PAGEREF _Toc452410705 \h </w:instrText>
            </w:r>
            <w:r w:rsidRPr="00954BA1">
              <w:rPr>
                <w:noProof/>
                <w:webHidden/>
                <w:szCs w:val="28"/>
              </w:rPr>
            </w:r>
            <w:r w:rsidRPr="00954BA1">
              <w:rPr>
                <w:noProof/>
                <w:webHidden/>
                <w:szCs w:val="28"/>
              </w:rPr>
              <w:fldChar w:fldCharType="separate"/>
            </w:r>
            <w:r w:rsidR="003D7912">
              <w:rPr>
                <w:noProof/>
                <w:webHidden/>
                <w:szCs w:val="28"/>
              </w:rPr>
              <w:t>61</w:t>
            </w:r>
            <w:r w:rsidRPr="00954BA1">
              <w:rPr>
                <w:noProof/>
                <w:webHidden/>
                <w:szCs w:val="28"/>
              </w:rPr>
              <w:fldChar w:fldCharType="end"/>
            </w:r>
          </w:hyperlink>
        </w:p>
        <w:p w:rsidR="00954BA1" w:rsidRPr="00954BA1" w:rsidRDefault="00954BA1" w:rsidP="00954BA1">
          <w:pPr>
            <w:pStyle w:val="14"/>
            <w:spacing w:before="0" w:after="0"/>
            <w:rPr>
              <w:rFonts w:eastAsiaTheme="minorEastAsia"/>
              <w:bCs w:val="0"/>
              <w:caps w:val="0"/>
              <w:noProof/>
              <w:szCs w:val="28"/>
              <w:lang w:val="ru-RU" w:eastAsia="ru-RU"/>
            </w:rPr>
          </w:pPr>
          <w:hyperlink w:anchor="_Toc452410706" w:history="1">
            <w:r w:rsidRPr="00954BA1">
              <w:rPr>
                <w:rStyle w:val="a3"/>
                <w:noProof/>
                <w:szCs w:val="28"/>
              </w:rPr>
              <w:t>СПИСОК ВИКОРИСТАНИХ ДЖЕРЕЛ</w:t>
            </w:r>
            <w:r w:rsidRPr="00954BA1">
              <w:rPr>
                <w:noProof/>
                <w:webHidden/>
                <w:szCs w:val="28"/>
              </w:rPr>
              <w:tab/>
            </w:r>
            <w:r w:rsidRPr="00954BA1">
              <w:rPr>
                <w:noProof/>
                <w:webHidden/>
                <w:szCs w:val="28"/>
              </w:rPr>
              <w:fldChar w:fldCharType="begin"/>
            </w:r>
            <w:r w:rsidRPr="00954BA1">
              <w:rPr>
                <w:noProof/>
                <w:webHidden/>
                <w:szCs w:val="28"/>
              </w:rPr>
              <w:instrText xml:space="preserve"> PAGEREF _Toc452410706 \h </w:instrText>
            </w:r>
            <w:r w:rsidRPr="00954BA1">
              <w:rPr>
                <w:noProof/>
                <w:webHidden/>
                <w:szCs w:val="28"/>
              </w:rPr>
            </w:r>
            <w:r w:rsidRPr="00954BA1">
              <w:rPr>
                <w:noProof/>
                <w:webHidden/>
                <w:szCs w:val="28"/>
              </w:rPr>
              <w:fldChar w:fldCharType="separate"/>
            </w:r>
            <w:r w:rsidR="003D7912">
              <w:rPr>
                <w:noProof/>
                <w:webHidden/>
                <w:szCs w:val="28"/>
              </w:rPr>
              <w:t>62</w:t>
            </w:r>
            <w:r w:rsidRPr="00954BA1">
              <w:rPr>
                <w:noProof/>
                <w:webHidden/>
                <w:szCs w:val="28"/>
              </w:rPr>
              <w:fldChar w:fldCharType="end"/>
            </w:r>
          </w:hyperlink>
        </w:p>
        <w:p w:rsidR="00954BA1" w:rsidRPr="00954BA1" w:rsidRDefault="00954BA1" w:rsidP="00954BA1">
          <w:pPr>
            <w:pStyle w:val="14"/>
            <w:spacing w:before="0" w:after="0"/>
            <w:rPr>
              <w:rFonts w:eastAsiaTheme="minorEastAsia"/>
              <w:bCs w:val="0"/>
              <w:caps w:val="0"/>
              <w:noProof/>
              <w:szCs w:val="28"/>
              <w:lang w:val="ru-RU" w:eastAsia="ru-RU"/>
            </w:rPr>
          </w:pPr>
          <w:hyperlink w:anchor="_Toc452410707" w:history="1">
            <w:r w:rsidRPr="00954BA1">
              <w:rPr>
                <w:rStyle w:val="a3"/>
                <w:noProof/>
                <w:szCs w:val="28"/>
              </w:rPr>
              <w:t>ДОДАТОК А</w:t>
            </w:r>
            <w:r w:rsidRPr="00954BA1">
              <w:rPr>
                <w:noProof/>
                <w:webHidden/>
                <w:szCs w:val="28"/>
              </w:rPr>
              <w:tab/>
            </w:r>
            <w:r w:rsidRPr="00954BA1">
              <w:rPr>
                <w:noProof/>
                <w:webHidden/>
                <w:szCs w:val="28"/>
              </w:rPr>
              <w:fldChar w:fldCharType="begin"/>
            </w:r>
            <w:r w:rsidRPr="00954BA1">
              <w:rPr>
                <w:noProof/>
                <w:webHidden/>
                <w:szCs w:val="28"/>
              </w:rPr>
              <w:instrText xml:space="preserve"> PAGEREF _Toc452410707 \h </w:instrText>
            </w:r>
            <w:r w:rsidRPr="00954BA1">
              <w:rPr>
                <w:noProof/>
                <w:webHidden/>
                <w:szCs w:val="28"/>
              </w:rPr>
            </w:r>
            <w:r w:rsidRPr="00954BA1">
              <w:rPr>
                <w:noProof/>
                <w:webHidden/>
                <w:szCs w:val="28"/>
              </w:rPr>
              <w:fldChar w:fldCharType="separate"/>
            </w:r>
            <w:r w:rsidR="003D7912">
              <w:rPr>
                <w:noProof/>
                <w:webHidden/>
                <w:szCs w:val="28"/>
              </w:rPr>
              <w:t>64</w:t>
            </w:r>
            <w:r w:rsidRPr="00954BA1">
              <w:rPr>
                <w:noProof/>
                <w:webHidden/>
                <w:szCs w:val="28"/>
              </w:rPr>
              <w:fldChar w:fldCharType="end"/>
            </w:r>
          </w:hyperlink>
        </w:p>
        <w:p w:rsidR="00E77238" w:rsidRDefault="00E77238" w:rsidP="00954BA1">
          <w:r w:rsidRPr="00954BA1">
            <w:rPr>
              <w:bCs/>
            </w:rPr>
            <w:fldChar w:fldCharType="end"/>
          </w:r>
        </w:p>
      </w:sdtContent>
    </w:sdt>
    <w:p w:rsidR="00AA61C9" w:rsidRPr="00E91957" w:rsidRDefault="00AA61C9">
      <w:pPr>
        <w:pStyle w:val="1"/>
        <w:spacing w:before="0" w:after="0"/>
        <w:rPr>
          <w:bCs w:val="0"/>
        </w:rPr>
      </w:pPr>
      <w:bookmarkStart w:id="11" w:name="__RefHeading___Toc390282817"/>
      <w:bookmarkStart w:id="12" w:name="_Toc534474139"/>
      <w:bookmarkStart w:id="13" w:name="_Toc452410675"/>
      <w:bookmarkEnd w:id="11"/>
      <w:r w:rsidRPr="00E91957">
        <w:rPr>
          <w:bCs w:val="0"/>
        </w:rPr>
        <w:lastRenderedPageBreak/>
        <w:t>ПЕРЕЛІК УМОВНИХ СКОРОЧЕНЬ</w:t>
      </w:r>
      <w:bookmarkEnd w:id="12"/>
      <w:bookmarkEnd w:id="13"/>
    </w:p>
    <w:p w:rsidR="00AA61C9" w:rsidRPr="00E91957" w:rsidRDefault="00AA61C9"/>
    <w:p w:rsidR="00AA61C9" w:rsidRPr="00E91957" w:rsidRDefault="00AA61C9"/>
    <w:p w:rsidR="00AA61C9" w:rsidRPr="00E91957" w:rsidRDefault="00AA61C9">
      <w:pPr>
        <w:pStyle w:val="14"/>
        <w:tabs>
          <w:tab w:val="left" w:pos="0"/>
        </w:tabs>
        <w:spacing w:before="0" w:after="0"/>
        <w:ind w:firstLine="690"/>
        <w:rPr>
          <w:bCs w:val="0"/>
          <w:lang w:eastAsia="ru-RU"/>
        </w:rPr>
      </w:pPr>
      <w:r w:rsidRPr="00E91957">
        <w:rPr>
          <w:bCs w:val="0"/>
          <w:lang w:eastAsia="ru-RU"/>
        </w:rPr>
        <w:t xml:space="preserve">IDE - </w:t>
      </w:r>
      <w:proofErr w:type="spellStart"/>
      <w:r w:rsidR="00EB2427" w:rsidRPr="00E91957">
        <w:rPr>
          <w:bCs w:val="0"/>
          <w:caps w:val="0"/>
          <w:lang w:eastAsia="ru-RU"/>
        </w:rPr>
        <w:t>integrated</w:t>
      </w:r>
      <w:proofErr w:type="spellEnd"/>
      <w:r w:rsidR="00EB2427" w:rsidRPr="00E91957">
        <w:rPr>
          <w:bCs w:val="0"/>
          <w:caps w:val="0"/>
          <w:lang w:eastAsia="ru-RU"/>
        </w:rPr>
        <w:t xml:space="preserve"> </w:t>
      </w:r>
      <w:proofErr w:type="spellStart"/>
      <w:r w:rsidR="00EB2427" w:rsidRPr="00E91957">
        <w:rPr>
          <w:bCs w:val="0"/>
          <w:caps w:val="0"/>
          <w:lang w:eastAsia="ru-RU"/>
        </w:rPr>
        <w:t>development</w:t>
      </w:r>
      <w:proofErr w:type="spellEnd"/>
      <w:r w:rsidR="00EB2427" w:rsidRPr="00E91957">
        <w:rPr>
          <w:bCs w:val="0"/>
          <w:caps w:val="0"/>
          <w:lang w:eastAsia="ru-RU"/>
        </w:rPr>
        <w:t xml:space="preserve"> </w:t>
      </w:r>
      <w:proofErr w:type="spellStart"/>
      <w:r w:rsidR="00EB2427" w:rsidRPr="00E91957">
        <w:rPr>
          <w:bCs w:val="0"/>
          <w:caps w:val="0"/>
          <w:lang w:eastAsia="ru-RU"/>
        </w:rPr>
        <w:t>environment</w:t>
      </w:r>
      <w:proofErr w:type="spellEnd"/>
      <w:r w:rsidR="00EB2427" w:rsidRPr="00E91957">
        <w:rPr>
          <w:bCs w:val="0"/>
          <w:caps w:val="0"/>
          <w:lang w:eastAsia="ru-RU"/>
        </w:rPr>
        <w:t>;</w:t>
      </w:r>
    </w:p>
    <w:p w:rsidR="00AA61C9" w:rsidRPr="00E91957" w:rsidRDefault="00AA61C9">
      <w:pPr>
        <w:pStyle w:val="14"/>
        <w:tabs>
          <w:tab w:val="left" w:pos="0"/>
        </w:tabs>
        <w:spacing w:before="0" w:after="0"/>
        <w:ind w:firstLine="690"/>
        <w:rPr>
          <w:bCs w:val="0"/>
          <w:lang w:eastAsia="ru-RU"/>
        </w:rPr>
      </w:pPr>
      <w:r w:rsidRPr="00E91957">
        <w:rPr>
          <w:bCs w:val="0"/>
          <w:lang w:eastAsia="ru-RU"/>
        </w:rPr>
        <w:t xml:space="preserve">SDK - </w:t>
      </w:r>
      <w:proofErr w:type="spellStart"/>
      <w:r w:rsidR="00EB2427" w:rsidRPr="00E91957">
        <w:rPr>
          <w:bCs w:val="0"/>
          <w:caps w:val="0"/>
          <w:lang w:eastAsia="ru-RU"/>
        </w:rPr>
        <w:t>software</w:t>
      </w:r>
      <w:proofErr w:type="spellEnd"/>
      <w:r w:rsidR="00EB2427" w:rsidRPr="00E91957">
        <w:rPr>
          <w:bCs w:val="0"/>
          <w:caps w:val="0"/>
          <w:lang w:eastAsia="ru-RU"/>
        </w:rPr>
        <w:t xml:space="preserve"> </w:t>
      </w:r>
      <w:proofErr w:type="spellStart"/>
      <w:r w:rsidR="00EB2427" w:rsidRPr="00E91957">
        <w:rPr>
          <w:bCs w:val="0"/>
          <w:caps w:val="0"/>
          <w:lang w:eastAsia="ru-RU"/>
        </w:rPr>
        <w:t>development</w:t>
      </w:r>
      <w:proofErr w:type="spellEnd"/>
      <w:r w:rsidR="00EB2427" w:rsidRPr="00E91957">
        <w:rPr>
          <w:bCs w:val="0"/>
          <w:caps w:val="0"/>
          <w:lang w:eastAsia="ru-RU"/>
        </w:rPr>
        <w:t xml:space="preserve"> </w:t>
      </w:r>
      <w:proofErr w:type="spellStart"/>
      <w:r w:rsidR="00EB2427" w:rsidRPr="00E91957">
        <w:rPr>
          <w:bCs w:val="0"/>
          <w:caps w:val="0"/>
          <w:lang w:eastAsia="ru-RU"/>
        </w:rPr>
        <w:t>kit</w:t>
      </w:r>
      <w:proofErr w:type="spellEnd"/>
      <w:r w:rsidR="00EB2427" w:rsidRPr="00E91957">
        <w:rPr>
          <w:bCs w:val="0"/>
          <w:caps w:val="0"/>
          <w:lang w:eastAsia="ru-RU"/>
        </w:rPr>
        <w:t>;</w:t>
      </w:r>
    </w:p>
    <w:p w:rsidR="00AA61C9" w:rsidRPr="00E91957" w:rsidRDefault="00AA61C9">
      <w:pPr>
        <w:pStyle w:val="14"/>
        <w:tabs>
          <w:tab w:val="left" w:pos="0"/>
        </w:tabs>
        <w:spacing w:before="0" w:after="0"/>
        <w:ind w:firstLine="690"/>
        <w:rPr>
          <w:bCs w:val="0"/>
        </w:rPr>
      </w:pPr>
      <w:r w:rsidRPr="00E91957">
        <w:rPr>
          <w:bCs w:val="0"/>
          <w:lang w:eastAsia="ru-RU"/>
        </w:rPr>
        <w:t xml:space="preserve">API - </w:t>
      </w:r>
      <w:proofErr w:type="spellStart"/>
      <w:r w:rsidR="00EB2427" w:rsidRPr="00E91957">
        <w:rPr>
          <w:bCs w:val="0"/>
          <w:caps w:val="0"/>
          <w:lang w:eastAsia="ru-RU"/>
        </w:rPr>
        <w:t>application</w:t>
      </w:r>
      <w:proofErr w:type="spellEnd"/>
      <w:r w:rsidR="00EB2427" w:rsidRPr="00E91957">
        <w:rPr>
          <w:bCs w:val="0"/>
          <w:caps w:val="0"/>
          <w:lang w:eastAsia="ru-RU"/>
        </w:rPr>
        <w:t xml:space="preserve"> </w:t>
      </w:r>
      <w:proofErr w:type="spellStart"/>
      <w:r w:rsidR="00EB2427" w:rsidRPr="00E91957">
        <w:rPr>
          <w:bCs w:val="0"/>
          <w:caps w:val="0"/>
          <w:lang w:eastAsia="ru-RU"/>
        </w:rPr>
        <w:t>programming</w:t>
      </w:r>
      <w:proofErr w:type="spellEnd"/>
      <w:r w:rsidR="00EB2427" w:rsidRPr="00E91957">
        <w:rPr>
          <w:bCs w:val="0"/>
          <w:caps w:val="0"/>
          <w:lang w:eastAsia="ru-RU"/>
        </w:rPr>
        <w:t xml:space="preserve"> </w:t>
      </w:r>
      <w:proofErr w:type="spellStart"/>
      <w:r w:rsidR="00EB2427" w:rsidRPr="00E91957">
        <w:rPr>
          <w:bCs w:val="0"/>
          <w:caps w:val="0"/>
          <w:lang w:eastAsia="ru-RU"/>
        </w:rPr>
        <w:t>interface</w:t>
      </w:r>
      <w:proofErr w:type="spellEnd"/>
      <w:r w:rsidR="00EB2427" w:rsidRPr="00E91957">
        <w:rPr>
          <w:bCs w:val="0"/>
          <w:caps w:val="0"/>
          <w:lang w:eastAsia="ru-RU"/>
        </w:rPr>
        <w:t>;</w:t>
      </w:r>
    </w:p>
    <w:p w:rsidR="00AA61C9" w:rsidRPr="00E91957" w:rsidRDefault="00AA61C9">
      <w:pPr>
        <w:pStyle w:val="14"/>
        <w:tabs>
          <w:tab w:val="left" w:pos="0"/>
        </w:tabs>
        <w:spacing w:before="0" w:after="0"/>
        <w:ind w:firstLine="690"/>
        <w:rPr>
          <w:bCs w:val="0"/>
        </w:rPr>
      </w:pPr>
      <w:r w:rsidRPr="00E91957">
        <w:rPr>
          <w:bCs w:val="0"/>
        </w:rPr>
        <w:t xml:space="preserve">JRE - </w:t>
      </w:r>
      <w:proofErr w:type="spellStart"/>
      <w:r w:rsidR="00EB2427" w:rsidRPr="00E91957">
        <w:rPr>
          <w:bCs w:val="0"/>
          <w:caps w:val="0"/>
        </w:rPr>
        <w:t>java</w:t>
      </w:r>
      <w:proofErr w:type="spellEnd"/>
      <w:r w:rsidR="00EB2427" w:rsidRPr="00E91957">
        <w:rPr>
          <w:bCs w:val="0"/>
          <w:caps w:val="0"/>
        </w:rPr>
        <w:t xml:space="preserve"> </w:t>
      </w:r>
      <w:proofErr w:type="spellStart"/>
      <w:r w:rsidR="00EB2427" w:rsidRPr="00E91957">
        <w:rPr>
          <w:bCs w:val="0"/>
          <w:caps w:val="0"/>
        </w:rPr>
        <w:t>runtime</w:t>
      </w:r>
      <w:proofErr w:type="spellEnd"/>
      <w:r w:rsidR="00EB2427" w:rsidRPr="00E91957">
        <w:rPr>
          <w:bCs w:val="0"/>
          <w:caps w:val="0"/>
        </w:rPr>
        <w:t xml:space="preserve"> </w:t>
      </w:r>
      <w:proofErr w:type="spellStart"/>
      <w:r w:rsidR="00EB2427" w:rsidRPr="00E91957">
        <w:rPr>
          <w:bCs w:val="0"/>
          <w:caps w:val="0"/>
        </w:rPr>
        <w:t>environment</w:t>
      </w:r>
      <w:proofErr w:type="spellEnd"/>
      <w:r w:rsidR="00EB2427" w:rsidRPr="00E91957">
        <w:rPr>
          <w:bCs w:val="0"/>
          <w:caps w:val="0"/>
        </w:rPr>
        <w:t>;</w:t>
      </w:r>
    </w:p>
    <w:p w:rsidR="00AA61C9" w:rsidRPr="00E91957" w:rsidRDefault="00AA61C9">
      <w:pPr>
        <w:pStyle w:val="14"/>
        <w:tabs>
          <w:tab w:val="left" w:pos="0"/>
        </w:tabs>
        <w:spacing w:before="0" w:after="0"/>
        <w:ind w:firstLine="690"/>
        <w:rPr>
          <w:bCs w:val="0"/>
        </w:rPr>
      </w:pPr>
      <w:r w:rsidRPr="00E91957">
        <w:rPr>
          <w:bCs w:val="0"/>
        </w:rPr>
        <w:t xml:space="preserve">JDK - </w:t>
      </w:r>
      <w:proofErr w:type="spellStart"/>
      <w:r w:rsidR="00EB2427" w:rsidRPr="00E91957">
        <w:rPr>
          <w:bCs w:val="0"/>
          <w:caps w:val="0"/>
        </w:rPr>
        <w:t>java</w:t>
      </w:r>
      <w:proofErr w:type="spellEnd"/>
      <w:r w:rsidR="00EB2427" w:rsidRPr="00E91957">
        <w:rPr>
          <w:bCs w:val="0"/>
          <w:caps w:val="0"/>
        </w:rPr>
        <w:t xml:space="preserve"> </w:t>
      </w:r>
      <w:proofErr w:type="spellStart"/>
      <w:r w:rsidR="00EB2427" w:rsidRPr="00E91957">
        <w:rPr>
          <w:bCs w:val="0"/>
          <w:caps w:val="0"/>
        </w:rPr>
        <w:t>development</w:t>
      </w:r>
      <w:proofErr w:type="spellEnd"/>
      <w:r w:rsidR="00EB2427" w:rsidRPr="00E91957">
        <w:rPr>
          <w:bCs w:val="0"/>
          <w:caps w:val="0"/>
        </w:rPr>
        <w:t xml:space="preserve"> </w:t>
      </w:r>
      <w:proofErr w:type="spellStart"/>
      <w:r w:rsidR="00EB2427" w:rsidRPr="00E91957">
        <w:rPr>
          <w:bCs w:val="0"/>
          <w:caps w:val="0"/>
        </w:rPr>
        <w:t>kit</w:t>
      </w:r>
      <w:proofErr w:type="spellEnd"/>
      <w:r w:rsidR="00EB2427" w:rsidRPr="00E91957">
        <w:rPr>
          <w:bCs w:val="0"/>
          <w:caps w:val="0"/>
        </w:rPr>
        <w:t>;</w:t>
      </w:r>
    </w:p>
    <w:p w:rsidR="009F3ECF" w:rsidRPr="00E91957" w:rsidRDefault="009F3ECF" w:rsidP="009F3ECF">
      <w:r w:rsidRPr="00E91957">
        <w:t xml:space="preserve">JVM – </w:t>
      </w:r>
      <w:proofErr w:type="spellStart"/>
      <w:r w:rsidR="00EB2427" w:rsidRPr="00E91957">
        <w:t>java</w:t>
      </w:r>
      <w:proofErr w:type="spellEnd"/>
      <w:r w:rsidR="00EA41A8" w:rsidRPr="00E91957">
        <w:t xml:space="preserve"> </w:t>
      </w:r>
      <w:proofErr w:type="spellStart"/>
      <w:r w:rsidR="00EB2427" w:rsidRPr="00E91957">
        <w:t>virtual</w:t>
      </w:r>
      <w:proofErr w:type="spellEnd"/>
      <w:r w:rsidR="00EA41A8" w:rsidRPr="00E91957">
        <w:t xml:space="preserve"> </w:t>
      </w:r>
      <w:proofErr w:type="spellStart"/>
      <w:r w:rsidR="00EB2427" w:rsidRPr="00E91957">
        <w:t>machine</w:t>
      </w:r>
      <w:proofErr w:type="spellEnd"/>
      <w:r w:rsidR="00EB2427" w:rsidRPr="00E91957">
        <w:t>;</w:t>
      </w:r>
    </w:p>
    <w:p w:rsidR="008E30F1" w:rsidRPr="00E91957" w:rsidRDefault="006F3EF6" w:rsidP="00072A14">
      <w:pPr>
        <w:widowControl w:val="0"/>
      </w:pPr>
      <w:r w:rsidRPr="00E91957">
        <w:t xml:space="preserve">MMORPG – </w:t>
      </w:r>
      <w:proofErr w:type="spellStart"/>
      <w:r w:rsidR="00EB2427" w:rsidRPr="00E91957">
        <w:t>massively</w:t>
      </w:r>
      <w:proofErr w:type="spellEnd"/>
      <w:r w:rsidR="00EB2427" w:rsidRPr="00E91957">
        <w:t xml:space="preserve"> </w:t>
      </w:r>
      <w:proofErr w:type="spellStart"/>
      <w:r w:rsidR="00EB2427" w:rsidRPr="00E91957">
        <w:t>multiplayer</w:t>
      </w:r>
      <w:proofErr w:type="spellEnd"/>
      <w:r w:rsidR="00EB2427" w:rsidRPr="00E91957">
        <w:t xml:space="preserve"> </w:t>
      </w:r>
      <w:proofErr w:type="spellStart"/>
      <w:r w:rsidR="00EB2427" w:rsidRPr="00E91957">
        <w:t>online</w:t>
      </w:r>
      <w:proofErr w:type="spellEnd"/>
      <w:r w:rsidR="00EB2427" w:rsidRPr="00E91957">
        <w:t xml:space="preserve"> role-</w:t>
      </w:r>
      <w:proofErr w:type="spellStart"/>
      <w:r w:rsidR="00EB2427" w:rsidRPr="00E91957">
        <w:t>playing</w:t>
      </w:r>
      <w:proofErr w:type="spellEnd"/>
      <w:r w:rsidR="00EB2427" w:rsidRPr="00E91957">
        <w:t xml:space="preserve"> </w:t>
      </w:r>
      <w:proofErr w:type="spellStart"/>
      <w:r w:rsidR="00EB2427" w:rsidRPr="00E91957">
        <w:t>game</w:t>
      </w:r>
      <w:proofErr w:type="spellEnd"/>
      <w:r w:rsidR="00EB2427" w:rsidRPr="00E91957">
        <w:t>;</w:t>
      </w:r>
    </w:p>
    <w:p w:rsidR="008E30F1" w:rsidRPr="00E91957" w:rsidRDefault="006F3EF6" w:rsidP="00072A14">
      <w:pPr>
        <w:widowControl w:val="0"/>
      </w:pPr>
      <w:r w:rsidRPr="00E91957">
        <w:t xml:space="preserve">MMOG – </w:t>
      </w:r>
      <w:proofErr w:type="spellStart"/>
      <w:r w:rsidR="00EB2427" w:rsidRPr="00E91957">
        <w:t>massively</w:t>
      </w:r>
      <w:proofErr w:type="spellEnd"/>
      <w:r w:rsidR="00EB2427" w:rsidRPr="00E91957">
        <w:t xml:space="preserve"> </w:t>
      </w:r>
      <w:proofErr w:type="spellStart"/>
      <w:r w:rsidR="00EB2427" w:rsidRPr="00E91957">
        <w:t>multiplayer</w:t>
      </w:r>
      <w:proofErr w:type="spellEnd"/>
      <w:r w:rsidR="00EB2427" w:rsidRPr="00E91957">
        <w:t xml:space="preserve"> </w:t>
      </w:r>
      <w:proofErr w:type="spellStart"/>
      <w:r w:rsidR="00EB2427" w:rsidRPr="00E91957">
        <w:t>online</w:t>
      </w:r>
      <w:proofErr w:type="spellEnd"/>
      <w:r w:rsidR="00EB2427" w:rsidRPr="00E91957">
        <w:t xml:space="preserve"> </w:t>
      </w:r>
      <w:proofErr w:type="spellStart"/>
      <w:r w:rsidR="00EB2427" w:rsidRPr="00E91957">
        <w:t>game</w:t>
      </w:r>
      <w:proofErr w:type="spellEnd"/>
      <w:r w:rsidR="00EB2427" w:rsidRPr="00E91957">
        <w:t>;</w:t>
      </w:r>
    </w:p>
    <w:p w:rsidR="008E30F1" w:rsidRPr="00E91957" w:rsidRDefault="006F3EF6" w:rsidP="00072A14">
      <w:pPr>
        <w:widowControl w:val="0"/>
      </w:pPr>
      <w:r w:rsidRPr="00E91957">
        <w:t xml:space="preserve">MOBA – </w:t>
      </w:r>
      <w:proofErr w:type="spellStart"/>
      <w:r w:rsidR="00EB2427" w:rsidRPr="00E91957">
        <w:t>multiplayer</w:t>
      </w:r>
      <w:proofErr w:type="spellEnd"/>
      <w:r w:rsidR="00EB2427" w:rsidRPr="00E91957">
        <w:t xml:space="preserve"> </w:t>
      </w:r>
      <w:proofErr w:type="spellStart"/>
      <w:r w:rsidR="00EB2427" w:rsidRPr="00E91957">
        <w:t>online</w:t>
      </w:r>
      <w:proofErr w:type="spellEnd"/>
      <w:r w:rsidR="00EB2427" w:rsidRPr="00E91957">
        <w:t xml:space="preserve"> </w:t>
      </w:r>
      <w:proofErr w:type="spellStart"/>
      <w:r w:rsidR="00EB2427" w:rsidRPr="00E91957">
        <w:t>battle</w:t>
      </w:r>
      <w:proofErr w:type="spellEnd"/>
      <w:r w:rsidR="00EB2427" w:rsidRPr="00E91957">
        <w:t xml:space="preserve"> </w:t>
      </w:r>
      <w:proofErr w:type="spellStart"/>
      <w:r w:rsidR="00EB2427" w:rsidRPr="00E91957">
        <w:t>arena</w:t>
      </w:r>
      <w:proofErr w:type="spellEnd"/>
      <w:r w:rsidR="00EB2427" w:rsidRPr="00E91957">
        <w:t xml:space="preserve"> .</w:t>
      </w:r>
    </w:p>
    <w:p w:rsidR="008F22DB" w:rsidRPr="00441AE8" w:rsidRDefault="008F22DB" w:rsidP="001B2650">
      <w:pPr>
        <w:pStyle w:val="1"/>
        <w:shd w:val="clear" w:color="auto" w:fill="FFFFFF" w:themeFill="background1"/>
        <w:spacing w:line="240" w:lineRule="auto"/>
        <w:contextualSpacing/>
        <w:rPr>
          <w:color w:val="auto"/>
        </w:rPr>
      </w:pPr>
      <w:bookmarkStart w:id="14" w:name="__RefHeading___Toc390282818"/>
      <w:bookmarkStart w:id="15" w:name="_Toc534474140"/>
      <w:bookmarkStart w:id="16" w:name="_Toc452410676"/>
      <w:bookmarkEnd w:id="14"/>
      <w:r w:rsidRPr="00441AE8">
        <w:rPr>
          <w:color w:val="auto"/>
        </w:rPr>
        <w:lastRenderedPageBreak/>
        <w:t>ВСТУП</w:t>
      </w:r>
      <w:bookmarkEnd w:id="15"/>
      <w:bookmarkEnd w:id="16"/>
    </w:p>
    <w:p w:rsidR="00441AE8" w:rsidRPr="00E408A3" w:rsidRDefault="00441AE8" w:rsidP="00441AE8">
      <w:pPr>
        <w:tabs>
          <w:tab w:val="left" w:pos="3375"/>
        </w:tabs>
        <w:ind w:firstLine="851"/>
      </w:pPr>
      <w:r w:rsidRPr="00E408A3">
        <w:t xml:space="preserve">У першому десятилітті 21 століття ігрова індустрія йде вперед </w:t>
      </w:r>
      <w:r>
        <w:t>шаленим темпом</w:t>
      </w:r>
      <w:r w:rsidRPr="00E408A3">
        <w:t>. Щорічно випускається тисячі ігор, що розходяться по всьому світу, мільйонами копій, а оборот</w:t>
      </w:r>
      <w:r>
        <w:t xml:space="preserve"> їх продажу</w:t>
      </w:r>
      <w:r w:rsidRPr="00E408A3">
        <w:t xml:space="preserve"> складає сотні </w:t>
      </w:r>
      <w:r>
        <w:t>тисяч гривень</w:t>
      </w:r>
      <w:r w:rsidRPr="00E408A3">
        <w:t xml:space="preserve">. Даний процес відбувається </w:t>
      </w:r>
      <w:r>
        <w:t xml:space="preserve">у всіх </w:t>
      </w:r>
      <w:r w:rsidRPr="00E408A3">
        <w:t xml:space="preserve"> на очах, та повинен бути осмислений у відповідних наук</w:t>
      </w:r>
      <w:r>
        <w:t xml:space="preserve">ових категоріях, </w:t>
      </w:r>
      <w:r w:rsidRPr="00E408A3">
        <w:t>що доз</w:t>
      </w:r>
      <w:r>
        <w:t>в</w:t>
      </w:r>
      <w:r w:rsidRPr="00E408A3">
        <w:t xml:space="preserve">олить більшою мірою зрозуміти специфіку та різноманітність актуальної культури. </w:t>
      </w:r>
    </w:p>
    <w:p w:rsidR="00441AE8" w:rsidRPr="00E408A3" w:rsidRDefault="00441AE8" w:rsidP="00441AE8">
      <w:pPr>
        <w:tabs>
          <w:tab w:val="left" w:pos="3375"/>
        </w:tabs>
      </w:pPr>
      <w:r w:rsidRPr="00E408A3">
        <w:t xml:space="preserve"> Комп’ютерні  віртуальні світи як  і світи сьогодення володіють власною буденністю і  казуальністю. Представлені різноманітними жанрами вони впевнено ввійшли в наше життя. Вони дають нам можливість відпочити від монотонної праці за комп’ютером, </w:t>
      </w:r>
      <w:r>
        <w:t>другі</w:t>
      </w:r>
      <w:r w:rsidRPr="00E408A3">
        <w:t xml:space="preserve"> допомагають оволодіти навичками роботи з комп’ютером, інші розвиваються мислення реакцію, зорову пам'ять.  </w:t>
      </w:r>
    </w:p>
    <w:p w:rsidR="00441AE8" w:rsidRDefault="00441AE8" w:rsidP="00441AE8">
      <w:pPr>
        <w:tabs>
          <w:tab w:val="left" w:pos="3375"/>
        </w:tabs>
      </w:pPr>
      <w:r>
        <w:t>Актуальною темою є те, що б</w:t>
      </w:r>
      <w:r w:rsidRPr="00E408A3">
        <w:t>ільшість додатків які представлені сьогод</w:t>
      </w:r>
      <w:r>
        <w:t>ні</w:t>
      </w:r>
      <w:r w:rsidRPr="00E408A3">
        <w:t xml:space="preserve"> на ринку є досить громіздкими або досить вибагливі до технічних характеристик комп’ютерів</w:t>
      </w:r>
      <w:r>
        <w:t>, що не можуть задовольнити усіх користувачів, або вимагають від користувача володінню певних навичок</w:t>
      </w:r>
      <w:r w:rsidRPr="00E408A3">
        <w:t>.</w:t>
      </w:r>
    </w:p>
    <w:p w:rsidR="00441AE8" w:rsidRPr="00E408A3" w:rsidRDefault="00441AE8" w:rsidP="00441AE8">
      <w:pPr>
        <w:tabs>
          <w:tab w:val="left" w:pos="3375"/>
        </w:tabs>
      </w:pPr>
      <w:r w:rsidRPr="00E408A3">
        <w:t>Головними завданнями до даної роботи є</w:t>
      </w:r>
      <w:r>
        <w:t xml:space="preserve"> розробка гри, яка би була невибагливою до технічних характеристик пристроїв (комп’ютерів), та не вимагала би в від користувача якихось певних навиків, та не мусила би приділяти досить багато уваги до її зрозуміння.  Для виконання поставленого завдання необхідно  розглянути  жанри</w:t>
      </w:r>
      <w:r w:rsidRPr="00E408A3">
        <w:t xml:space="preserve"> ігрової тематики</w:t>
      </w:r>
      <w:r>
        <w:t>, розібрати технічні</w:t>
      </w:r>
      <w:r w:rsidRPr="00E408A3">
        <w:t xml:space="preserve"> зас</w:t>
      </w:r>
      <w:r>
        <w:t>оби</w:t>
      </w:r>
      <w:r w:rsidRPr="00E408A3">
        <w:t xml:space="preserve"> </w:t>
      </w:r>
      <w:r>
        <w:t>для розробки ігор; створити алгоритм роботи гри та розробити сюжетну складову гри, а також в завершальному етапі провести випробування розробленої гри.</w:t>
      </w:r>
    </w:p>
    <w:p w:rsidR="00441AE8" w:rsidRDefault="00441AE8" w:rsidP="00572400">
      <w:pPr>
        <w:ind w:firstLine="851"/>
      </w:pPr>
    </w:p>
    <w:p w:rsidR="00441AE8" w:rsidRDefault="00441AE8" w:rsidP="00572400">
      <w:pPr>
        <w:ind w:firstLine="851"/>
      </w:pPr>
    </w:p>
    <w:p w:rsidR="00572400" w:rsidRPr="00E91957" w:rsidRDefault="00572400" w:rsidP="00572400"/>
    <w:p w:rsidR="001C68E5" w:rsidRPr="00E91957" w:rsidRDefault="001B2650" w:rsidP="003D756C">
      <w:pPr>
        <w:pStyle w:val="1"/>
        <w:numPr>
          <w:ilvl w:val="0"/>
          <w:numId w:val="12"/>
        </w:numPr>
        <w:jc w:val="both"/>
        <w:rPr>
          <w:color w:val="333333"/>
          <w:shd w:val="clear" w:color="auto" w:fill="FFFFFF"/>
        </w:rPr>
      </w:pPr>
      <w:bookmarkStart w:id="17" w:name="_Toc534474141"/>
      <w:bookmarkStart w:id="18" w:name="_Toc452410677"/>
      <w:r w:rsidRPr="00E91957">
        <w:rPr>
          <w:color w:val="333333"/>
          <w:shd w:val="clear" w:color="auto" w:fill="FFFFFF"/>
        </w:rPr>
        <w:lastRenderedPageBreak/>
        <w:t>ОГЛЯД ПРОГРАМНОГО ЗАБЕЗПЕЧЕННЯ РОЗВАЖАЛЬНОГО ХАРАКТЕРУ</w:t>
      </w:r>
      <w:bookmarkEnd w:id="17"/>
      <w:bookmarkEnd w:id="18"/>
    </w:p>
    <w:p w:rsidR="00267794" w:rsidRPr="00E91957" w:rsidRDefault="00267794" w:rsidP="003D756C">
      <w:pPr>
        <w:pStyle w:val="2"/>
        <w:numPr>
          <w:ilvl w:val="1"/>
          <w:numId w:val="12"/>
        </w:numPr>
        <w:rPr>
          <w:color w:val="252525"/>
        </w:rPr>
      </w:pPr>
      <w:bookmarkStart w:id="19" w:name="_Toc534474142"/>
      <w:bookmarkStart w:id="20" w:name="_Toc452410678"/>
      <w:r w:rsidRPr="00E91957">
        <w:rPr>
          <w:shd w:val="clear" w:color="auto" w:fill="FFFFFF"/>
        </w:rPr>
        <w:t>Комп'ютерні ігри і навчання</w:t>
      </w:r>
      <w:bookmarkEnd w:id="19"/>
      <w:bookmarkEnd w:id="20"/>
    </w:p>
    <w:p w:rsidR="00267794" w:rsidRPr="00E91957" w:rsidRDefault="00267794" w:rsidP="003D756C">
      <w:pPr>
        <w:pStyle w:val="af5"/>
        <w:shd w:val="clear" w:color="auto" w:fill="FFFFFF"/>
        <w:spacing w:before="120" w:after="120" w:line="360" w:lineRule="auto"/>
        <w:jc w:val="both"/>
        <w:rPr>
          <w:color w:val="252525"/>
          <w:sz w:val="28"/>
          <w:szCs w:val="28"/>
        </w:rPr>
      </w:pPr>
    </w:p>
    <w:p w:rsidR="001B2650" w:rsidRPr="00E91957" w:rsidRDefault="00267794" w:rsidP="001B2650">
      <w:pPr>
        <w:pStyle w:val="af5"/>
        <w:shd w:val="clear" w:color="auto" w:fill="FFFFFF"/>
        <w:spacing w:before="0" w:after="120" w:line="360" w:lineRule="auto"/>
        <w:ind w:firstLine="567"/>
        <w:jc w:val="both"/>
        <w:rPr>
          <w:color w:val="252525"/>
          <w:sz w:val="28"/>
          <w:szCs w:val="28"/>
          <w:lang w:val="ru-RU"/>
        </w:rPr>
      </w:pPr>
      <w:r w:rsidRPr="00E91957">
        <w:rPr>
          <w:color w:val="252525"/>
          <w:sz w:val="28"/>
          <w:szCs w:val="28"/>
        </w:rPr>
        <w:t xml:space="preserve">Цифрові навчальні ігри - це предмет дослідження педагогіки комп'ютерної гри, яка в свою чергу є частиною </w:t>
      </w:r>
      <w:proofErr w:type="spellStart"/>
      <w:r w:rsidRPr="00E91957">
        <w:rPr>
          <w:color w:val="252525"/>
          <w:sz w:val="28"/>
          <w:szCs w:val="28"/>
        </w:rPr>
        <w:t>медіапедагогіки</w:t>
      </w:r>
      <w:proofErr w:type="spellEnd"/>
      <w:r w:rsidRPr="00E91957">
        <w:rPr>
          <w:color w:val="252525"/>
          <w:sz w:val="28"/>
          <w:szCs w:val="28"/>
        </w:rPr>
        <w:t xml:space="preserve"> (</w:t>
      </w:r>
      <w:proofErr w:type="spellStart"/>
      <w:r w:rsidRPr="00E91957">
        <w:rPr>
          <w:color w:val="252525"/>
          <w:sz w:val="28"/>
          <w:szCs w:val="28"/>
        </w:rPr>
        <w:t>або</w:t>
      </w:r>
      <w:r w:rsidRPr="00E91957">
        <w:rPr>
          <w:rStyle w:val="apple-converted-space"/>
          <w:color w:val="252525"/>
          <w:sz w:val="28"/>
          <w:szCs w:val="28"/>
        </w:rPr>
        <w:t> </w:t>
      </w:r>
      <w:r w:rsidR="003D756C" w:rsidRPr="00E91957">
        <w:rPr>
          <w:rStyle w:val="apple-converted-space"/>
          <w:color w:val="252525"/>
          <w:sz w:val="28"/>
          <w:szCs w:val="28"/>
        </w:rPr>
        <w:t>медіаос</w:t>
      </w:r>
      <w:proofErr w:type="spellEnd"/>
      <w:r w:rsidR="003D756C" w:rsidRPr="00E91957">
        <w:rPr>
          <w:rStyle w:val="apple-converted-space"/>
          <w:color w:val="252525"/>
          <w:sz w:val="28"/>
          <w:szCs w:val="28"/>
        </w:rPr>
        <w:t>віти</w:t>
      </w:r>
      <w:r w:rsidRPr="00E91957">
        <w:rPr>
          <w:rStyle w:val="apple-converted-space"/>
          <w:color w:val="252525"/>
          <w:sz w:val="28"/>
          <w:szCs w:val="28"/>
        </w:rPr>
        <w:t> </w:t>
      </w:r>
      <w:r w:rsidRPr="00E91957">
        <w:rPr>
          <w:color w:val="252525"/>
          <w:sz w:val="28"/>
          <w:szCs w:val="28"/>
        </w:rPr>
        <w:t>).</w:t>
      </w:r>
      <w:r w:rsidRPr="00E91957">
        <w:rPr>
          <w:rStyle w:val="apple-converted-space"/>
          <w:color w:val="252525"/>
          <w:sz w:val="28"/>
          <w:szCs w:val="28"/>
        </w:rPr>
        <w:t> </w:t>
      </w:r>
      <w:r w:rsidRPr="00E91957">
        <w:rPr>
          <w:color w:val="252525"/>
          <w:sz w:val="28"/>
          <w:szCs w:val="28"/>
        </w:rPr>
        <w:t>Що відноситься до навчальної грі педагогіка комп'ютерних ігор</w:t>
      </w:r>
      <w:r w:rsidR="001B2650" w:rsidRPr="00E91957">
        <w:rPr>
          <w:color w:val="252525"/>
          <w:sz w:val="28"/>
          <w:szCs w:val="28"/>
          <w:lang w:val="ru-RU"/>
        </w:rPr>
        <w:t xml:space="preserve"> [1]</w:t>
      </w:r>
      <w:r w:rsidRPr="00E91957">
        <w:rPr>
          <w:color w:val="252525"/>
          <w:sz w:val="28"/>
          <w:szCs w:val="28"/>
        </w:rPr>
        <w:t xml:space="preserve"> розглядає три основні завдання:</w:t>
      </w:r>
    </w:p>
    <w:p w:rsidR="001B2650" w:rsidRPr="00E91957" w:rsidRDefault="001B2650" w:rsidP="001B2650">
      <w:pPr>
        <w:pStyle w:val="af5"/>
        <w:shd w:val="clear" w:color="auto" w:fill="FFFFFF"/>
        <w:spacing w:before="0" w:after="120" w:line="360" w:lineRule="auto"/>
        <w:ind w:firstLine="567"/>
        <w:jc w:val="both"/>
        <w:rPr>
          <w:color w:val="252525"/>
          <w:sz w:val="28"/>
          <w:szCs w:val="28"/>
          <w:lang w:val="ru-RU"/>
        </w:rPr>
      </w:pPr>
      <w:r w:rsidRPr="00E91957">
        <w:rPr>
          <w:color w:val="252525"/>
          <w:sz w:val="28"/>
          <w:szCs w:val="28"/>
          <w:lang w:val="ru-RU"/>
        </w:rPr>
        <w:t>- в</w:t>
      </w:r>
      <w:proofErr w:type="spellStart"/>
      <w:r w:rsidR="00267794" w:rsidRPr="00E91957">
        <w:rPr>
          <w:color w:val="252525"/>
          <w:sz w:val="28"/>
          <w:szCs w:val="28"/>
        </w:rPr>
        <w:t>она</w:t>
      </w:r>
      <w:proofErr w:type="spellEnd"/>
      <w:r w:rsidR="00267794" w:rsidRPr="00E91957">
        <w:rPr>
          <w:color w:val="252525"/>
          <w:sz w:val="28"/>
          <w:szCs w:val="28"/>
        </w:rPr>
        <w:t xml:space="preserve"> досліджує і описує роль цифрових навчальних ігор у педагогічній практиці (</w:t>
      </w:r>
      <w:r w:rsidR="00913212" w:rsidRPr="00E91957">
        <w:rPr>
          <w:color w:val="252525"/>
          <w:sz w:val="28"/>
          <w:szCs w:val="28"/>
          <w:lang w:val="ru-RU"/>
        </w:rPr>
        <w:t>в</w:t>
      </w:r>
      <w:r w:rsidR="00267794" w:rsidRPr="00E91957">
        <w:rPr>
          <w:color w:val="252525"/>
          <w:sz w:val="28"/>
          <w:szCs w:val="28"/>
        </w:rPr>
        <w:t xml:space="preserve"> школах, під час соціальної роботи, в будинках для людей похилого віку і т.</w:t>
      </w:r>
      <w:r w:rsidR="00913212" w:rsidRPr="00E91957">
        <w:rPr>
          <w:color w:val="252525"/>
          <w:sz w:val="28"/>
          <w:szCs w:val="28"/>
          <w:lang w:val="ru-RU"/>
        </w:rPr>
        <w:t>д.</w:t>
      </w:r>
      <w:r w:rsidR="00267794" w:rsidRPr="00E91957">
        <w:rPr>
          <w:color w:val="252525"/>
          <w:sz w:val="28"/>
          <w:szCs w:val="28"/>
        </w:rPr>
        <w:t>).</w:t>
      </w:r>
      <w:r w:rsidR="00267794" w:rsidRPr="00E91957">
        <w:rPr>
          <w:rStyle w:val="apple-converted-space"/>
          <w:color w:val="252525"/>
          <w:sz w:val="28"/>
          <w:szCs w:val="28"/>
        </w:rPr>
        <w:t> </w:t>
      </w:r>
      <w:r w:rsidR="00267794" w:rsidRPr="00E91957">
        <w:rPr>
          <w:color w:val="252525"/>
          <w:sz w:val="28"/>
          <w:szCs w:val="28"/>
        </w:rPr>
        <w:t xml:space="preserve">Комп'ютерні ігри поза педагогічного контексту (що відносяться до педагогіки формах, поширенні, діях) і </w:t>
      </w:r>
      <w:proofErr w:type="spellStart"/>
      <w:r w:rsidR="00267794" w:rsidRPr="00E91957">
        <w:rPr>
          <w:color w:val="252525"/>
          <w:sz w:val="28"/>
          <w:szCs w:val="28"/>
        </w:rPr>
        <w:t>тематизация</w:t>
      </w:r>
      <w:proofErr w:type="spellEnd"/>
      <w:r w:rsidR="00267794" w:rsidRPr="00E91957">
        <w:rPr>
          <w:color w:val="252525"/>
          <w:sz w:val="28"/>
          <w:szCs w:val="28"/>
        </w:rPr>
        <w:t xml:space="preserve"> цифрових навчальних ігор в педагогічному, але не науковому дискурсі (наприклад, в</w:t>
      </w:r>
      <w:r w:rsidR="00267794" w:rsidRPr="00E91957">
        <w:rPr>
          <w:rStyle w:val="apple-converted-space"/>
          <w:color w:val="252525"/>
          <w:sz w:val="28"/>
          <w:szCs w:val="28"/>
        </w:rPr>
        <w:t> </w:t>
      </w:r>
      <w:r w:rsidR="00267794" w:rsidRPr="00E91957">
        <w:rPr>
          <w:color w:val="252525"/>
          <w:sz w:val="28"/>
          <w:szCs w:val="28"/>
        </w:rPr>
        <w:t>медіа</w:t>
      </w:r>
      <w:r w:rsidR="00267794" w:rsidRPr="00E91957">
        <w:rPr>
          <w:rStyle w:val="apple-converted-space"/>
          <w:color w:val="252525"/>
          <w:sz w:val="28"/>
          <w:szCs w:val="28"/>
        </w:rPr>
        <w:t> </w:t>
      </w:r>
      <w:r w:rsidR="00267794" w:rsidRPr="00E91957">
        <w:rPr>
          <w:color w:val="252525"/>
          <w:sz w:val="28"/>
          <w:szCs w:val="28"/>
        </w:rPr>
        <w:t>, в професійної медійної літературі, проектах навчальних занять, а також в довідниках по дизайну цифрових навчальних ігор)</w:t>
      </w:r>
      <w:r w:rsidRPr="00E91957">
        <w:rPr>
          <w:color w:val="252525"/>
          <w:sz w:val="28"/>
          <w:szCs w:val="28"/>
          <w:lang w:val="ru-RU"/>
        </w:rPr>
        <w:t>;</w:t>
      </w:r>
    </w:p>
    <w:p w:rsidR="00913212" w:rsidRPr="00E91957" w:rsidRDefault="001B2650" w:rsidP="001B2650">
      <w:pPr>
        <w:pStyle w:val="af5"/>
        <w:shd w:val="clear" w:color="auto" w:fill="FFFFFF"/>
        <w:spacing w:before="120" w:after="120" w:line="360" w:lineRule="auto"/>
        <w:ind w:firstLine="567"/>
        <w:jc w:val="both"/>
        <w:rPr>
          <w:color w:val="252525"/>
          <w:sz w:val="28"/>
          <w:szCs w:val="28"/>
        </w:rPr>
      </w:pPr>
      <w:r w:rsidRPr="00E91957">
        <w:rPr>
          <w:color w:val="252525"/>
          <w:sz w:val="28"/>
          <w:szCs w:val="28"/>
          <w:lang w:val="ru-RU"/>
        </w:rPr>
        <w:t>- в</w:t>
      </w:r>
      <w:proofErr w:type="spellStart"/>
      <w:r w:rsidR="00267794" w:rsidRPr="00E91957">
        <w:rPr>
          <w:color w:val="252525"/>
          <w:sz w:val="28"/>
          <w:szCs w:val="28"/>
        </w:rPr>
        <w:t>она</w:t>
      </w:r>
      <w:proofErr w:type="spellEnd"/>
      <w:r w:rsidR="00267794" w:rsidRPr="00E91957">
        <w:rPr>
          <w:color w:val="252525"/>
          <w:sz w:val="28"/>
          <w:szCs w:val="28"/>
        </w:rPr>
        <w:t xml:space="preserve"> критично ставиться до</w:t>
      </w:r>
      <w:r w:rsidR="00267794" w:rsidRPr="00E91957">
        <w:rPr>
          <w:rStyle w:val="apple-converted-space"/>
          <w:color w:val="252525"/>
          <w:sz w:val="28"/>
          <w:szCs w:val="28"/>
        </w:rPr>
        <w:t> </w:t>
      </w:r>
      <w:r w:rsidR="00267794" w:rsidRPr="00E91957">
        <w:rPr>
          <w:color w:val="252525"/>
          <w:sz w:val="28"/>
          <w:szCs w:val="28"/>
        </w:rPr>
        <w:t>комп'ютерних ігор</w:t>
      </w:r>
      <w:r w:rsidR="00267794" w:rsidRPr="00E91957">
        <w:rPr>
          <w:rStyle w:val="apple-converted-space"/>
          <w:color w:val="252525"/>
          <w:sz w:val="28"/>
          <w:szCs w:val="28"/>
        </w:rPr>
        <w:t> </w:t>
      </w:r>
      <w:r w:rsidR="00267794" w:rsidRPr="00E91957">
        <w:rPr>
          <w:color w:val="252525"/>
          <w:sz w:val="28"/>
          <w:szCs w:val="28"/>
        </w:rPr>
        <w:t>в педагогічній практиці і педагогічні, ненаукові висловлювання про комп'ютерні ігри.</w:t>
      </w:r>
      <w:r w:rsidR="00267794" w:rsidRPr="00E91957">
        <w:rPr>
          <w:rStyle w:val="apple-converted-space"/>
          <w:color w:val="252525"/>
          <w:sz w:val="28"/>
          <w:szCs w:val="28"/>
        </w:rPr>
        <w:t> </w:t>
      </w:r>
      <w:r w:rsidR="00267794" w:rsidRPr="00E91957">
        <w:rPr>
          <w:color w:val="252525"/>
          <w:sz w:val="28"/>
          <w:szCs w:val="28"/>
        </w:rPr>
        <w:t>При цьому вона спирається на описові результати педагогічного дослідження комп'ютерних ігор і на форми аргументації з педагогічної ети</w:t>
      </w:r>
      <w:r w:rsidRPr="00E91957">
        <w:rPr>
          <w:color w:val="252525"/>
          <w:sz w:val="28"/>
          <w:szCs w:val="28"/>
        </w:rPr>
        <w:t>ки, наприклад, філософії освіти;</w:t>
      </w:r>
    </w:p>
    <w:p w:rsidR="00267794" w:rsidRPr="00E91957" w:rsidRDefault="001B2650" w:rsidP="001B2650">
      <w:pPr>
        <w:pStyle w:val="af5"/>
        <w:shd w:val="clear" w:color="auto" w:fill="FFFFFF"/>
        <w:spacing w:before="120" w:after="120" w:line="360" w:lineRule="auto"/>
        <w:ind w:firstLine="567"/>
        <w:jc w:val="both"/>
        <w:rPr>
          <w:color w:val="252525"/>
          <w:sz w:val="28"/>
          <w:szCs w:val="28"/>
        </w:rPr>
      </w:pPr>
      <w:r w:rsidRPr="00E91957">
        <w:rPr>
          <w:color w:val="252525"/>
          <w:sz w:val="28"/>
          <w:szCs w:val="28"/>
        </w:rPr>
        <w:t>- в</w:t>
      </w:r>
      <w:r w:rsidR="00267794" w:rsidRPr="00E91957">
        <w:rPr>
          <w:color w:val="252525"/>
          <w:sz w:val="28"/>
          <w:szCs w:val="28"/>
        </w:rPr>
        <w:t xml:space="preserve">она займається методологічним і технічним дослідженням (комп'ютерних ігор) з метою дати </w:t>
      </w:r>
      <w:proofErr w:type="spellStart"/>
      <w:r w:rsidR="00267794" w:rsidRPr="00E91957">
        <w:rPr>
          <w:color w:val="252525"/>
          <w:sz w:val="28"/>
          <w:szCs w:val="28"/>
        </w:rPr>
        <w:t>науково-обгрунтовані</w:t>
      </w:r>
      <w:proofErr w:type="spellEnd"/>
      <w:r w:rsidR="00267794" w:rsidRPr="00E91957">
        <w:rPr>
          <w:color w:val="252525"/>
          <w:sz w:val="28"/>
          <w:szCs w:val="28"/>
        </w:rPr>
        <w:t xml:space="preserve"> вказівки для створення цифрових навчальних ігор і їх виховно-педагогічного використання (розвитку і оцінки).</w:t>
      </w:r>
      <w:r w:rsidR="00913212" w:rsidRPr="00E91957">
        <w:rPr>
          <w:color w:val="252525"/>
          <w:sz w:val="28"/>
          <w:szCs w:val="28"/>
        </w:rPr>
        <w:t xml:space="preserve"> </w:t>
      </w:r>
      <w:r w:rsidR="00267794" w:rsidRPr="00E91957">
        <w:rPr>
          <w:color w:val="252525"/>
          <w:sz w:val="28"/>
          <w:szCs w:val="28"/>
        </w:rPr>
        <w:t>Методологічне дослідження використовує результати обох названих дослідницьких завдань (наприклад, опис дидактично-методологічного дизайну розважальних комп'ютерних ігор).</w:t>
      </w:r>
      <w:r w:rsidR="00267794" w:rsidRPr="00E91957">
        <w:rPr>
          <w:rStyle w:val="apple-converted-space"/>
          <w:color w:val="252525"/>
          <w:sz w:val="28"/>
          <w:szCs w:val="28"/>
        </w:rPr>
        <w:t> </w:t>
      </w:r>
      <w:r w:rsidR="00267794" w:rsidRPr="00E91957">
        <w:rPr>
          <w:color w:val="252525"/>
          <w:sz w:val="28"/>
          <w:szCs w:val="28"/>
        </w:rPr>
        <w:t>Наприклад, щоб розробити наукові гіпотези.</w:t>
      </w:r>
    </w:p>
    <w:p w:rsidR="00267794" w:rsidRPr="00E91957" w:rsidRDefault="00267794" w:rsidP="00DB314F">
      <w:pPr>
        <w:pStyle w:val="af5"/>
        <w:shd w:val="clear" w:color="auto" w:fill="FFFFFF"/>
        <w:spacing w:before="120" w:after="120" w:line="360" w:lineRule="auto"/>
        <w:ind w:firstLine="567"/>
        <w:jc w:val="both"/>
        <w:rPr>
          <w:color w:val="252525"/>
          <w:sz w:val="28"/>
          <w:szCs w:val="28"/>
        </w:rPr>
      </w:pPr>
      <w:r w:rsidRPr="00E91957">
        <w:rPr>
          <w:color w:val="252525"/>
          <w:sz w:val="28"/>
          <w:szCs w:val="28"/>
        </w:rPr>
        <w:lastRenderedPageBreak/>
        <w:t>Ці три дослідницькі завдання хоч і пов'язані один з одним, але йдуть різної дослідницькою логікою і розрізняються з системної науково-теоретичної позиції.</w:t>
      </w:r>
      <w:r w:rsidRPr="00E91957">
        <w:rPr>
          <w:rStyle w:val="apple-converted-space"/>
          <w:color w:val="252525"/>
          <w:sz w:val="28"/>
          <w:szCs w:val="28"/>
        </w:rPr>
        <w:t> </w:t>
      </w:r>
      <w:r w:rsidRPr="00E91957">
        <w:rPr>
          <w:color w:val="252525"/>
          <w:sz w:val="28"/>
          <w:szCs w:val="28"/>
        </w:rPr>
        <w:t>Важливими суміжними науками комп'ютерної педагогіки є</w:t>
      </w:r>
      <w:r w:rsidRPr="00E91957">
        <w:rPr>
          <w:rStyle w:val="apple-converted-space"/>
          <w:color w:val="252525"/>
          <w:sz w:val="28"/>
          <w:szCs w:val="28"/>
        </w:rPr>
        <w:t> </w:t>
      </w:r>
      <w:r w:rsidRPr="00E91957">
        <w:rPr>
          <w:color w:val="252525"/>
          <w:sz w:val="28"/>
          <w:szCs w:val="28"/>
        </w:rPr>
        <w:t>комплекс наукових дисциплін про засоби комунікації</w:t>
      </w:r>
      <w:r w:rsidR="00913212" w:rsidRPr="00E91957">
        <w:rPr>
          <w:color w:val="252525"/>
          <w:sz w:val="28"/>
          <w:szCs w:val="28"/>
        </w:rPr>
        <w:t xml:space="preserve"> </w:t>
      </w:r>
      <w:r w:rsidRPr="00E91957">
        <w:rPr>
          <w:rStyle w:val="apple-converted-space"/>
          <w:color w:val="252525"/>
          <w:sz w:val="28"/>
          <w:szCs w:val="28"/>
        </w:rPr>
        <w:t> </w:t>
      </w:r>
      <w:r w:rsidRPr="00E91957">
        <w:rPr>
          <w:color w:val="252525"/>
          <w:sz w:val="28"/>
          <w:szCs w:val="28"/>
        </w:rPr>
        <w:t>та</w:t>
      </w:r>
      <w:r w:rsidRPr="00E91957">
        <w:rPr>
          <w:rStyle w:val="apple-converted-space"/>
          <w:color w:val="252525"/>
          <w:sz w:val="28"/>
          <w:szCs w:val="28"/>
        </w:rPr>
        <w:t> </w:t>
      </w:r>
      <w:r w:rsidRPr="00E91957">
        <w:rPr>
          <w:color w:val="252525"/>
          <w:sz w:val="28"/>
          <w:szCs w:val="28"/>
        </w:rPr>
        <w:t>дослідження відеоігор</w:t>
      </w:r>
      <w:r w:rsidRPr="00E91957">
        <w:rPr>
          <w:rStyle w:val="apple-converted-space"/>
          <w:color w:val="252525"/>
          <w:sz w:val="28"/>
          <w:szCs w:val="28"/>
        </w:rPr>
        <w:t> </w:t>
      </w:r>
      <w:r w:rsidRPr="00E91957">
        <w:rPr>
          <w:color w:val="252525"/>
          <w:sz w:val="28"/>
          <w:szCs w:val="28"/>
        </w:rPr>
        <w:t>.</w:t>
      </w:r>
    </w:p>
    <w:p w:rsidR="00267794" w:rsidRPr="00E91957" w:rsidRDefault="00267794" w:rsidP="00DB314F">
      <w:pPr>
        <w:pStyle w:val="af5"/>
        <w:shd w:val="clear" w:color="auto" w:fill="FFFFFF"/>
        <w:spacing w:before="120" w:after="120" w:line="360" w:lineRule="auto"/>
        <w:ind w:firstLine="567"/>
        <w:jc w:val="both"/>
        <w:rPr>
          <w:color w:val="252525"/>
          <w:sz w:val="28"/>
          <w:szCs w:val="28"/>
        </w:rPr>
      </w:pPr>
      <w:r w:rsidRPr="00E91957">
        <w:rPr>
          <w:color w:val="252525"/>
          <w:sz w:val="28"/>
          <w:szCs w:val="28"/>
        </w:rPr>
        <w:t>Відеоігри можуть бути також дуже корисні в тому сенсі, що вони створюють ефект симуляції дії, але при цьому не несуть будь-якої очевидної небезпеки.</w:t>
      </w:r>
      <w:r w:rsidRPr="00E91957">
        <w:rPr>
          <w:rStyle w:val="apple-converted-space"/>
          <w:color w:val="252525"/>
          <w:sz w:val="28"/>
          <w:szCs w:val="28"/>
        </w:rPr>
        <w:t> </w:t>
      </w:r>
      <w:r w:rsidRPr="00E91957">
        <w:rPr>
          <w:color w:val="252525"/>
          <w:sz w:val="28"/>
          <w:szCs w:val="28"/>
        </w:rPr>
        <w:t>Наприклад, коли повітряні війська вчать своїх пілотів літати на літаку, що стоїть мільйони доларів, природно, вони не відправляють пілотів відразу ж на злітну смугу.</w:t>
      </w:r>
    </w:p>
    <w:p w:rsidR="00267794" w:rsidRPr="00E91957" w:rsidRDefault="00913212" w:rsidP="00DB314F">
      <w:pPr>
        <w:pStyle w:val="af5"/>
        <w:shd w:val="clear" w:color="auto" w:fill="FFFFFF"/>
        <w:spacing w:before="120" w:after="120" w:line="360" w:lineRule="auto"/>
        <w:ind w:firstLine="567"/>
        <w:jc w:val="both"/>
        <w:rPr>
          <w:color w:val="252525"/>
          <w:sz w:val="28"/>
          <w:szCs w:val="28"/>
        </w:rPr>
      </w:pPr>
      <w:r w:rsidRPr="00E91957">
        <w:rPr>
          <w:color w:val="252525"/>
          <w:sz w:val="28"/>
          <w:szCs w:val="28"/>
        </w:rPr>
        <w:t>Військові повітряні сили</w:t>
      </w:r>
      <w:r w:rsidR="00267794" w:rsidRPr="00E91957">
        <w:rPr>
          <w:color w:val="252525"/>
          <w:sz w:val="28"/>
          <w:szCs w:val="28"/>
        </w:rPr>
        <w:t xml:space="preserve"> використовують симулятор водіння літака, щоб підготувати пілотів до управління цією машиною.</w:t>
      </w:r>
      <w:r w:rsidR="00267794" w:rsidRPr="00E91957">
        <w:rPr>
          <w:rStyle w:val="apple-converted-space"/>
          <w:color w:val="252525"/>
          <w:sz w:val="28"/>
          <w:szCs w:val="28"/>
        </w:rPr>
        <w:t> </w:t>
      </w:r>
      <w:r w:rsidR="00267794" w:rsidRPr="00E91957">
        <w:rPr>
          <w:color w:val="252525"/>
          <w:sz w:val="28"/>
          <w:szCs w:val="28"/>
        </w:rPr>
        <w:t>Ці віртуальні симулятори призначені для тренувань і підготовки до роботи в реальному світі, при цьому вони попереджають отримання будь-якого шкоди або втрати життя в процесу навчання.</w:t>
      </w:r>
      <w:r w:rsidR="00267794" w:rsidRPr="00E91957">
        <w:rPr>
          <w:rStyle w:val="apple-converted-space"/>
          <w:color w:val="252525"/>
          <w:sz w:val="28"/>
          <w:szCs w:val="28"/>
        </w:rPr>
        <w:t> </w:t>
      </w:r>
      <w:r w:rsidR="00267794" w:rsidRPr="00E91957">
        <w:rPr>
          <w:color w:val="252525"/>
          <w:sz w:val="28"/>
          <w:szCs w:val="28"/>
        </w:rPr>
        <w:t>Пілот може розбитися в симуляторі, зробити висновки зі своїх помилок і перезапустити програму.</w:t>
      </w:r>
      <w:r w:rsidR="00267794" w:rsidRPr="00E91957">
        <w:rPr>
          <w:rStyle w:val="apple-converted-space"/>
          <w:color w:val="252525"/>
          <w:sz w:val="28"/>
          <w:szCs w:val="28"/>
        </w:rPr>
        <w:t> </w:t>
      </w:r>
      <w:r w:rsidR="00267794" w:rsidRPr="00E91957">
        <w:rPr>
          <w:color w:val="252525"/>
          <w:sz w:val="28"/>
          <w:szCs w:val="28"/>
        </w:rPr>
        <w:t>Цей процес веде в результаті до високого рівня майстерності в симуляторі, а далі і при управлінні справжнім літаком, на якому пілоти літатимуть в майбутньому.</w:t>
      </w:r>
      <w:r w:rsidR="00267794" w:rsidRPr="00E91957">
        <w:rPr>
          <w:rStyle w:val="apple-converted-space"/>
          <w:color w:val="252525"/>
          <w:sz w:val="28"/>
          <w:szCs w:val="28"/>
        </w:rPr>
        <w:t> </w:t>
      </w:r>
      <w:r w:rsidR="00267794" w:rsidRPr="00E91957">
        <w:rPr>
          <w:color w:val="252525"/>
          <w:sz w:val="28"/>
          <w:szCs w:val="28"/>
        </w:rPr>
        <w:t>Військові також використовують гри франшизи.</w:t>
      </w:r>
      <w:r w:rsidR="00267794" w:rsidRPr="00E91957">
        <w:rPr>
          <w:rStyle w:val="apple-converted-space"/>
          <w:color w:val="252525"/>
          <w:sz w:val="28"/>
          <w:szCs w:val="28"/>
        </w:rPr>
        <w:t> </w:t>
      </w:r>
      <w:r w:rsidR="00267794" w:rsidRPr="00E91957">
        <w:rPr>
          <w:color w:val="252525"/>
          <w:sz w:val="28"/>
          <w:szCs w:val="28"/>
        </w:rPr>
        <w:t>Ігри такого роду занурюють гравців в віртуальну реальність. Використовуючи тактичні навички, гравці намагаються досягти в грі будь-яких, поставлених перед ними цілей.</w:t>
      </w:r>
      <w:r w:rsidR="00267794" w:rsidRPr="00E91957">
        <w:rPr>
          <w:rStyle w:val="apple-converted-space"/>
          <w:color w:val="252525"/>
          <w:sz w:val="28"/>
          <w:szCs w:val="28"/>
        </w:rPr>
        <w:t> </w:t>
      </w:r>
      <w:r w:rsidR="00267794" w:rsidRPr="00E91957">
        <w:rPr>
          <w:color w:val="252525"/>
          <w:sz w:val="28"/>
          <w:szCs w:val="28"/>
        </w:rPr>
        <w:t>Це дозволяє військовим показати своїм солдатам, як справлятися з конкретними ситуаціями, не ризикуючи при цьому отримати поранення на полі бою</w:t>
      </w:r>
      <w:r w:rsidR="00267794" w:rsidRPr="00E91957">
        <w:rPr>
          <w:rStyle w:val="apple-converted-space"/>
          <w:color w:val="252525"/>
          <w:sz w:val="28"/>
          <w:szCs w:val="28"/>
        </w:rPr>
        <w:t>  </w:t>
      </w:r>
      <w:r w:rsidR="00267794" w:rsidRPr="00E91957">
        <w:rPr>
          <w:color w:val="252525"/>
          <w:sz w:val="28"/>
          <w:szCs w:val="28"/>
        </w:rPr>
        <w:t>.</w:t>
      </w:r>
    </w:p>
    <w:p w:rsidR="00267794" w:rsidRDefault="00267794" w:rsidP="00D434EF">
      <w:pPr>
        <w:pStyle w:val="af5"/>
        <w:spacing w:before="0" w:after="0" w:line="360" w:lineRule="auto"/>
        <w:ind w:firstLine="567"/>
        <w:jc w:val="both"/>
        <w:rPr>
          <w:color w:val="252525"/>
          <w:sz w:val="28"/>
          <w:szCs w:val="28"/>
        </w:rPr>
      </w:pPr>
      <w:r w:rsidRPr="00E91957">
        <w:rPr>
          <w:color w:val="252525"/>
          <w:sz w:val="28"/>
          <w:szCs w:val="28"/>
        </w:rPr>
        <w:t>Цифрові навчальні ігри відрізняються від традиційних</w:t>
      </w:r>
      <w:r w:rsidRPr="00E91957">
        <w:rPr>
          <w:rStyle w:val="apple-converted-space"/>
          <w:color w:val="252525"/>
          <w:sz w:val="28"/>
          <w:szCs w:val="28"/>
        </w:rPr>
        <w:t> </w:t>
      </w:r>
      <w:r w:rsidRPr="00E91957">
        <w:rPr>
          <w:color w:val="252525"/>
          <w:sz w:val="28"/>
          <w:szCs w:val="28"/>
        </w:rPr>
        <w:t>навчальних ігор</w:t>
      </w:r>
      <w:r w:rsidRPr="00E91957">
        <w:rPr>
          <w:rStyle w:val="apple-converted-space"/>
          <w:color w:val="252525"/>
          <w:sz w:val="28"/>
          <w:szCs w:val="28"/>
        </w:rPr>
        <w:t> </w:t>
      </w:r>
      <w:r w:rsidRPr="00E91957">
        <w:rPr>
          <w:color w:val="252525"/>
          <w:sz w:val="28"/>
          <w:szCs w:val="28"/>
        </w:rPr>
        <w:t>і не заснованого на іграх</w:t>
      </w:r>
      <w:r w:rsidRPr="00E91957">
        <w:rPr>
          <w:rStyle w:val="apple-converted-space"/>
          <w:color w:val="252525"/>
          <w:sz w:val="28"/>
          <w:szCs w:val="28"/>
        </w:rPr>
        <w:t> </w:t>
      </w:r>
      <w:r w:rsidRPr="00E91957">
        <w:rPr>
          <w:color w:val="252525"/>
          <w:sz w:val="28"/>
          <w:szCs w:val="28"/>
        </w:rPr>
        <w:t xml:space="preserve">електронного </w:t>
      </w:r>
      <w:proofErr w:type="spellStart"/>
      <w:r w:rsidRPr="00E91957">
        <w:rPr>
          <w:color w:val="252525"/>
          <w:sz w:val="28"/>
          <w:szCs w:val="28"/>
        </w:rPr>
        <w:t>навчаннятим</w:t>
      </w:r>
      <w:proofErr w:type="spellEnd"/>
      <w:r w:rsidRPr="00E91957">
        <w:rPr>
          <w:color w:val="252525"/>
          <w:sz w:val="28"/>
          <w:szCs w:val="28"/>
        </w:rPr>
        <w:t xml:space="preserve">, що вони використовують методи мотивації розважальних ігор, щоб досягти своїх освітніх </w:t>
      </w:r>
      <w:proofErr w:type="spellStart"/>
      <w:r w:rsidRPr="00E91957">
        <w:rPr>
          <w:color w:val="252525"/>
          <w:sz w:val="28"/>
          <w:szCs w:val="28"/>
        </w:rPr>
        <w:t>цілей</w:t>
      </w:r>
      <w:r w:rsidRPr="00E91957">
        <w:rPr>
          <w:rStyle w:val="apple-converted-space"/>
          <w:color w:val="252525"/>
          <w:sz w:val="28"/>
          <w:szCs w:val="28"/>
        </w:rPr>
        <w:t> </w:t>
      </w:r>
      <w:r w:rsidRPr="00E91957">
        <w:rPr>
          <w:color w:val="252525"/>
          <w:sz w:val="28"/>
          <w:szCs w:val="28"/>
        </w:rPr>
        <w:t>.</w:t>
      </w:r>
      <w:proofErr w:type="spellEnd"/>
      <w:r w:rsidRPr="00E91957">
        <w:rPr>
          <w:rStyle w:val="apple-converted-space"/>
          <w:color w:val="252525"/>
          <w:sz w:val="28"/>
          <w:szCs w:val="28"/>
        </w:rPr>
        <w:t> </w:t>
      </w:r>
      <w:r w:rsidRPr="00E91957">
        <w:rPr>
          <w:color w:val="252525"/>
          <w:sz w:val="28"/>
          <w:szCs w:val="28"/>
        </w:rPr>
        <w:t xml:space="preserve">Таким чином, вони досить часто використовують будь-яку історію і </w:t>
      </w:r>
      <w:proofErr w:type="spellStart"/>
      <w:r w:rsidRPr="00E91957">
        <w:rPr>
          <w:color w:val="252525"/>
          <w:sz w:val="28"/>
          <w:szCs w:val="28"/>
        </w:rPr>
        <w:t>парасоціальние</w:t>
      </w:r>
      <w:proofErr w:type="spellEnd"/>
      <w:r w:rsidRPr="00E91957">
        <w:rPr>
          <w:color w:val="252525"/>
          <w:sz w:val="28"/>
          <w:szCs w:val="28"/>
        </w:rPr>
        <w:t xml:space="preserve"> відносини між гравцем і</w:t>
      </w:r>
      <w:r w:rsidRPr="00E91957">
        <w:rPr>
          <w:rStyle w:val="apple-converted-space"/>
          <w:color w:val="252525"/>
          <w:sz w:val="28"/>
          <w:szCs w:val="28"/>
        </w:rPr>
        <w:t> </w:t>
      </w:r>
      <w:r w:rsidRPr="00E91957">
        <w:rPr>
          <w:color w:val="252525"/>
          <w:sz w:val="28"/>
          <w:szCs w:val="28"/>
        </w:rPr>
        <w:t>неігрових персонажем</w:t>
      </w:r>
      <w:r w:rsidRPr="00E91957">
        <w:rPr>
          <w:rStyle w:val="apple-converted-space"/>
          <w:color w:val="252525"/>
          <w:sz w:val="28"/>
          <w:szCs w:val="28"/>
        </w:rPr>
        <w:t> </w:t>
      </w:r>
      <w:r w:rsidRPr="00E91957">
        <w:rPr>
          <w:color w:val="252525"/>
          <w:sz w:val="28"/>
          <w:szCs w:val="28"/>
        </w:rPr>
        <w:t>(англ</w:t>
      </w:r>
      <w:proofErr w:type="spellStart"/>
      <w:r w:rsidRPr="00E91957">
        <w:rPr>
          <w:color w:val="252525"/>
          <w:sz w:val="28"/>
          <w:szCs w:val="28"/>
        </w:rPr>
        <w:t>.</w:t>
      </w:r>
      <w:r w:rsidRPr="00E91957">
        <w:rPr>
          <w:rStyle w:val="apple-converted-space"/>
          <w:color w:val="0B0080"/>
          <w:sz w:val="28"/>
          <w:szCs w:val="28"/>
        </w:rPr>
        <w:t> </w:t>
      </w:r>
      <w:r w:rsidRPr="00E91957">
        <w:rPr>
          <w:iCs/>
          <w:color w:val="252525"/>
          <w:sz w:val="28"/>
          <w:szCs w:val="28"/>
        </w:rPr>
        <w:t>Non-player</w:t>
      </w:r>
      <w:proofErr w:type="spellEnd"/>
      <w:r w:rsidR="00E91957" w:rsidRPr="00E91957">
        <w:rPr>
          <w:iCs/>
          <w:color w:val="252525"/>
          <w:sz w:val="28"/>
          <w:szCs w:val="28"/>
        </w:rPr>
        <w:t xml:space="preserve"> </w:t>
      </w:r>
      <w:proofErr w:type="spellStart"/>
      <w:r w:rsidRPr="00E91957">
        <w:rPr>
          <w:iCs/>
          <w:color w:val="252525"/>
          <w:sz w:val="28"/>
          <w:szCs w:val="28"/>
        </w:rPr>
        <w:t>character</w:t>
      </w:r>
      <w:proofErr w:type="spellEnd"/>
      <w:r w:rsidRPr="00E91957">
        <w:rPr>
          <w:rStyle w:val="apple-converted-space"/>
          <w:color w:val="252525"/>
          <w:sz w:val="28"/>
          <w:szCs w:val="28"/>
        </w:rPr>
        <w:t> </w:t>
      </w:r>
      <w:r w:rsidRPr="00E91957">
        <w:rPr>
          <w:color w:val="252525"/>
          <w:sz w:val="28"/>
          <w:szCs w:val="28"/>
        </w:rPr>
        <w:t>)</w:t>
      </w:r>
      <w:r w:rsidRPr="00E91957">
        <w:rPr>
          <w:rStyle w:val="apple-converted-space"/>
          <w:color w:val="252525"/>
          <w:sz w:val="28"/>
          <w:szCs w:val="28"/>
        </w:rPr>
        <w:t> </w:t>
      </w:r>
      <w:r w:rsidRPr="00E91957">
        <w:rPr>
          <w:color w:val="252525"/>
          <w:sz w:val="28"/>
          <w:szCs w:val="28"/>
        </w:rPr>
        <w:t>, щоб запустити процес навчання.</w:t>
      </w:r>
      <w:r w:rsidRPr="00E91957">
        <w:rPr>
          <w:rStyle w:val="apple-converted-space"/>
          <w:color w:val="252525"/>
          <w:sz w:val="28"/>
          <w:szCs w:val="28"/>
        </w:rPr>
        <w:t> </w:t>
      </w:r>
      <w:r w:rsidRPr="00E91957">
        <w:rPr>
          <w:color w:val="252525"/>
          <w:sz w:val="28"/>
          <w:szCs w:val="28"/>
        </w:rPr>
        <w:t xml:space="preserve">На основі численних </w:t>
      </w:r>
      <w:r w:rsidRPr="00E91957">
        <w:rPr>
          <w:color w:val="252525"/>
          <w:sz w:val="28"/>
          <w:szCs w:val="28"/>
        </w:rPr>
        <w:lastRenderedPageBreak/>
        <w:t>ознак, за якими навчання в групах відрізняється від індивідуального, можна також провести принципова відмінність між цифровими іграми, спрямованими на окремого учня, і тими, які націлені на навчання в групах</w:t>
      </w:r>
      <w:r w:rsidR="00E91957" w:rsidRPr="00E91957">
        <w:rPr>
          <w:color w:val="252525"/>
          <w:sz w:val="28"/>
          <w:szCs w:val="28"/>
        </w:rPr>
        <w:t>.</w:t>
      </w:r>
    </w:p>
    <w:p w:rsidR="00D434EF" w:rsidRPr="00E91957" w:rsidRDefault="00D434EF" w:rsidP="00D434EF">
      <w:pPr>
        <w:pStyle w:val="af5"/>
        <w:spacing w:before="0" w:after="0" w:line="360" w:lineRule="auto"/>
        <w:ind w:firstLine="567"/>
        <w:jc w:val="both"/>
        <w:rPr>
          <w:color w:val="252525"/>
          <w:sz w:val="28"/>
          <w:szCs w:val="28"/>
        </w:rPr>
      </w:pPr>
    </w:p>
    <w:p w:rsidR="0084112B" w:rsidRDefault="0084112B" w:rsidP="00D434EF">
      <w:pPr>
        <w:pStyle w:val="2"/>
        <w:numPr>
          <w:ilvl w:val="1"/>
          <w:numId w:val="12"/>
        </w:numPr>
        <w:spacing w:before="0"/>
      </w:pPr>
      <w:bookmarkStart w:id="21" w:name="_Toc534474143"/>
      <w:bookmarkStart w:id="22" w:name="_Toc452410679"/>
      <w:r w:rsidRPr="00E91957">
        <w:t>Основні ігрові жанри</w:t>
      </w:r>
      <w:bookmarkEnd w:id="21"/>
      <w:bookmarkEnd w:id="22"/>
    </w:p>
    <w:p w:rsidR="00D434EF" w:rsidRPr="00D434EF" w:rsidRDefault="00D434EF" w:rsidP="00D434EF"/>
    <w:p w:rsidR="0084112B" w:rsidRPr="00E91957" w:rsidRDefault="0084112B" w:rsidP="0084112B">
      <w:r w:rsidRPr="00E91957">
        <w:t>В основі сучасних розподілів ігор на жанри</w:t>
      </w:r>
      <w:r w:rsidR="00E91957" w:rsidRPr="00E91957">
        <w:rPr>
          <w:lang w:val="ru-RU"/>
        </w:rPr>
        <w:t xml:space="preserve"> [2]</w:t>
      </w:r>
      <w:r w:rsidRPr="00E91957">
        <w:t xml:space="preserve"> лежить вид активності, який найчастіше здійснює гравець в іграх даного жанру. Так ігри в загальному можуть поділятися на ігри руху, планування і сюжету або спілкування, дії та контролю.</w:t>
      </w:r>
      <w:r w:rsidR="00E91957" w:rsidRPr="00E91957">
        <w:t xml:space="preserve"> </w:t>
      </w:r>
      <w:r w:rsidRPr="00E91957">
        <w:t xml:space="preserve">В багатьох класифікаціях визначення жанру відбувається за кількома осями. Наприклад, за двома осями сюжет  </w:t>
      </w:r>
      <w:r w:rsidR="00E91957" w:rsidRPr="00E91957">
        <w:t>-</w:t>
      </w:r>
      <w:r w:rsidRPr="00E91957">
        <w:t xml:space="preserve"> свобо</w:t>
      </w:r>
      <w:r w:rsidR="00E91957" w:rsidRPr="00E91957">
        <w:t>да дії, або трьома абстракція</w:t>
      </w:r>
      <w:r w:rsidRPr="00E91957">
        <w:t xml:space="preserve"> </w:t>
      </w:r>
      <w:r w:rsidR="00E91957" w:rsidRPr="00E91957">
        <w:t xml:space="preserve">– симуляція - </w:t>
      </w:r>
      <w:r w:rsidRPr="00E91957">
        <w:t>свобода.</w:t>
      </w:r>
      <w:r w:rsidR="00E91957" w:rsidRPr="00E91957">
        <w:t xml:space="preserve"> </w:t>
      </w:r>
      <w:r w:rsidRPr="00E91957">
        <w:t>Проте найчастіше використовуваною класифікацією, хоч і не прийнятою усіма, жанри з якої зустрічаються в більшості існуючих, є наведена нижче, яка виключає осі або багаторівневі поділи:</w:t>
      </w:r>
    </w:p>
    <w:p w:rsidR="0084112B" w:rsidRPr="00E91957" w:rsidRDefault="003D756C" w:rsidP="007E59D8">
      <w:proofErr w:type="spellStart"/>
      <w:r w:rsidRPr="00E91957">
        <w:t>Екшен</w:t>
      </w:r>
      <w:proofErr w:type="spellEnd"/>
      <w:r w:rsidRPr="00E91957">
        <w:t xml:space="preserve">. </w:t>
      </w:r>
      <w:r w:rsidR="0084112B" w:rsidRPr="00E91957">
        <w:t xml:space="preserve">В іграх такого жанру необхідно використовувати рефлекси та швидкість реакції для подолання ігрових обставин. Це один із базових жанрів і водночас найпоширеніший. Як правило </w:t>
      </w:r>
      <w:proofErr w:type="spellStart"/>
      <w:r w:rsidR="0084112B" w:rsidRPr="00E91957">
        <w:t>екшн-ігри</w:t>
      </w:r>
      <w:proofErr w:type="spellEnd"/>
      <w:r w:rsidR="0084112B" w:rsidRPr="00E91957">
        <w:t xml:space="preserve"> пов'язані із агресивними діями щодо противників або оточення. Персонаж гравця повинен битися, стріляти, переслідувати ціль чи самому уникати переслідування. Стосовно </w:t>
      </w:r>
      <w:proofErr w:type="spellStart"/>
      <w:r w:rsidR="0084112B" w:rsidRPr="00E91957">
        <w:t>екшн-ігор</w:t>
      </w:r>
      <w:proofErr w:type="spellEnd"/>
      <w:r w:rsidR="0084112B" w:rsidRPr="00E91957">
        <w:t xml:space="preserve">, де наявні значні елементи пригодницьких ігор, застосовується термін Action-adventure. З-поміж них часто виділяється напрям </w:t>
      </w:r>
      <w:proofErr w:type="spellStart"/>
      <w:r w:rsidR="0084112B" w:rsidRPr="00E91957">
        <w:t>аркадних</w:t>
      </w:r>
      <w:proofErr w:type="spellEnd"/>
      <w:r w:rsidR="0084112B" w:rsidRPr="00E91957">
        <w:t xml:space="preserve"> ігор, ігровий процес яких вирізняється простотою та легкістю освоєння.</w:t>
      </w:r>
    </w:p>
    <w:p w:rsidR="0084112B" w:rsidRPr="00E91957" w:rsidRDefault="0084112B" w:rsidP="007E59D8">
      <w:r w:rsidRPr="00E91957">
        <w:t xml:space="preserve">Цей жанр поділяється на велику кількість </w:t>
      </w:r>
      <w:proofErr w:type="spellStart"/>
      <w:r w:rsidRPr="00E91957">
        <w:t>піджанрів</w:t>
      </w:r>
      <w:proofErr w:type="spellEnd"/>
      <w:r w:rsidRPr="00E91957">
        <w:t>, серед яких основними є:</w:t>
      </w:r>
    </w:p>
    <w:p w:rsidR="0084112B" w:rsidRPr="00E91957" w:rsidRDefault="0084112B" w:rsidP="007E59D8">
      <w:pPr>
        <w:numPr>
          <w:ilvl w:val="0"/>
          <w:numId w:val="46"/>
        </w:numPr>
        <w:suppressAutoHyphens w:val="0"/>
        <w:ind w:left="0" w:firstLine="709"/>
      </w:pPr>
      <w:r w:rsidRPr="00E91957">
        <w:rPr>
          <w:bCs/>
        </w:rPr>
        <w:t>Шутери</w:t>
      </w:r>
      <w:r w:rsidRPr="00E91957">
        <w:t> </w:t>
      </w:r>
      <w:r w:rsidR="00E91957" w:rsidRPr="00E91957">
        <w:t>-</w:t>
      </w:r>
      <w:r w:rsidRPr="00E91957">
        <w:t xml:space="preserve"> вимагають від гравця боротися з противниками шляхом стрілянини. Залежно від перспективи, поділяються на </w:t>
      </w:r>
      <w:proofErr w:type="spellStart"/>
      <w:r w:rsidRPr="00E91957">
        <w:t>шутери</w:t>
      </w:r>
      <w:proofErr w:type="spellEnd"/>
      <w:r w:rsidRPr="00E91957">
        <w:t xml:space="preserve"> від першої (</w:t>
      </w:r>
      <w:proofErr w:type="spellStart"/>
      <w:r w:rsidRPr="00E91957">
        <w:t>Wolfenstein</w:t>
      </w:r>
      <w:proofErr w:type="spellEnd"/>
      <w:r w:rsidRPr="00E91957">
        <w:t xml:space="preserve"> 3D) чи третьої особи (Макс </w:t>
      </w:r>
      <w:proofErr w:type="spellStart"/>
      <w:r w:rsidRPr="00E91957">
        <w:t>Пейн</w:t>
      </w:r>
      <w:proofErr w:type="spellEnd"/>
      <w:r w:rsidRPr="00E91957">
        <w:t>). Існують різновиди як тактичні, в яких ігровий персонаж діє у складі команди (SWAT 4), аркади (</w:t>
      </w:r>
      <w:proofErr w:type="spellStart"/>
      <w:r w:rsidRPr="00E91957">
        <w:t>AlienShooter</w:t>
      </w:r>
      <w:proofErr w:type="spellEnd"/>
      <w:r w:rsidRPr="00E91957">
        <w:t xml:space="preserve">), </w:t>
      </w:r>
      <w:proofErr w:type="spellStart"/>
      <w:r w:rsidRPr="00E91957">
        <w:t>стелс-екшн</w:t>
      </w:r>
      <w:proofErr w:type="spellEnd"/>
      <w:r w:rsidRPr="00E91957">
        <w:t xml:space="preserve">, метою якого є приховані дії для </w:t>
      </w:r>
      <w:r w:rsidRPr="00E91957">
        <w:lastRenderedPageBreak/>
        <w:t>виконання завдань, без прямого знищення противників (</w:t>
      </w:r>
      <w:proofErr w:type="spellStart"/>
      <w:r w:rsidRPr="00E91957">
        <w:t>серія Hitman</w:t>
      </w:r>
      <w:proofErr w:type="spellEnd"/>
      <w:r w:rsidRPr="00E91957">
        <w:t xml:space="preserve">). Щодо ігор, де основою ігрового процесу є знищення великих кількостей ворогів, а сама стрілянина в цьому переважає над тактикою і влучністю, застосовується </w:t>
      </w:r>
      <w:proofErr w:type="spellStart"/>
      <w:r w:rsidRPr="00E91957">
        <w:t>термі</w:t>
      </w:r>
      <w:proofErr w:type="spellEnd"/>
      <w:r w:rsidRPr="00E91957">
        <w:t xml:space="preserve">н Shoot </w:t>
      </w:r>
      <w:proofErr w:type="spellStart"/>
      <w:r w:rsidRPr="00E91957">
        <w:t>'emup</w:t>
      </w:r>
      <w:proofErr w:type="spellEnd"/>
      <w:r w:rsidRPr="00E91957">
        <w:t> (R-Type,</w:t>
      </w:r>
      <w:proofErr w:type="spellStart"/>
      <w:r w:rsidRPr="00E91957">
        <w:t> Touho</w:t>
      </w:r>
      <w:proofErr w:type="spellEnd"/>
      <w:r w:rsidRPr="00E91957">
        <w:t>u, Contra).</w:t>
      </w:r>
    </w:p>
    <w:p w:rsidR="0084112B" w:rsidRPr="00E91957" w:rsidRDefault="0084112B" w:rsidP="007E59D8">
      <w:pPr>
        <w:numPr>
          <w:ilvl w:val="0"/>
          <w:numId w:val="40"/>
        </w:numPr>
        <w:tabs>
          <w:tab w:val="clear" w:pos="720"/>
          <w:tab w:val="num" w:pos="142"/>
        </w:tabs>
        <w:suppressAutoHyphens w:val="0"/>
        <w:ind w:left="0" w:firstLine="709"/>
      </w:pPr>
      <w:r w:rsidRPr="00E91957">
        <w:rPr>
          <w:bCs/>
        </w:rPr>
        <w:t>Файтинги</w:t>
      </w:r>
      <w:r w:rsidRPr="00E91957">
        <w:t> </w:t>
      </w:r>
      <w:r w:rsidR="00E91957" w:rsidRPr="00E91957">
        <w:t>-</w:t>
      </w:r>
      <w:r w:rsidRPr="00E91957">
        <w:t xml:space="preserve"> імітують ближній бій, як правило один на один, на спеціальних аренах. Приклади:</w:t>
      </w:r>
      <w:proofErr w:type="spellStart"/>
      <w:r w:rsidRPr="00E91957">
        <w:t> </w:t>
      </w:r>
      <w:r w:rsidRPr="00E91957">
        <w:rPr>
          <w:iCs/>
        </w:rPr>
        <w:t>серія Morta</w:t>
      </w:r>
      <w:proofErr w:type="spellEnd"/>
      <w:r w:rsidRPr="00E91957">
        <w:rPr>
          <w:iCs/>
        </w:rPr>
        <w:t xml:space="preserve">l </w:t>
      </w:r>
      <w:proofErr w:type="spellStart"/>
      <w:r w:rsidRPr="00E91957">
        <w:rPr>
          <w:iCs/>
        </w:rPr>
        <w:t>Kombat</w:t>
      </w:r>
      <w:proofErr w:type="spellEnd"/>
      <w:r w:rsidRPr="00E91957">
        <w:rPr>
          <w:iCs/>
        </w:rPr>
        <w:t>,</w:t>
      </w:r>
      <w:proofErr w:type="spellStart"/>
      <w:r w:rsidRPr="00E91957">
        <w:rPr>
          <w:iCs/>
        </w:rPr>
        <w:t> Stree</w:t>
      </w:r>
      <w:proofErr w:type="spellEnd"/>
      <w:r w:rsidRPr="00E91957">
        <w:rPr>
          <w:iCs/>
        </w:rPr>
        <w:t xml:space="preserve">t </w:t>
      </w:r>
      <w:proofErr w:type="spellStart"/>
      <w:r w:rsidRPr="00E91957">
        <w:rPr>
          <w:iCs/>
        </w:rPr>
        <w:t>Fighter</w:t>
      </w:r>
      <w:proofErr w:type="spellEnd"/>
      <w:r w:rsidRPr="00E91957">
        <w:rPr>
          <w:iCs/>
        </w:rPr>
        <w:t>.</w:t>
      </w:r>
    </w:p>
    <w:p w:rsidR="0084112B" w:rsidRPr="00E91957" w:rsidRDefault="0084112B" w:rsidP="007E59D8">
      <w:pPr>
        <w:numPr>
          <w:ilvl w:val="0"/>
          <w:numId w:val="40"/>
        </w:numPr>
        <w:tabs>
          <w:tab w:val="clear" w:pos="720"/>
          <w:tab w:val="num" w:pos="142"/>
        </w:tabs>
        <w:suppressAutoHyphens w:val="0"/>
        <w:ind w:left="0" w:firstLine="709"/>
      </w:pPr>
      <w:proofErr w:type="spellStart"/>
      <w:r w:rsidRPr="00E91957">
        <w:rPr>
          <w:bCs/>
        </w:rPr>
        <w:t>Beat'em</w:t>
      </w:r>
      <w:proofErr w:type="spellEnd"/>
      <w:r w:rsidRPr="00E91957">
        <w:rPr>
          <w:bCs/>
        </w:rPr>
        <w:t xml:space="preserve"> up</w:t>
      </w:r>
      <w:r w:rsidRPr="00E91957">
        <w:t> </w:t>
      </w:r>
      <w:r w:rsidR="00E91957">
        <w:t xml:space="preserve">- </w:t>
      </w:r>
      <w:r w:rsidRPr="00E91957">
        <w:t xml:space="preserve"> подібні на </w:t>
      </w:r>
      <w:proofErr w:type="spellStart"/>
      <w:r w:rsidRPr="00E91957">
        <w:t>файтинги</w:t>
      </w:r>
      <w:proofErr w:type="spellEnd"/>
      <w:r w:rsidRPr="00E91957">
        <w:t>, з тою різницею, що персонажі вільно переміщуються ігровим світом (а не спеціальною ареною) і борються проти багатьох противників одночасно. Приклади:</w:t>
      </w:r>
      <w:proofErr w:type="spellStart"/>
      <w:r w:rsidRPr="00E91957">
        <w:t> </w:t>
      </w:r>
      <w:r w:rsidRPr="00E91957">
        <w:rPr>
          <w:iCs/>
        </w:rPr>
        <w:t>Golde</w:t>
      </w:r>
      <w:proofErr w:type="spellEnd"/>
      <w:r w:rsidRPr="00E91957">
        <w:rPr>
          <w:iCs/>
        </w:rPr>
        <w:t xml:space="preserve">n </w:t>
      </w:r>
      <w:proofErr w:type="spellStart"/>
      <w:r w:rsidRPr="00E91957">
        <w:rPr>
          <w:iCs/>
        </w:rPr>
        <w:t>Axe</w:t>
      </w:r>
      <w:proofErr w:type="spellEnd"/>
      <w:r w:rsidRPr="00E91957">
        <w:rPr>
          <w:iCs/>
        </w:rPr>
        <w:t>,</w:t>
      </w:r>
      <w:proofErr w:type="spellStart"/>
      <w:r w:rsidRPr="00E91957">
        <w:rPr>
          <w:iCs/>
        </w:rPr>
        <w:t> Battletoad</w:t>
      </w:r>
      <w:proofErr w:type="spellEnd"/>
      <w:r w:rsidRPr="00E91957">
        <w:rPr>
          <w:iCs/>
        </w:rPr>
        <w:t xml:space="preserve">s, Double </w:t>
      </w:r>
      <w:proofErr w:type="spellStart"/>
      <w:r w:rsidRPr="00E91957">
        <w:rPr>
          <w:iCs/>
        </w:rPr>
        <w:t>Dragon</w:t>
      </w:r>
      <w:proofErr w:type="spellEnd"/>
      <w:r w:rsidRPr="00E91957">
        <w:t>.</w:t>
      </w:r>
    </w:p>
    <w:p w:rsidR="0084112B" w:rsidRPr="00E91957" w:rsidRDefault="0084112B" w:rsidP="007E59D8">
      <w:pPr>
        <w:numPr>
          <w:ilvl w:val="0"/>
          <w:numId w:val="40"/>
        </w:numPr>
        <w:tabs>
          <w:tab w:val="clear" w:pos="720"/>
          <w:tab w:val="num" w:pos="142"/>
        </w:tabs>
        <w:suppressAutoHyphens w:val="0"/>
        <w:ind w:left="142" w:firstLine="709"/>
      </w:pPr>
      <w:r w:rsidRPr="00E91957">
        <w:rPr>
          <w:bCs/>
        </w:rPr>
        <w:t>Платформери</w:t>
      </w:r>
      <w:r w:rsidRPr="00E91957">
        <w:t> </w:t>
      </w:r>
      <w:r w:rsidR="00E91957">
        <w:t xml:space="preserve">- </w:t>
      </w:r>
      <w:r w:rsidRPr="00E91957">
        <w:t>персонаж мусить рухатися, стрибаючи по платформах, та долати перешкоди. Приклади:</w:t>
      </w:r>
      <w:proofErr w:type="spellStart"/>
      <w:r w:rsidRPr="00E91957">
        <w:t> </w:t>
      </w:r>
      <w:r w:rsidRPr="00E91957">
        <w:rPr>
          <w:iCs/>
        </w:rPr>
        <w:t>Mari</w:t>
      </w:r>
      <w:proofErr w:type="spellEnd"/>
      <w:r w:rsidRPr="00E91957">
        <w:rPr>
          <w:iCs/>
        </w:rPr>
        <w:t xml:space="preserve">o, Spyro </w:t>
      </w:r>
      <w:proofErr w:type="spellStart"/>
      <w:r w:rsidRPr="00E91957">
        <w:rPr>
          <w:iCs/>
        </w:rPr>
        <w:t>theDragon</w:t>
      </w:r>
      <w:proofErr w:type="spellEnd"/>
      <w:r w:rsidRPr="00E91957">
        <w:rPr>
          <w:iCs/>
        </w:rPr>
        <w:t>,</w:t>
      </w:r>
      <w:proofErr w:type="spellStart"/>
      <w:r w:rsidRPr="00E91957">
        <w:rPr>
          <w:iCs/>
        </w:rPr>
        <w:t> Megama</w:t>
      </w:r>
      <w:proofErr w:type="spellEnd"/>
      <w:r w:rsidRPr="00E91957">
        <w:rPr>
          <w:iCs/>
        </w:rPr>
        <w:t>n.</w:t>
      </w:r>
    </w:p>
    <w:p w:rsidR="0084112B" w:rsidRPr="00E91957" w:rsidRDefault="0084112B" w:rsidP="007E59D8">
      <w:pPr>
        <w:numPr>
          <w:ilvl w:val="0"/>
          <w:numId w:val="40"/>
        </w:numPr>
        <w:tabs>
          <w:tab w:val="clear" w:pos="720"/>
          <w:tab w:val="num" w:pos="142"/>
        </w:tabs>
        <w:suppressAutoHyphens w:val="0"/>
        <w:ind w:left="142" w:firstLine="709"/>
      </w:pPr>
      <w:r w:rsidRPr="00E91957">
        <w:rPr>
          <w:bCs/>
        </w:rPr>
        <w:t>Лабіринти</w:t>
      </w:r>
      <w:r w:rsidR="00E91957">
        <w:t> -</w:t>
      </w:r>
      <w:r w:rsidRPr="00E91957">
        <w:t xml:space="preserve"> персонаж рухається лабіринтом з метою знайти вихід, зібрати предмети і/або уникнути пасток і небезпек. Часто в іграх цього жанру є обмеження на час. Приклади: </w:t>
      </w:r>
      <w:r w:rsidRPr="00E91957">
        <w:rPr>
          <w:iCs/>
        </w:rPr>
        <w:t>Pac-Man,</w:t>
      </w:r>
      <w:proofErr w:type="spellStart"/>
      <w:r w:rsidRPr="00E91957">
        <w:rPr>
          <w:iCs/>
        </w:rPr>
        <w:t> Boulde</w:t>
      </w:r>
      <w:proofErr w:type="spellEnd"/>
      <w:r w:rsidRPr="00E91957">
        <w:rPr>
          <w:iCs/>
        </w:rPr>
        <w:t xml:space="preserve">r </w:t>
      </w:r>
      <w:proofErr w:type="spellStart"/>
      <w:r w:rsidRPr="00E91957">
        <w:rPr>
          <w:iCs/>
        </w:rPr>
        <w:t>Dash</w:t>
      </w:r>
      <w:proofErr w:type="spellEnd"/>
      <w:r w:rsidRPr="00E91957">
        <w:rPr>
          <w:iCs/>
        </w:rPr>
        <w:t>.</w:t>
      </w:r>
    </w:p>
    <w:p w:rsidR="0084112B" w:rsidRPr="00E91957" w:rsidRDefault="0084112B" w:rsidP="007E59D8">
      <w:r w:rsidRPr="00E91957">
        <w:t>Стратегія</w:t>
      </w:r>
      <w:r w:rsidR="00DB314F" w:rsidRPr="00E91957">
        <w:t xml:space="preserve">. </w:t>
      </w:r>
      <w:r w:rsidRPr="00E91957">
        <w:t>Сенс стратегічних ігор полягає в плануванні дій та виробленні певної стратегії для досягнення якоїсь конкретної мети, наприклад, перемоги у військовій операції. Гравець керує не одним персонажем, а цілим підрозділом, підприємством чи навіть всесвітом. Відповідно до реалізації ігрового часу, стратегічні відеоігри поділяються на два основних різновиди:</w:t>
      </w:r>
    </w:p>
    <w:p w:rsidR="0084112B" w:rsidRPr="00E91957" w:rsidRDefault="0084112B" w:rsidP="007E59D8">
      <w:pPr>
        <w:numPr>
          <w:ilvl w:val="0"/>
          <w:numId w:val="41"/>
        </w:numPr>
        <w:suppressAutoHyphens w:val="0"/>
        <w:spacing w:after="200"/>
        <w:ind w:left="0" w:firstLine="567"/>
      </w:pPr>
      <w:r w:rsidRPr="00E91957">
        <w:rPr>
          <w:bCs/>
        </w:rPr>
        <w:t>Покрокові стратегічні ігри</w:t>
      </w:r>
      <w:r w:rsidRPr="00E91957">
        <w:t> </w:t>
      </w:r>
      <w:r w:rsidR="00E91957">
        <w:t>-</w:t>
      </w:r>
      <w:r w:rsidRPr="00E91957">
        <w:t xml:space="preserve"> гравець та його противник здійснюють дії один за одним, </w:t>
      </w:r>
      <w:proofErr w:type="spellStart"/>
      <w:r w:rsidRPr="00E91957">
        <w:t>покроково</w:t>
      </w:r>
      <w:proofErr w:type="spellEnd"/>
      <w:r w:rsidRPr="00E91957">
        <w:t>, маючи змогу за один ігровий хід виконати певну кількість операцій. Приклади:</w:t>
      </w:r>
      <w:proofErr w:type="spellStart"/>
      <w:r w:rsidRPr="00E91957">
        <w:t> </w:t>
      </w:r>
      <w:r w:rsidRPr="00E91957">
        <w:rPr>
          <w:iCs/>
        </w:rPr>
        <w:t>Heroe</w:t>
      </w:r>
      <w:proofErr w:type="spellEnd"/>
      <w:r w:rsidRPr="00E91957">
        <w:rPr>
          <w:iCs/>
        </w:rPr>
        <w:t xml:space="preserve">s </w:t>
      </w:r>
      <w:proofErr w:type="spellStart"/>
      <w:r w:rsidRPr="00E91957">
        <w:rPr>
          <w:iCs/>
        </w:rPr>
        <w:t>ofMightandMagic</w:t>
      </w:r>
      <w:proofErr w:type="spellEnd"/>
      <w:r w:rsidRPr="00E91957">
        <w:rPr>
          <w:iCs/>
        </w:rPr>
        <w:t xml:space="preserve"> III, Цивілізація</w:t>
      </w:r>
      <w:r w:rsidRPr="00E91957">
        <w:t>.</w:t>
      </w:r>
    </w:p>
    <w:p w:rsidR="0084112B" w:rsidRPr="00E91957" w:rsidRDefault="0084112B" w:rsidP="007E59D8">
      <w:pPr>
        <w:numPr>
          <w:ilvl w:val="0"/>
          <w:numId w:val="41"/>
        </w:numPr>
        <w:suppressAutoHyphens w:val="0"/>
        <w:spacing w:after="200"/>
        <w:ind w:left="0" w:firstLine="567"/>
      </w:pPr>
      <w:r w:rsidRPr="00E91957">
        <w:rPr>
          <w:bCs/>
        </w:rPr>
        <w:t>Стратегічні ігри в реальному часу</w:t>
      </w:r>
      <w:r w:rsidR="00E91957">
        <w:rPr>
          <w:bCs/>
        </w:rPr>
        <w:t xml:space="preserve"> - </w:t>
      </w:r>
      <w:r w:rsidRPr="00E91957">
        <w:t xml:space="preserve"> і гравець і противник виконують свої дії одночасно, проте часто </w:t>
      </w:r>
      <w:proofErr w:type="spellStart"/>
      <w:r w:rsidRPr="00E91957">
        <w:t>часто</w:t>
      </w:r>
      <w:proofErr w:type="spellEnd"/>
      <w:r w:rsidRPr="00E91957">
        <w:t xml:space="preserve"> масштаб часу відрізняється від реального. Наприклад, будівництво триває кілька секунд, а ігрова година </w:t>
      </w:r>
      <w:r w:rsidRPr="00E91957">
        <w:lastRenderedPageBreak/>
        <w:t>складає кілька хвилин реального часу. Приклади:</w:t>
      </w:r>
      <w:proofErr w:type="spellStart"/>
      <w:r w:rsidRPr="00E91957">
        <w:t> </w:t>
      </w:r>
      <w:r w:rsidRPr="00E91957">
        <w:rPr>
          <w:iCs/>
        </w:rPr>
        <w:t>StarCraf</w:t>
      </w:r>
      <w:proofErr w:type="spellEnd"/>
      <w:r w:rsidRPr="00E91957">
        <w:rPr>
          <w:iCs/>
        </w:rPr>
        <w:t xml:space="preserve">t, Age </w:t>
      </w:r>
      <w:proofErr w:type="spellStart"/>
      <w:r w:rsidRPr="00E91957">
        <w:rPr>
          <w:iCs/>
        </w:rPr>
        <w:t>of</w:t>
      </w:r>
      <w:proofErr w:type="spellEnd"/>
      <w:r w:rsidR="00E91957">
        <w:rPr>
          <w:iCs/>
        </w:rPr>
        <w:t xml:space="preserve"> </w:t>
      </w:r>
      <w:proofErr w:type="spellStart"/>
      <w:r w:rsidRPr="00E91957">
        <w:rPr>
          <w:iCs/>
        </w:rPr>
        <w:t>Empires</w:t>
      </w:r>
      <w:proofErr w:type="spellEnd"/>
      <w:r w:rsidRPr="00E91957">
        <w:rPr>
          <w:iCs/>
        </w:rPr>
        <w:t xml:space="preserve"> III.</w:t>
      </w:r>
    </w:p>
    <w:p w:rsidR="0084112B" w:rsidRPr="00E91957" w:rsidRDefault="0084112B" w:rsidP="007E59D8">
      <w:pPr>
        <w:numPr>
          <w:ilvl w:val="0"/>
          <w:numId w:val="41"/>
        </w:numPr>
        <w:suppressAutoHyphens w:val="0"/>
        <w:spacing w:after="200"/>
        <w:ind w:left="0" w:firstLine="567"/>
      </w:pPr>
      <w:proofErr w:type="spellStart"/>
      <w:r w:rsidRPr="00E91957">
        <w:rPr>
          <w:bCs/>
        </w:rPr>
        <w:t>Tower</w:t>
      </w:r>
      <w:proofErr w:type="spellEnd"/>
      <w:r w:rsidRPr="00E91957">
        <w:rPr>
          <w:bCs/>
        </w:rPr>
        <w:t xml:space="preserve"> Defense</w:t>
      </w:r>
      <w:r w:rsidRPr="00E91957">
        <w:t> </w:t>
      </w:r>
      <w:r w:rsidR="00E91957">
        <w:t xml:space="preserve">- </w:t>
      </w:r>
      <w:r w:rsidRPr="00E91957">
        <w:t>похідний жанр, в якому гравець керує оборонними баштами аби не пропустити хвилі ворогів.</w:t>
      </w:r>
    </w:p>
    <w:p w:rsidR="0084112B" w:rsidRPr="00E91957" w:rsidRDefault="0084112B" w:rsidP="007E59D8">
      <w:pPr>
        <w:numPr>
          <w:ilvl w:val="0"/>
          <w:numId w:val="41"/>
        </w:numPr>
        <w:suppressAutoHyphens w:val="0"/>
        <w:spacing w:after="200"/>
        <w:ind w:left="0" w:firstLine="567"/>
      </w:pPr>
      <w:r w:rsidRPr="00E91957">
        <w:rPr>
          <w:bCs/>
        </w:rPr>
        <w:t>MOBA</w:t>
      </w:r>
      <w:r w:rsidRPr="00E91957">
        <w:t> </w:t>
      </w:r>
      <w:r w:rsidR="00E91957">
        <w:t>-</w:t>
      </w:r>
      <w:r w:rsidRPr="00E91957">
        <w:t xml:space="preserve"> похідний жанр, в якому гравець керує одним персонажем з метою захистити свою базу від ворогів та знищити ворожу.</w:t>
      </w:r>
    </w:p>
    <w:p w:rsidR="0084112B" w:rsidRPr="00E91957" w:rsidRDefault="0084112B" w:rsidP="007E59D8">
      <w:pPr>
        <w:numPr>
          <w:ilvl w:val="0"/>
          <w:numId w:val="41"/>
        </w:numPr>
        <w:suppressAutoHyphens w:val="0"/>
        <w:spacing w:after="200"/>
        <w:ind w:left="0" w:firstLine="567"/>
      </w:pPr>
      <w:r w:rsidRPr="00E91957">
        <w:rPr>
          <w:bCs/>
        </w:rPr>
        <w:t>MMORTS</w:t>
      </w:r>
      <w:r w:rsidRPr="00E91957">
        <w:t> </w:t>
      </w:r>
      <w:r w:rsidR="00E91957">
        <w:t>-</w:t>
      </w:r>
      <w:r w:rsidRPr="00E91957">
        <w:t xml:space="preserve"> багатокористувацькі он-лайн стратегії в реальному часі, орієнтовані на суперництво/співпрацю з іншими реальними гравцями, щоб досягнути спільної мети.</w:t>
      </w:r>
    </w:p>
    <w:p w:rsidR="0084112B" w:rsidRPr="00E91957" w:rsidRDefault="0084112B" w:rsidP="007E59D8">
      <w:r w:rsidRPr="00E91957">
        <w:t xml:space="preserve">Видом стратегічних ігор, які відображають суто бойові дії, </w:t>
      </w:r>
      <w:proofErr w:type="spellStart"/>
      <w:r w:rsidRPr="00E91957">
        <w:t>є варгей</w:t>
      </w:r>
      <w:proofErr w:type="spellEnd"/>
      <w:r w:rsidRPr="00E91957">
        <w:t xml:space="preserve">ми. Ігри, в яких гравець управляє масштабними державами (імперіями, планетами, галактиками), при цьому займаючись всіма аспектами їх життя, включаючи торгівлю, науки та війни, мають назву глобальних стратегій. Близьким до них є ігри в бога, де гравець виступає в ролі </w:t>
      </w:r>
      <w:r w:rsidR="00E91957" w:rsidRPr="00E91957">
        <w:t>надприродної</w:t>
      </w:r>
      <w:r w:rsidRPr="00E91957">
        <w:t xml:space="preserve"> істоти, управляє світом через чудеса, правителів, керує силами природи.</w:t>
      </w:r>
    </w:p>
    <w:p w:rsidR="0084112B" w:rsidRPr="00E91957" w:rsidRDefault="0084112B" w:rsidP="007E59D8">
      <w:r w:rsidRPr="00E91957">
        <w:t>Рольова гра</w:t>
      </w:r>
      <w:r w:rsidR="00DB314F" w:rsidRPr="00E91957">
        <w:t xml:space="preserve">. </w:t>
      </w:r>
      <w:r w:rsidRPr="00E91957">
        <w:t>Гравець асоціюється з конкретним персонажем або лідером команди, які діють відповідно до правил своїх ролей. Наприклад, лицар не може того, що чарівник, кожна роль має свої особливості, а часом від неї залежить і розвиток сюжету. Мета ігрового процесу полягає у виконанні різноманітних завдань (</w:t>
      </w:r>
      <w:proofErr w:type="spellStart"/>
      <w:r w:rsidRPr="00E91957">
        <w:t>квестів</w:t>
      </w:r>
      <w:proofErr w:type="spellEnd"/>
      <w:r w:rsidRPr="00E91957">
        <w:t>) для розвитку одного персонажа або групи. Можливі варіанти дій залежать від обраного образу персонажа, попередньо визначеного чи формованого самим гравцем.</w:t>
      </w:r>
    </w:p>
    <w:p w:rsidR="0084112B" w:rsidRPr="00E91957" w:rsidRDefault="0084112B" w:rsidP="007E59D8">
      <w:r w:rsidRPr="00E91957">
        <w:t>Рольові відеоігри часто поєднуються з іншими жанрами, утворюючи Action-RPG, тактичні рольові ігри, MUD-и(текстова</w:t>
      </w:r>
      <w:r w:rsidR="00E30227" w:rsidRPr="00E91957">
        <w:t xml:space="preserve"> </w:t>
      </w:r>
      <w:proofErr w:type="spellStart"/>
      <w:r w:rsidRPr="00E91957">
        <w:t>онлайн-гра</w:t>
      </w:r>
      <w:proofErr w:type="spellEnd"/>
      <w:r w:rsidRPr="00E91957">
        <w:t xml:space="preserve">) і т.п.. Особливим випадком рольової гри </w:t>
      </w:r>
      <w:proofErr w:type="spellStart"/>
      <w:r w:rsidRPr="00E91957">
        <w:t>є MMOR</w:t>
      </w:r>
      <w:proofErr w:type="spellEnd"/>
      <w:r w:rsidRPr="00E91957">
        <w:t xml:space="preserve">PG, багатокористувацькі рольові </w:t>
      </w:r>
      <w:proofErr w:type="spellStart"/>
      <w:r w:rsidRPr="00E91957">
        <w:t>онлайн-ігри</w:t>
      </w:r>
      <w:proofErr w:type="spellEnd"/>
      <w:r w:rsidRPr="00E91957">
        <w:t>, в яких живі гравці взаємодіють одне з одним у віртуальному світі через мережу Інтернет, що визначає специфіку ігрового процесу.</w:t>
      </w:r>
    </w:p>
    <w:p w:rsidR="0084112B" w:rsidRPr="00E91957" w:rsidRDefault="0084112B" w:rsidP="007E59D8">
      <w:r w:rsidRPr="00E91957">
        <w:lastRenderedPageBreak/>
        <w:t>Іноді рольові відеоігри поділяються за дизайном і побудовою сюжету. Так існує умовний поділ на рольові ігри західного зразка та східного (японські рольові ігри).</w:t>
      </w:r>
    </w:p>
    <w:p w:rsidR="0084112B" w:rsidRPr="00E91957" w:rsidRDefault="0084112B" w:rsidP="0084112B">
      <w:r w:rsidRPr="00E91957">
        <w:rPr>
          <w:bCs/>
        </w:rPr>
        <w:t>Симулятор</w:t>
      </w:r>
      <w:r w:rsidR="00DB314F" w:rsidRPr="00E91957">
        <w:rPr>
          <w:bCs/>
        </w:rPr>
        <w:t xml:space="preserve">. </w:t>
      </w:r>
      <w:r w:rsidRPr="00E91957">
        <w:t xml:space="preserve">В широкому розумінні всі ігри є симуляторами. У вужчому значенні це відеоігри, призначені для складання </w:t>
      </w:r>
      <w:r w:rsidR="00E91957" w:rsidRPr="00E91957">
        <w:t>уявлення</w:t>
      </w:r>
      <w:r w:rsidRPr="00E91957">
        <w:t xml:space="preserve"> про дійсність за допомогою відображення певних реальних явищ та властивостей у віртуальному середовищі. Існує чимало </w:t>
      </w:r>
      <w:proofErr w:type="spellStart"/>
      <w:r w:rsidRPr="00E91957">
        <w:t>піджанрів</w:t>
      </w:r>
      <w:proofErr w:type="spellEnd"/>
      <w:r w:rsidRPr="00E91957">
        <w:t xml:space="preserve">, як технічні (управління складними технічними пристроями, авіаційною технікою та інші, наприклад </w:t>
      </w:r>
      <w:proofErr w:type="spellStart"/>
      <w:r w:rsidRPr="00E91957">
        <w:t>гр</w:t>
      </w:r>
      <w:proofErr w:type="spellEnd"/>
      <w:r w:rsidRPr="00E91957">
        <w:t>а </w:t>
      </w:r>
      <w:r w:rsidRPr="00E91957">
        <w:rPr>
          <w:iCs/>
        </w:rPr>
        <w:t>Іл-2 Штурмовик</w:t>
      </w:r>
      <w:r w:rsidRPr="00E91957">
        <w:t xml:space="preserve">), </w:t>
      </w:r>
      <w:proofErr w:type="spellStart"/>
      <w:r w:rsidRPr="00E91957">
        <w:t>аркадні</w:t>
      </w:r>
      <w:proofErr w:type="spellEnd"/>
      <w:r w:rsidRPr="00E91957">
        <w:t xml:space="preserve"> (відрізняються від аркад наявністю спрощеної фізичної моделі. Наприклад, </w:t>
      </w:r>
      <w:r w:rsidRPr="00E91957">
        <w:rPr>
          <w:iCs/>
        </w:rPr>
        <w:t>X-Wing</w:t>
      </w:r>
      <w:r w:rsidRPr="00E91957">
        <w:t>), спортивні, економічні, побачень та інші.</w:t>
      </w:r>
    </w:p>
    <w:p w:rsidR="0084112B" w:rsidRDefault="0084112B" w:rsidP="00E91957">
      <w:pPr>
        <w:ind w:firstLine="708"/>
        <w:rPr>
          <w:iCs/>
        </w:rPr>
      </w:pPr>
      <w:r w:rsidRPr="00E91957">
        <w:rPr>
          <w:bCs/>
        </w:rPr>
        <w:t>Пригоди</w:t>
      </w:r>
      <w:r w:rsidR="00DB314F" w:rsidRPr="00E91957">
        <w:rPr>
          <w:bCs/>
        </w:rPr>
        <w:t xml:space="preserve">. </w:t>
      </w:r>
      <w:r w:rsidRPr="00E91957">
        <w:t xml:space="preserve">В пригодницьких іграх гравець керує ігровим персонажем, який рухається по сюжету та виконує зумовлені сценарієм завдання, покладаючись на свою уважність та логіку, здійснює пошуки підказок і вирішує загадки. Всередині жанру виділяються основні </w:t>
      </w:r>
      <w:proofErr w:type="spellStart"/>
      <w:r w:rsidRPr="00E91957">
        <w:t>піджанри</w:t>
      </w:r>
      <w:proofErr w:type="spellEnd"/>
      <w:r w:rsidRPr="00E91957">
        <w:t>: інтерактивна література, інтерактивні фільми </w:t>
      </w:r>
      <w:r w:rsidR="00E91957">
        <w:t xml:space="preserve"> </w:t>
      </w:r>
      <w:r w:rsidRPr="00E91957">
        <w:t>та візуальні романи. Часто за аналогією до пригодницьких фільмів пригодницькими називаються ті відеоігри, сюжет яких динамічно розгортається, насичений яскравими подіями, швидкою зміною обстановки, а персонажі проявляють кмітливість та сміливість. Приклади: серія про </w:t>
      </w:r>
      <w:r w:rsidRPr="00E91957">
        <w:rPr>
          <w:iCs/>
        </w:rPr>
        <w:t xml:space="preserve">Індіану </w:t>
      </w:r>
      <w:proofErr w:type="spellStart"/>
      <w:r w:rsidRPr="00E91957">
        <w:rPr>
          <w:iCs/>
        </w:rPr>
        <w:t>Джонса</w:t>
      </w:r>
      <w:proofErr w:type="spellEnd"/>
      <w:r w:rsidRPr="00E91957">
        <w:rPr>
          <w:iCs/>
        </w:rPr>
        <w:t>, </w:t>
      </w:r>
      <w:r w:rsidR="00E91957">
        <w:rPr>
          <w:iCs/>
        </w:rPr>
        <w:t xml:space="preserve"> </w:t>
      </w:r>
      <w:proofErr w:type="spellStart"/>
      <w:r w:rsidRPr="00E91957">
        <w:rPr>
          <w:iCs/>
        </w:rPr>
        <w:t>Disney's</w:t>
      </w:r>
      <w:proofErr w:type="spellEnd"/>
      <w:r w:rsidRPr="00E91957">
        <w:rPr>
          <w:iCs/>
        </w:rPr>
        <w:t xml:space="preserve"> </w:t>
      </w:r>
      <w:proofErr w:type="spellStart"/>
      <w:r w:rsidRPr="00E91957">
        <w:rPr>
          <w:iCs/>
        </w:rPr>
        <w:t>Aladdin</w:t>
      </w:r>
      <w:proofErr w:type="spellEnd"/>
      <w:r w:rsidR="00E30227" w:rsidRPr="00E91957">
        <w:rPr>
          <w:iCs/>
        </w:rPr>
        <w:t xml:space="preserve"> </w:t>
      </w:r>
      <w:proofErr w:type="spellStart"/>
      <w:r w:rsidRPr="00E91957">
        <w:rPr>
          <w:iCs/>
        </w:rPr>
        <w:t>Nasira's</w:t>
      </w:r>
      <w:proofErr w:type="spellEnd"/>
      <w:r w:rsidR="00E91957">
        <w:rPr>
          <w:iCs/>
        </w:rPr>
        <w:t xml:space="preserve"> </w:t>
      </w:r>
      <w:proofErr w:type="spellStart"/>
      <w:r w:rsidRPr="00E91957">
        <w:rPr>
          <w:iCs/>
        </w:rPr>
        <w:t>Revenge</w:t>
      </w:r>
      <w:proofErr w:type="spellEnd"/>
      <w:r w:rsidRPr="00E91957">
        <w:rPr>
          <w:iCs/>
        </w:rPr>
        <w:t>,</w:t>
      </w:r>
      <w:proofErr w:type="spellStart"/>
      <w:r w:rsidRPr="00E91957">
        <w:rPr>
          <w:iCs/>
        </w:rPr>
        <w:t> Syberi</w:t>
      </w:r>
      <w:proofErr w:type="spellEnd"/>
      <w:r w:rsidRPr="00E91957">
        <w:rPr>
          <w:iCs/>
        </w:rPr>
        <w:t>a.</w:t>
      </w:r>
    </w:p>
    <w:p w:rsidR="00D434EF" w:rsidRPr="00E91957" w:rsidRDefault="00D434EF" w:rsidP="00E91957">
      <w:pPr>
        <w:ind w:firstLine="708"/>
        <w:rPr>
          <w:iCs/>
        </w:rPr>
      </w:pPr>
    </w:p>
    <w:p w:rsidR="00675590" w:rsidRDefault="00796159" w:rsidP="00E91957">
      <w:pPr>
        <w:pStyle w:val="2"/>
        <w:numPr>
          <w:ilvl w:val="1"/>
          <w:numId w:val="12"/>
        </w:numPr>
        <w:ind w:left="0" w:firstLine="0"/>
        <w:rPr>
          <w:lang w:val="ru-RU"/>
        </w:rPr>
      </w:pPr>
      <w:bookmarkStart w:id="23" w:name="_Toc534474144"/>
      <w:bookmarkStart w:id="24" w:name="_Toc452410680"/>
      <w:r w:rsidRPr="00E91957">
        <w:t>Етапи розробки комп'ютерних ігор.</w:t>
      </w:r>
      <w:bookmarkEnd w:id="23"/>
      <w:bookmarkEnd w:id="24"/>
    </w:p>
    <w:p w:rsidR="007E59D8" w:rsidRPr="007E59D8" w:rsidRDefault="007E59D8" w:rsidP="007E59D8">
      <w:pPr>
        <w:rPr>
          <w:lang w:val="ru-RU"/>
        </w:rPr>
      </w:pPr>
    </w:p>
    <w:p w:rsidR="00796159" w:rsidRPr="007E59D8" w:rsidRDefault="00675590" w:rsidP="009F1EA7">
      <w:pPr>
        <w:rPr>
          <w:lang w:val="ru-RU"/>
        </w:rPr>
      </w:pPr>
      <w:r w:rsidRPr="00E91957">
        <w:t>Розглянемо етапи розробки типової комп'ютерної гри</w:t>
      </w:r>
      <w:r w:rsidR="007E59D8">
        <w:rPr>
          <w:lang w:val="ru-RU"/>
        </w:rPr>
        <w:t>:</w:t>
      </w:r>
    </w:p>
    <w:p w:rsidR="00796159" w:rsidRPr="00E91957" w:rsidRDefault="007E59D8" w:rsidP="007E59D8">
      <w:pPr>
        <w:numPr>
          <w:ilvl w:val="0"/>
          <w:numId w:val="44"/>
        </w:numPr>
        <w:ind w:left="42" w:firstLine="667"/>
      </w:pPr>
      <w:r>
        <w:rPr>
          <w:lang w:val="ru-RU"/>
        </w:rPr>
        <w:t>п</w:t>
      </w:r>
      <w:proofErr w:type="spellStart"/>
      <w:r w:rsidR="00796159" w:rsidRPr="00E91957">
        <w:t>ідготовка</w:t>
      </w:r>
      <w:proofErr w:type="spellEnd"/>
      <w:r w:rsidR="00796159" w:rsidRPr="00E91957">
        <w:t xml:space="preserve"> до виробництву</w:t>
      </w:r>
      <w:r w:rsidR="00AA6806" w:rsidRPr="00E91957">
        <w:t>-</w:t>
      </w:r>
      <w:r w:rsidR="00675590" w:rsidRPr="00E91957">
        <w:t xml:space="preserve">це перший етап роботи над грою. Завдання розробників на цьому етапі - розробити концепцію гри, дизайн персонажів, вибрати засоби для реалізації проекту, створити прототип гри, підготувати план, за яким буде створюватися гра, і узгодити цей план з </w:t>
      </w:r>
      <w:r w:rsidR="00675590" w:rsidRPr="00E91957">
        <w:lastRenderedPageBreak/>
        <w:t>начальством, або - з компанією, яка планує видавати гру. Як правило, всі сучасні ігри пишуться під конкретного видавця, який часто вкладає в розробку чималі кошти. Коли всі адміністративні питання вирішені, гра набуває на етап виробництва</w:t>
      </w:r>
      <w:r>
        <w:rPr>
          <w:lang w:val="ru-RU"/>
        </w:rPr>
        <w:t>;</w:t>
      </w:r>
    </w:p>
    <w:p w:rsidR="00675590" w:rsidRPr="00E91957" w:rsidRDefault="007E59D8" w:rsidP="007E59D8">
      <w:pPr>
        <w:numPr>
          <w:ilvl w:val="0"/>
          <w:numId w:val="44"/>
        </w:numPr>
        <w:ind w:left="0" w:firstLine="709"/>
      </w:pPr>
      <w:r>
        <w:rPr>
          <w:lang w:val="ru-RU"/>
        </w:rPr>
        <w:t>в</w:t>
      </w:r>
      <w:proofErr w:type="spellStart"/>
      <w:r w:rsidR="00796159" w:rsidRPr="00E91957">
        <w:t>иробництво</w:t>
      </w:r>
      <w:proofErr w:type="spellEnd"/>
      <w:r w:rsidR="00AA6806" w:rsidRPr="00E91957">
        <w:t xml:space="preserve"> </w:t>
      </w:r>
      <w:r w:rsidR="00675590" w:rsidRPr="00E91957">
        <w:t>- це ключовий етап у створенні гри. Розробники займаються реалізацією раніше створеного плану. Однак початковий план гри піддається змінам - іноді ці зміни відбуваються дуже часто - аж до щоденних коригувань.</w:t>
      </w:r>
    </w:p>
    <w:p w:rsidR="00675590" w:rsidRPr="007E59D8" w:rsidRDefault="00675590" w:rsidP="00675590">
      <w:r w:rsidRPr="00E91957">
        <w:t xml:space="preserve">В ході виробництва гри - особливо це стосується комерційних версій - періодично влаштовується розгляд поточних результатів розробки, до яких команда повинна представити проект, який досяг певного рівня розвитку. Тобто, наприклад, до одного з таких моментів повинна бути готова працююча </w:t>
      </w:r>
      <w:proofErr w:type="spellStart"/>
      <w:r w:rsidRPr="00E91957">
        <w:t>демо-версія</w:t>
      </w:r>
      <w:proofErr w:type="spellEnd"/>
      <w:r w:rsidRPr="00E91957">
        <w:t xml:space="preserve"> гри, до іншому - перший рівень і так далі. Як правило, ці проміжні результати служать відмінною рекламою нових ігрових проектів - </w:t>
      </w:r>
      <w:proofErr w:type="spellStart"/>
      <w:r w:rsidRPr="00E91957">
        <w:t>демо-версії</w:t>
      </w:r>
      <w:proofErr w:type="spellEnd"/>
      <w:r w:rsidRPr="00E91957">
        <w:t xml:space="preserve"> публікують на ігрових сайтах, </w:t>
      </w:r>
      <w:proofErr w:type="spellStart"/>
      <w:r w:rsidRPr="00E91957">
        <w:t>геймери</w:t>
      </w:r>
      <w:proofErr w:type="spellEnd"/>
      <w:r w:rsidRPr="00E91957">
        <w:t xml:space="preserve"> «приміряють» до цих версі</w:t>
      </w:r>
      <w:r w:rsidR="007E59D8">
        <w:t>ями можливості свого обладнання</w:t>
      </w:r>
      <w:r w:rsidR="007E59D8" w:rsidRPr="007E59D8">
        <w:t>;</w:t>
      </w:r>
    </w:p>
    <w:p w:rsidR="00796159" w:rsidRPr="00E91957" w:rsidRDefault="00675590" w:rsidP="00675590">
      <w:pPr>
        <w:numPr>
          <w:ilvl w:val="0"/>
          <w:numId w:val="45"/>
        </w:numPr>
        <w:ind w:left="0" w:firstLine="709"/>
      </w:pPr>
      <w:r w:rsidRPr="00E91957">
        <w:t xml:space="preserve"> </w:t>
      </w:r>
      <w:r w:rsidR="007E59D8">
        <w:rPr>
          <w:lang w:val="ru-RU"/>
        </w:rPr>
        <w:t>в</w:t>
      </w:r>
      <w:proofErr w:type="spellStart"/>
      <w:r w:rsidRPr="00E91957">
        <w:t>ипуск</w:t>
      </w:r>
      <w:proofErr w:type="spellEnd"/>
      <w:r w:rsidRPr="00E91957">
        <w:t>. Після того, як гра створена, протестована і налагоджена, настає час її випуску. Як правило, інтерес до цієї події посилено підігрівається видавцем гри - адже не варто забувати, що головна мета видавця - прибуток. Як правило, найбільш успішні ігри з лишком ви</w:t>
      </w:r>
      <w:r w:rsidR="007E59D8">
        <w:t>правдовують очікування видавців</w:t>
      </w:r>
      <w:r w:rsidR="007E59D8">
        <w:rPr>
          <w:lang w:val="ru-RU"/>
        </w:rPr>
        <w:t>;</w:t>
      </w:r>
    </w:p>
    <w:p w:rsidR="00796159" w:rsidRPr="00E91957" w:rsidRDefault="007E59D8" w:rsidP="00675590">
      <w:pPr>
        <w:numPr>
          <w:ilvl w:val="0"/>
          <w:numId w:val="43"/>
        </w:numPr>
        <w:ind w:left="0" w:firstLine="709"/>
      </w:pPr>
      <w:r>
        <w:rPr>
          <w:lang w:val="ru-RU"/>
        </w:rPr>
        <w:t>п</w:t>
      </w:r>
      <w:proofErr w:type="spellStart"/>
      <w:r w:rsidR="00796159" w:rsidRPr="00E91957">
        <w:t>ідтримка</w:t>
      </w:r>
      <w:proofErr w:type="spellEnd"/>
      <w:r w:rsidR="00675590" w:rsidRPr="00E91957">
        <w:t xml:space="preserve"> </w:t>
      </w:r>
      <w:proofErr w:type="spellStart"/>
      <w:r w:rsidR="00AA6806" w:rsidRPr="00E91957">
        <w:t>-</w:t>
      </w:r>
      <w:r w:rsidR="00796159" w:rsidRPr="00E91957">
        <w:t>Ігри</w:t>
      </w:r>
      <w:proofErr w:type="spellEnd"/>
      <w:r w:rsidR="00796159" w:rsidRPr="00E91957">
        <w:t xml:space="preserve"> для ПК часто виходять з помилками - вся справа в тому, що розробникам вічно не вистачає часу, щоб все як слід налагодити. Благо, є можливість виправляти помилки на вже встановлених іграх, встановлюючи </w:t>
      </w:r>
      <w:proofErr w:type="spellStart"/>
      <w:r w:rsidR="00796159" w:rsidRPr="00E91957">
        <w:t>патчі</w:t>
      </w:r>
      <w:proofErr w:type="spellEnd"/>
      <w:r w:rsidR="00796159" w:rsidRPr="00E91957">
        <w:t xml:space="preserve"> (від англійського </w:t>
      </w:r>
      <w:proofErr w:type="spellStart"/>
      <w:r w:rsidR="00796159" w:rsidRPr="00E91957">
        <w:t>patch</w:t>
      </w:r>
      <w:proofErr w:type="spellEnd"/>
      <w:r w:rsidR="00796159" w:rsidRPr="00E91957">
        <w:t xml:space="preserve"> - </w:t>
      </w:r>
      <w:proofErr w:type="spellStart"/>
      <w:r w:rsidR="00796159" w:rsidRPr="00E91957">
        <w:t>заплатка</w:t>
      </w:r>
      <w:proofErr w:type="spellEnd"/>
      <w:r w:rsidR="00796159" w:rsidRPr="00E91957">
        <w:t>). Цим користуються розробники, випускаючи сируватий гру і, після цього, цілу низку латочок для неї. Така практика не поширена для консольних ігор - тут розробники змушені відповідальніше підходити до своєї роботі і випускати повністю робочу гру, яка не потребує втручань.</w:t>
      </w:r>
    </w:p>
    <w:p w:rsidR="009F5474" w:rsidRDefault="00796159" w:rsidP="009F5474">
      <w:r w:rsidRPr="00E91957">
        <w:lastRenderedPageBreak/>
        <w:t xml:space="preserve"> Звичайно, вище приведена лише приблизна схема роботи над грою, однак практично всі ігри проходять через однакові етапи.</w:t>
      </w:r>
    </w:p>
    <w:p w:rsidR="00F13EF8" w:rsidRPr="00E91957" w:rsidRDefault="00F13EF8" w:rsidP="00F13EF8">
      <w:r w:rsidRPr="00E91957">
        <w:t>До ігор такого типу пред‘являються такі вимоги</w:t>
      </w:r>
      <w:r>
        <w:t xml:space="preserve"> </w:t>
      </w:r>
      <w:r w:rsidRPr="00685F42">
        <w:rPr>
          <w:lang w:val="ru-RU"/>
        </w:rPr>
        <w:t>[7]</w:t>
      </w:r>
      <w:r w:rsidRPr="00E91957">
        <w:t xml:space="preserve">: </w:t>
      </w:r>
    </w:p>
    <w:p w:rsidR="00F13EF8" w:rsidRPr="00E91957" w:rsidRDefault="00F13EF8" w:rsidP="00F13EF8">
      <w:pPr>
        <w:pStyle w:val="af4"/>
        <w:widowControl/>
        <w:numPr>
          <w:ilvl w:val="0"/>
          <w:numId w:val="31"/>
        </w:numPr>
        <w:tabs>
          <w:tab w:val="left" w:pos="1418"/>
        </w:tabs>
        <w:suppressAutoHyphens w:val="0"/>
        <w:spacing w:line="360" w:lineRule="auto"/>
        <w:ind w:left="0" w:firstLine="709"/>
        <w:contextualSpacing/>
        <w:jc w:val="both"/>
        <w:rPr>
          <w:rFonts w:ascii="Times New Roman" w:hAnsi="Times New Roman" w:cs="Times New Roman"/>
          <w:sz w:val="28"/>
          <w:szCs w:val="28"/>
        </w:rPr>
      </w:pPr>
      <w:r w:rsidRPr="00E91957">
        <w:rPr>
          <w:rFonts w:ascii="Times New Roman" w:hAnsi="Times New Roman" w:cs="Times New Roman"/>
          <w:sz w:val="28"/>
          <w:szCs w:val="28"/>
        </w:rPr>
        <w:t>Використання простих засобів управління</w:t>
      </w:r>
      <w:r w:rsidR="00D434EF">
        <w:rPr>
          <w:rFonts w:ascii="Times New Roman" w:hAnsi="Times New Roman" w:cs="Times New Roman"/>
          <w:sz w:val="28"/>
          <w:szCs w:val="28"/>
          <w:lang w:val="en-US"/>
        </w:rPr>
        <w:t>[11]</w:t>
      </w:r>
      <w:r w:rsidRPr="00E91957">
        <w:rPr>
          <w:rFonts w:ascii="Times New Roman" w:hAnsi="Times New Roman" w:cs="Times New Roman"/>
          <w:sz w:val="28"/>
          <w:szCs w:val="28"/>
        </w:rPr>
        <w:t xml:space="preserve"> :</w:t>
      </w:r>
    </w:p>
    <w:p w:rsidR="00F13EF8" w:rsidRPr="00E91957" w:rsidRDefault="00F13EF8" w:rsidP="00F13EF8">
      <w:pPr>
        <w:pStyle w:val="211"/>
        <w:numPr>
          <w:ilvl w:val="0"/>
          <w:numId w:val="33"/>
        </w:numPr>
        <w:spacing w:line="360" w:lineRule="auto"/>
        <w:ind w:left="0" w:firstLine="709"/>
        <w:jc w:val="both"/>
        <w:rPr>
          <w:szCs w:val="28"/>
        </w:rPr>
      </w:pPr>
      <w:r w:rsidRPr="00E91957">
        <w:rPr>
          <w:szCs w:val="28"/>
        </w:rPr>
        <w:t>користувач має легко знаходити необхідні елементи керування;</w:t>
      </w:r>
    </w:p>
    <w:p w:rsidR="00F13EF8" w:rsidRPr="00E91957" w:rsidRDefault="00F13EF8" w:rsidP="00F13EF8">
      <w:pPr>
        <w:pStyle w:val="211"/>
        <w:numPr>
          <w:ilvl w:val="0"/>
          <w:numId w:val="33"/>
        </w:numPr>
        <w:spacing w:line="360" w:lineRule="auto"/>
        <w:ind w:left="0" w:firstLine="709"/>
        <w:jc w:val="both"/>
        <w:rPr>
          <w:szCs w:val="28"/>
        </w:rPr>
      </w:pPr>
      <w:r w:rsidRPr="00E91957">
        <w:rPr>
          <w:szCs w:val="28"/>
        </w:rPr>
        <w:t>кількість елементів керування, яка необхідна для успішної роботи з програмою, не повинна перевищувати 7 одиниць;</w:t>
      </w:r>
    </w:p>
    <w:p w:rsidR="00F13EF8" w:rsidRPr="00E91957" w:rsidRDefault="00F13EF8" w:rsidP="00F13EF8">
      <w:pPr>
        <w:pStyle w:val="211"/>
        <w:numPr>
          <w:ilvl w:val="0"/>
          <w:numId w:val="33"/>
        </w:numPr>
        <w:spacing w:line="360" w:lineRule="auto"/>
        <w:ind w:left="0" w:firstLine="709"/>
        <w:jc w:val="both"/>
        <w:rPr>
          <w:szCs w:val="28"/>
        </w:rPr>
      </w:pPr>
      <w:r w:rsidRPr="00E91957">
        <w:rPr>
          <w:szCs w:val="28"/>
        </w:rPr>
        <w:t xml:space="preserve">основні елементи керування повинні бути доступні в </w:t>
      </w:r>
      <w:proofErr w:type="spellStart"/>
      <w:r w:rsidRPr="00E91957">
        <w:rPr>
          <w:szCs w:val="28"/>
        </w:rPr>
        <w:t>будь-</w:t>
      </w:r>
      <w:proofErr w:type="spellEnd"/>
      <w:r w:rsidRPr="00E91957">
        <w:rPr>
          <w:szCs w:val="28"/>
        </w:rPr>
        <w:t xml:space="preserve"> якому стані програми;</w:t>
      </w:r>
    </w:p>
    <w:p w:rsidR="00F13EF8" w:rsidRPr="00E91957" w:rsidRDefault="00F13EF8" w:rsidP="00F13EF8">
      <w:pPr>
        <w:pStyle w:val="211"/>
        <w:numPr>
          <w:ilvl w:val="0"/>
          <w:numId w:val="33"/>
        </w:numPr>
        <w:spacing w:line="360" w:lineRule="auto"/>
        <w:ind w:left="0" w:firstLine="709"/>
        <w:jc w:val="both"/>
        <w:rPr>
          <w:szCs w:val="28"/>
        </w:rPr>
      </w:pPr>
      <w:r w:rsidRPr="00E91957">
        <w:rPr>
          <w:szCs w:val="28"/>
        </w:rPr>
        <w:t>користувач має легко знаходити необхідні елементи керування;</w:t>
      </w:r>
    </w:p>
    <w:p w:rsidR="00F13EF8" w:rsidRPr="00E91957" w:rsidRDefault="00F13EF8" w:rsidP="00F13EF8">
      <w:pPr>
        <w:pStyle w:val="211"/>
        <w:numPr>
          <w:ilvl w:val="0"/>
          <w:numId w:val="33"/>
        </w:numPr>
        <w:spacing w:line="360" w:lineRule="auto"/>
        <w:ind w:left="0" w:firstLine="709"/>
        <w:jc w:val="both"/>
        <w:rPr>
          <w:szCs w:val="28"/>
        </w:rPr>
      </w:pPr>
      <w:r w:rsidRPr="00E91957">
        <w:rPr>
          <w:szCs w:val="28"/>
        </w:rPr>
        <w:t>має існувати можливість керування програмою лише за допомогою клавіатури, не користуючись мишею.</w:t>
      </w:r>
    </w:p>
    <w:p w:rsidR="00F13EF8" w:rsidRPr="00E91957" w:rsidRDefault="00F13EF8" w:rsidP="00F13EF8">
      <w:pPr>
        <w:pStyle w:val="af4"/>
        <w:widowControl/>
        <w:numPr>
          <w:ilvl w:val="0"/>
          <w:numId w:val="31"/>
        </w:numPr>
        <w:tabs>
          <w:tab w:val="left" w:pos="1418"/>
        </w:tabs>
        <w:suppressAutoHyphens w:val="0"/>
        <w:spacing w:after="200" w:line="360" w:lineRule="auto"/>
        <w:ind w:left="0" w:firstLine="709"/>
        <w:contextualSpacing/>
        <w:jc w:val="both"/>
        <w:rPr>
          <w:rFonts w:ascii="Times New Roman" w:hAnsi="Times New Roman" w:cs="Times New Roman"/>
          <w:sz w:val="28"/>
          <w:szCs w:val="28"/>
        </w:rPr>
      </w:pPr>
      <w:r w:rsidRPr="00E91957">
        <w:rPr>
          <w:rFonts w:ascii="Times New Roman" w:hAnsi="Times New Roman" w:cs="Times New Roman"/>
          <w:sz w:val="28"/>
          <w:szCs w:val="28"/>
        </w:rPr>
        <w:t>Зручний графічний інтерфейс:</w:t>
      </w:r>
    </w:p>
    <w:p w:rsidR="00F13EF8" w:rsidRPr="00E91957" w:rsidRDefault="00F13EF8" w:rsidP="00F13EF8">
      <w:pPr>
        <w:pStyle w:val="af4"/>
        <w:widowControl/>
        <w:numPr>
          <w:ilvl w:val="0"/>
          <w:numId w:val="32"/>
        </w:numPr>
        <w:suppressAutoHyphens w:val="0"/>
        <w:spacing w:after="200" w:line="360" w:lineRule="auto"/>
        <w:ind w:left="0" w:firstLine="709"/>
        <w:contextualSpacing/>
        <w:jc w:val="both"/>
        <w:rPr>
          <w:rFonts w:ascii="Times New Roman" w:hAnsi="Times New Roman" w:cs="Times New Roman"/>
          <w:sz w:val="28"/>
          <w:szCs w:val="28"/>
        </w:rPr>
      </w:pPr>
      <w:r w:rsidRPr="00E91957">
        <w:rPr>
          <w:rFonts w:ascii="Times New Roman" w:hAnsi="Times New Roman" w:cs="Times New Roman"/>
          <w:sz w:val="28"/>
          <w:szCs w:val="28"/>
        </w:rPr>
        <w:t>інтерфейс програми має бути простим та зрозумілим,  якщо користувач не прочитав інструкцію до програми;</w:t>
      </w:r>
    </w:p>
    <w:p w:rsidR="00F13EF8" w:rsidRPr="00E91957" w:rsidRDefault="00F13EF8" w:rsidP="00F13EF8">
      <w:pPr>
        <w:pStyle w:val="af4"/>
        <w:widowControl/>
        <w:numPr>
          <w:ilvl w:val="0"/>
          <w:numId w:val="32"/>
        </w:numPr>
        <w:suppressAutoHyphens w:val="0"/>
        <w:spacing w:after="200" w:line="360" w:lineRule="auto"/>
        <w:ind w:left="0" w:firstLine="709"/>
        <w:contextualSpacing/>
        <w:jc w:val="both"/>
        <w:rPr>
          <w:rFonts w:ascii="Times New Roman" w:hAnsi="Times New Roman" w:cs="Times New Roman"/>
          <w:sz w:val="28"/>
          <w:szCs w:val="28"/>
        </w:rPr>
      </w:pPr>
      <w:r w:rsidRPr="00E91957">
        <w:rPr>
          <w:rFonts w:ascii="Times New Roman" w:hAnsi="Times New Roman" w:cs="Times New Roman"/>
          <w:sz w:val="28"/>
          <w:szCs w:val="28"/>
        </w:rPr>
        <w:t>елементи керування повинні бути доступними на моніторах будь-якого розміру;</w:t>
      </w:r>
    </w:p>
    <w:p w:rsidR="00F13EF8" w:rsidRPr="00E91957" w:rsidRDefault="00F13EF8" w:rsidP="00F13EF8">
      <w:pPr>
        <w:pStyle w:val="af4"/>
        <w:widowControl/>
        <w:numPr>
          <w:ilvl w:val="0"/>
          <w:numId w:val="32"/>
        </w:numPr>
        <w:suppressAutoHyphens w:val="0"/>
        <w:spacing w:after="200" w:line="360" w:lineRule="auto"/>
        <w:ind w:left="0" w:firstLine="709"/>
        <w:contextualSpacing/>
        <w:jc w:val="both"/>
        <w:rPr>
          <w:rFonts w:ascii="Times New Roman" w:hAnsi="Times New Roman" w:cs="Times New Roman"/>
          <w:sz w:val="28"/>
          <w:szCs w:val="28"/>
        </w:rPr>
      </w:pPr>
      <w:r w:rsidRPr="00E91957">
        <w:rPr>
          <w:rFonts w:ascii="Times New Roman" w:hAnsi="Times New Roman" w:cs="Times New Roman"/>
          <w:sz w:val="28"/>
          <w:szCs w:val="28"/>
        </w:rPr>
        <w:t xml:space="preserve"> користувач повинен мати можливість зупинити поточну операцію або можливість вимкнути програму; </w:t>
      </w:r>
    </w:p>
    <w:p w:rsidR="00F13EF8" w:rsidRPr="00E91957" w:rsidRDefault="00F13EF8" w:rsidP="00F13EF8">
      <w:pPr>
        <w:pStyle w:val="af4"/>
        <w:widowControl/>
        <w:numPr>
          <w:ilvl w:val="0"/>
          <w:numId w:val="32"/>
        </w:numPr>
        <w:suppressAutoHyphens w:val="0"/>
        <w:spacing w:after="200" w:line="360" w:lineRule="auto"/>
        <w:ind w:left="0" w:firstLine="709"/>
        <w:contextualSpacing/>
        <w:jc w:val="both"/>
        <w:rPr>
          <w:rFonts w:ascii="Times New Roman" w:hAnsi="Times New Roman" w:cs="Times New Roman"/>
          <w:sz w:val="28"/>
          <w:szCs w:val="28"/>
        </w:rPr>
      </w:pPr>
      <w:r w:rsidRPr="00E91957">
        <w:rPr>
          <w:rFonts w:ascii="Times New Roman" w:hAnsi="Times New Roman" w:cs="Times New Roman"/>
          <w:sz w:val="28"/>
          <w:szCs w:val="28"/>
        </w:rPr>
        <w:t xml:space="preserve">звуки повинні бути простими, не відволікаючими. </w:t>
      </w:r>
    </w:p>
    <w:p w:rsidR="00F13EF8" w:rsidRPr="00E91957" w:rsidRDefault="00F13EF8" w:rsidP="00F13EF8">
      <w:pPr>
        <w:pStyle w:val="af4"/>
        <w:widowControl/>
        <w:numPr>
          <w:ilvl w:val="0"/>
          <w:numId w:val="31"/>
        </w:numPr>
        <w:tabs>
          <w:tab w:val="left" w:pos="1418"/>
        </w:tabs>
        <w:suppressAutoHyphens w:val="0"/>
        <w:spacing w:line="360" w:lineRule="auto"/>
        <w:ind w:left="0" w:firstLine="709"/>
        <w:contextualSpacing/>
        <w:jc w:val="both"/>
        <w:rPr>
          <w:rFonts w:ascii="Times New Roman" w:hAnsi="Times New Roman" w:cs="Times New Roman"/>
          <w:sz w:val="28"/>
          <w:szCs w:val="28"/>
        </w:rPr>
      </w:pPr>
      <w:r w:rsidRPr="00E91957">
        <w:rPr>
          <w:rFonts w:ascii="Times New Roman" w:hAnsi="Times New Roman" w:cs="Times New Roman"/>
          <w:sz w:val="28"/>
          <w:szCs w:val="28"/>
        </w:rPr>
        <w:t xml:space="preserve">Поступове ускладнення гри при наборі певної кількості очок: </w:t>
      </w:r>
    </w:p>
    <w:p w:rsidR="00F13EF8" w:rsidRPr="00E91957" w:rsidRDefault="00F13EF8" w:rsidP="00F13EF8">
      <w:pPr>
        <w:pStyle w:val="211"/>
        <w:numPr>
          <w:ilvl w:val="0"/>
          <w:numId w:val="34"/>
        </w:numPr>
        <w:spacing w:line="360" w:lineRule="auto"/>
        <w:ind w:left="0" w:firstLine="709"/>
        <w:jc w:val="both"/>
        <w:rPr>
          <w:szCs w:val="28"/>
        </w:rPr>
      </w:pPr>
      <w:r w:rsidRPr="00E91957">
        <w:rPr>
          <w:szCs w:val="28"/>
        </w:rPr>
        <w:t xml:space="preserve">старт програми має тривати не більше 10 секунд; </w:t>
      </w:r>
    </w:p>
    <w:p w:rsidR="00F13EF8" w:rsidRPr="00E91957" w:rsidRDefault="00F13EF8" w:rsidP="00F13EF8">
      <w:pPr>
        <w:pStyle w:val="211"/>
        <w:numPr>
          <w:ilvl w:val="0"/>
          <w:numId w:val="34"/>
        </w:numPr>
        <w:spacing w:line="360" w:lineRule="auto"/>
        <w:ind w:left="0" w:firstLine="709"/>
        <w:jc w:val="both"/>
        <w:rPr>
          <w:szCs w:val="28"/>
        </w:rPr>
      </w:pPr>
      <w:r w:rsidRPr="00E91957">
        <w:rPr>
          <w:szCs w:val="28"/>
        </w:rPr>
        <w:t>перехід  між рівнями  має тривати не більше 10 секунд;</w:t>
      </w:r>
    </w:p>
    <w:p w:rsidR="00F13EF8" w:rsidRPr="00E91957" w:rsidRDefault="00F13EF8" w:rsidP="00F13EF8">
      <w:pPr>
        <w:pStyle w:val="211"/>
        <w:numPr>
          <w:ilvl w:val="0"/>
          <w:numId w:val="34"/>
        </w:numPr>
        <w:spacing w:line="360" w:lineRule="auto"/>
        <w:ind w:left="0" w:firstLine="709"/>
        <w:jc w:val="both"/>
        <w:rPr>
          <w:szCs w:val="28"/>
        </w:rPr>
      </w:pPr>
      <w:r w:rsidRPr="00E91957">
        <w:rPr>
          <w:szCs w:val="28"/>
        </w:rPr>
        <w:t>наявність бонусів, що можуть спростити гру.</w:t>
      </w:r>
    </w:p>
    <w:p w:rsidR="00F13EF8" w:rsidRPr="00E91957" w:rsidRDefault="00F13EF8" w:rsidP="00F13EF8">
      <w:pPr>
        <w:pStyle w:val="af4"/>
        <w:widowControl/>
        <w:numPr>
          <w:ilvl w:val="0"/>
          <w:numId w:val="31"/>
        </w:numPr>
        <w:tabs>
          <w:tab w:val="left" w:pos="1418"/>
        </w:tabs>
        <w:suppressAutoHyphens w:val="0"/>
        <w:spacing w:after="200" w:line="360" w:lineRule="auto"/>
        <w:ind w:left="0" w:firstLine="709"/>
        <w:contextualSpacing/>
        <w:jc w:val="both"/>
        <w:rPr>
          <w:rFonts w:ascii="Times New Roman" w:hAnsi="Times New Roman" w:cs="Times New Roman"/>
          <w:sz w:val="28"/>
          <w:szCs w:val="28"/>
        </w:rPr>
      </w:pPr>
      <w:r w:rsidRPr="00E91957">
        <w:rPr>
          <w:rFonts w:ascii="Times New Roman" w:hAnsi="Times New Roman" w:cs="Times New Roman"/>
          <w:sz w:val="28"/>
          <w:szCs w:val="28"/>
        </w:rPr>
        <w:t>Під час виконання програма повинна виконуватися коректно і не приводити до збоїв.</w:t>
      </w:r>
    </w:p>
    <w:p w:rsidR="00F13EF8" w:rsidRPr="00E91957" w:rsidRDefault="00F13EF8" w:rsidP="009F5474"/>
    <w:p w:rsidR="009F5474" w:rsidRPr="00E91957" w:rsidRDefault="009F5474" w:rsidP="009F5474"/>
    <w:p w:rsidR="00620848" w:rsidRPr="00E91957" w:rsidRDefault="00286790" w:rsidP="009F1EA7">
      <w:pPr>
        <w:pStyle w:val="1"/>
        <w:numPr>
          <w:ilvl w:val="0"/>
          <w:numId w:val="12"/>
        </w:numPr>
        <w:ind w:left="0" w:firstLine="0"/>
        <w:rPr>
          <w:color w:val="auto"/>
        </w:rPr>
      </w:pPr>
      <w:bookmarkStart w:id="25" w:name="_Toc534474145"/>
      <w:bookmarkStart w:id="26" w:name="_Toc452410681"/>
      <w:r w:rsidRPr="00E91957">
        <w:rPr>
          <w:color w:val="auto"/>
        </w:rPr>
        <w:lastRenderedPageBreak/>
        <w:t>ІНСТРУМЕНТИ  ТА ТЕХНОЛОГІЇ СТВОРЕННЯ КОМП'ЮТЕРНИХ ІГОР</w:t>
      </w:r>
      <w:bookmarkEnd w:id="25"/>
      <w:bookmarkEnd w:id="26"/>
    </w:p>
    <w:p w:rsidR="00230484" w:rsidRPr="00E91957" w:rsidRDefault="00230484" w:rsidP="00E91957">
      <w:pPr>
        <w:pStyle w:val="2"/>
        <w:numPr>
          <w:ilvl w:val="1"/>
          <w:numId w:val="12"/>
        </w:numPr>
        <w:tabs>
          <w:tab w:val="left" w:pos="567"/>
          <w:tab w:val="left" w:pos="1418"/>
        </w:tabs>
        <w:spacing w:before="0"/>
        <w:ind w:left="0" w:firstLine="0"/>
      </w:pPr>
      <w:bookmarkStart w:id="27" w:name="_Toc390855618"/>
      <w:bookmarkStart w:id="28" w:name="_Toc534474146"/>
      <w:bookmarkStart w:id="29" w:name="_Toc452410682"/>
      <w:r w:rsidRPr="00E91957">
        <w:t xml:space="preserve">Візуалізація 2D зображення за допомогою технології </w:t>
      </w:r>
      <w:proofErr w:type="spellStart"/>
      <w:r w:rsidRPr="00E91957">
        <w:t>Java</w:t>
      </w:r>
      <w:bookmarkEnd w:id="27"/>
      <w:bookmarkEnd w:id="28"/>
      <w:bookmarkEnd w:id="29"/>
      <w:proofErr w:type="spellEnd"/>
    </w:p>
    <w:p w:rsidR="00230484" w:rsidRPr="00E91957" w:rsidRDefault="00230484" w:rsidP="009F1EA7">
      <w:pPr>
        <w:ind w:firstLine="0"/>
      </w:pPr>
    </w:p>
    <w:p w:rsidR="00A62877" w:rsidRPr="00E91957" w:rsidRDefault="00230484" w:rsidP="00230484">
      <w:r w:rsidRPr="00E91957">
        <w:t xml:space="preserve">Методи комп'ютерної графіки знаходять широке застосування в сучасному проектуванні високотехнологічних промислових виробів. Двовимірна графіка, в свою чергу ділиться на растрову і векторну. Двовимірна графіка (2D) використовується більшою мірою, зокрема при роботі з фото-банками, фотографіями, ілюстраціями та інколи з флеш - кінцевий результат </w:t>
      </w:r>
      <w:proofErr w:type="spellStart"/>
      <w:r w:rsidRPr="00E91957">
        <w:t>рендера</w:t>
      </w:r>
      <w:proofErr w:type="spellEnd"/>
      <w:r w:rsidRPr="00E91957">
        <w:t xml:space="preserve"> виводиться у форматі JPG, а не як вихідний файл. У кожного виду є свої гідність і недоліки при роботі з фото-банками.</w:t>
      </w:r>
      <w:r w:rsidRPr="00E91957">
        <w:tab/>
        <w:t xml:space="preserve"> </w:t>
      </w:r>
    </w:p>
    <w:p w:rsidR="00230484" w:rsidRPr="00E91957" w:rsidRDefault="00230484" w:rsidP="00230484">
      <w:r w:rsidRPr="00E91957">
        <w:t xml:space="preserve">Растрова графіка - це класичний спосіб представлення комп'ютерної графіки, за своєю суттю - це масив різнокольорових </w:t>
      </w:r>
      <w:proofErr w:type="spellStart"/>
      <w:r w:rsidRPr="00E91957">
        <w:t>пікселів</w:t>
      </w:r>
      <w:proofErr w:type="spellEnd"/>
      <w:r w:rsidRPr="00E91957">
        <w:t xml:space="preserve">, кожен з яких вимагає зберігання для нього кольору і координат (прообразом растрової графіки можна вважати вишивку хрестом, де зображення складається з кольорових хрестиків). Векторна графіка - це спосіб представлення зображення за допомогою математичних символів і примітивів. Растрова і векторна графіки в силу своїх відмінностей не є взаємозамінними, так як за допомогою растрової графіки найзручніше представляти фото-реалістичні зображення, наприклад, фотографії, а за допомогою векторної - малюнки та схеми. З одного боку - безперечною перевагою векторної графіки є можливість масштабування без втрати якості і невелика вага файлу з простими об'єктами, а з іншого - реалістичне зображення з дрібними деталями буде неймовірно великим за рахунок складності фігур, за допомогою яких вона створена. </w:t>
      </w:r>
    </w:p>
    <w:p w:rsidR="00230484" w:rsidRPr="00300D94" w:rsidRDefault="00230484" w:rsidP="00230484">
      <w:r w:rsidRPr="00E91957">
        <w:t xml:space="preserve">Середовище розробки програмного забезпечення, в якому найбільш поширені блоки програмного коду представляють у вигляді графічних об'єктів і застосовуються вони в основному для створення прикладних </w:t>
      </w:r>
      <w:r w:rsidRPr="00E91957">
        <w:lastRenderedPageBreak/>
        <w:t xml:space="preserve">програм і розробки графічного інтерфейсу користувача (GUI). Слід враховувати, що деякі візуальні середовища розробки мають власний формат зберігання проекту і при переході в інше середовище може виникнути </w:t>
      </w:r>
      <w:proofErr w:type="spellStart"/>
      <w:r w:rsidRPr="00E91957">
        <w:t>неперенесення</w:t>
      </w:r>
      <w:proofErr w:type="spellEnd"/>
      <w:r w:rsidRPr="00E91957">
        <w:t xml:space="preserve"> властивостей проекту і деяких частин його, таких, як власні бібліотеки використовуваного середовища розробки. Середовищами розробки являються</w:t>
      </w:r>
      <w:r w:rsidR="00300D94" w:rsidRPr="00300D94">
        <w:t xml:space="preserve"> [3]</w:t>
      </w:r>
      <w:r w:rsidRPr="00E91957">
        <w:t xml:space="preserve"> : </w:t>
      </w:r>
      <w:proofErr w:type="spellStart"/>
      <w:r w:rsidR="00300D94" w:rsidRPr="00300D94">
        <w:t>Eclipse</w:t>
      </w:r>
      <w:proofErr w:type="spellEnd"/>
      <w:r w:rsidR="00300D94">
        <w:t>,</w:t>
      </w:r>
      <w:r w:rsidR="00300D94" w:rsidRPr="00300D94">
        <w:t xml:space="preserve">  </w:t>
      </w:r>
      <w:proofErr w:type="spellStart"/>
      <w:r w:rsidR="00300D94" w:rsidRPr="00300D94">
        <w:t>IntelliJ</w:t>
      </w:r>
      <w:proofErr w:type="spellEnd"/>
      <w:r w:rsidR="00300D94" w:rsidRPr="00300D94">
        <w:t xml:space="preserve"> IDEA,  </w:t>
      </w:r>
      <w:proofErr w:type="spellStart"/>
      <w:r w:rsidR="00300D94" w:rsidRPr="00300D94">
        <w:t>NetBeans</w:t>
      </w:r>
      <w:proofErr w:type="spellEnd"/>
      <w:r w:rsidR="00300D94" w:rsidRPr="00300D94">
        <w:t xml:space="preserve"> , </w:t>
      </w:r>
      <w:proofErr w:type="spellStart"/>
      <w:r w:rsidR="00300D94" w:rsidRPr="00300D94">
        <w:t>MyEclipse</w:t>
      </w:r>
      <w:proofErr w:type="spellEnd"/>
      <w:r w:rsidR="00300D94" w:rsidRPr="00300D94">
        <w:t xml:space="preserve">, </w:t>
      </w:r>
      <w:proofErr w:type="spellStart"/>
      <w:r w:rsidR="00300D94" w:rsidRPr="00300D94">
        <w:t>Oracle</w:t>
      </w:r>
      <w:proofErr w:type="spellEnd"/>
      <w:r w:rsidR="00300D94" w:rsidRPr="00300D94">
        <w:t xml:space="preserve"> </w:t>
      </w:r>
      <w:proofErr w:type="spellStart"/>
      <w:r w:rsidR="00300D94" w:rsidRPr="00300D94">
        <w:t>WebLogic</w:t>
      </w:r>
      <w:proofErr w:type="spellEnd"/>
      <w:r w:rsidR="00300D94" w:rsidRPr="00300D94">
        <w:t xml:space="preserve"> </w:t>
      </w:r>
      <w:proofErr w:type="spellStart"/>
      <w:r w:rsidR="00300D94" w:rsidRPr="00300D94">
        <w:t>Workshop</w:t>
      </w:r>
      <w:proofErr w:type="spellEnd"/>
      <w:r w:rsidR="00300D94" w:rsidRPr="00300D94">
        <w:t xml:space="preserve">,  IBM </w:t>
      </w:r>
      <w:proofErr w:type="spellStart"/>
      <w:r w:rsidR="00300D94" w:rsidRPr="00300D94">
        <w:t>WebSphere</w:t>
      </w:r>
      <w:proofErr w:type="spellEnd"/>
      <w:r w:rsidR="00300D94" w:rsidRPr="00300D94">
        <w:t xml:space="preserve"> </w:t>
      </w:r>
      <w:proofErr w:type="spellStart"/>
      <w:r w:rsidR="00300D94" w:rsidRPr="00300D94">
        <w:t>Studio</w:t>
      </w:r>
      <w:proofErr w:type="spellEnd"/>
      <w:r w:rsidR="00300D94" w:rsidRPr="00300D94">
        <w:t>,</w:t>
      </w:r>
      <w:r w:rsidR="00300D94">
        <w:t xml:space="preserve"> </w:t>
      </w:r>
      <w:proofErr w:type="spellStart"/>
      <w:r w:rsidR="00300D94">
        <w:t>BlueJ</w:t>
      </w:r>
      <w:proofErr w:type="spellEnd"/>
      <w:r w:rsidR="00300D94" w:rsidRPr="00300D94">
        <w:t>,</w:t>
      </w:r>
      <w:r w:rsidR="00300D94">
        <w:t xml:space="preserve"> </w:t>
      </w:r>
      <w:proofErr w:type="spellStart"/>
      <w:r w:rsidR="00300D94">
        <w:t>DrJava</w:t>
      </w:r>
      <w:proofErr w:type="spellEnd"/>
      <w:r w:rsidR="00300D94" w:rsidRPr="00300D94">
        <w:t xml:space="preserve">, </w:t>
      </w:r>
      <w:proofErr w:type="spellStart"/>
      <w:r w:rsidR="00300D94" w:rsidRPr="00300D94">
        <w:t>Greenfoot</w:t>
      </w:r>
      <w:proofErr w:type="spellEnd"/>
      <w:r w:rsidR="00300D94" w:rsidRPr="00300D94">
        <w:t xml:space="preserve">, </w:t>
      </w:r>
      <w:proofErr w:type="spellStart"/>
      <w:r w:rsidR="00300D94" w:rsidRPr="00300D94">
        <w:t>JCreator</w:t>
      </w:r>
      <w:proofErr w:type="spellEnd"/>
      <w:r w:rsidR="00300D94" w:rsidRPr="00300D94">
        <w:t xml:space="preserve">,  </w:t>
      </w:r>
      <w:proofErr w:type="spellStart"/>
      <w:r w:rsidR="00300D94" w:rsidRPr="00300D94">
        <w:t>JDeveloper</w:t>
      </w:r>
      <w:proofErr w:type="spellEnd"/>
      <w:r w:rsidR="00300D94" w:rsidRPr="00300D94">
        <w:t xml:space="preserve">,  </w:t>
      </w:r>
      <w:proofErr w:type="spellStart"/>
      <w:r w:rsidR="00300D94" w:rsidRPr="00300D94">
        <w:t>JBuilder</w:t>
      </w:r>
      <w:proofErr w:type="spellEnd"/>
      <w:r w:rsidR="00300D94" w:rsidRPr="00300D94">
        <w:t xml:space="preserve"> , JGRASP.</w:t>
      </w:r>
    </w:p>
    <w:p w:rsidR="00230484" w:rsidRPr="00E91957" w:rsidRDefault="00230484" w:rsidP="00230484">
      <w:r w:rsidRPr="00E91957">
        <w:t xml:space="preserve">Останні кілька років розробники докладали масу зусиль, щоб інтегрувати графіку і анімацію в свої </w:t>
      </w:r>
      <w:proofErr w:type="spellStart"/>
      <w:r w:rsidRPr="00E91957">
        <w:t>аплети</w:t>
      </w:r>
      <w:proofErr w:type="spellEnd"/>
      <w:r w:rsidRPr="00E91957">
        <w:t xml:space="preserve"> і додатки </w:t>
      </w:r>
      <w:proofErr w:type="spellStart"/>
      <w:r w:rsidRPr="00E91957">
        <w:t>Java</w:t>
      </w:r>
      <w:proofErr w:type="spellEnd"/>
      <w:r w:rsidRPr="00E91957">
        <w:t xml:space="preserve">. Однак спочатку включені в </w:t>
      </w:r>
      <w:proofErr w:type="spellStart"/>
      <w:r w:rsidRPr="00E91957">
        <w:t>Java</w:t>
      </w:r>
      <w:proofErr w:type="spellEnd"/>
      <w:r w:rsidRPr="00E91957">
        <w:t xml:space="preserve"> графічні пакети AWT </w:t>
      </w:r>
      <w:proofErr w:type="spellStart"/>
      <w:r w:rsidRPr="00E91957">
        <w:t>Java</w:t>
      </w:r>
      <w:proofErr w:type="spellEnd"/>
      <w:r w:rsidRPr="00E91957">
        <w:t xml:space="preserve"> мали обмежені кошти для вирішення таких завдань. Зараз, використовуючи інтерфейси прикладного програмування </w:t>
      </w:r>
      <w:proofErr w:type="spellStart"/>
      <w:r w:rsidRPr="00E91957">
        <w:t>Java</w:t>
      </w:r>
      <w:proofErr w:type="spellEnd"/>
      <w:r w:rsidRPr="00E91957">
        <w:t xml:space="preserve"> 2D і </w:t>
      </w:r>
      <w:proofErr w:type="spellStart"/>
      <w:r w:rsidRPr="00E91957">
        <w:t>Java</w:t>
      </w:r>
      <w:proofErr w:type="spellEnd"/>
      <w:r w:rsidRPr="00E91957">
        <w:t xml:space="preserve"> 3D, розробники можуть реалізовувати набагато більш складні графічні додатки, включаючи ігри, зберігаючи екран, екранні заставки та тривимірний графічний користувальницький інтерфейс.</w:t>
      </w:r>
    </w:p>
    <w:p w:rsidR="002C1529" w:rsidRPr="00E91957" w:rsidRDefault="00230484" w:rsidP="002C1529">
      <w:r w:rsidRPr="00E91957">
        <w:t xml:space="preserve">У технології </w:t>
      </w:r>
      <w:proofErr w:type="spellStart"/>
      <w:r w:rsidRPr="00E91957">
        <w:t>Java</w:t>
      </w:r>
      <w:proofErr w:type="spellEnd"/>
      <w:r w:rsidRPr="00E91957">
        <w:t xml:space="preserve"> графіка ускладнюється тим, що додатки </w:t>
      </w:r>
      <w:proofErr w:type="spellStart"/>
      <w:r w:rsidRPr="00E91957">
        <w:t>Java</w:t>
      </w:r>
      <w:proofErr w:type="spellEnd"/>
      <w:r w:rsidRPr="00E91957">
        <w:t xml:space="preserve"> повинні працювати з потрібною бібліотекою класів, незалежно від конкретної графічної системи. Класи бібліотеки AWT реалізують ці інтерфейси для створення додатків. Програми </w:t>
      </w:r>
      <w:proofErr w:type="spellStart"/>
      <w:r w:rsidRPr="00E91957">
        <w:t>Java</w:t>
      </w:r>
      <w:proofErr w:type="spellEnd"/>
      <w:r w:rsidRPr="00E91957">
        <w:t xml:space="preserve"> використовують ці методи для розміщення і переміщення графічних об'єктів, зміни їх розмірів, взаємодії об'єктів. Бібліотека класів </w:t>
      </w:r>
      <w:proofErr w:type="spellStart"/>
      <w:r w:rsidRPr="00E91957">
        <w:t>Java</w:t>
      </w:r>
      <w:proofErr w:type="spellEnd"/>
      <w:r w:rsidRPr="00E91957">
        <w:t>, заснована на peer-інтерфейсах, отримала назву AWT (</w:t>
      </w:r>
      <w:proofErr w:type="spellStart"/>
      <w:r w:rsidRPr="00E91957">
        <w:t>Abstract</w:t>
      </w:r>
      <w:proofErr w:type="spellEnd"/>
      <w:r w:rsidR="007E59D8" w:rsidRPr="007E59D8">
        <w:t xml:space="preserve"> </w:t>
      </w:r>
      <w:proofErr w:type="spellStart"/>
      <w:r w:rsidRPr="00E91957">
        <w:t>Window</w:t>
      </w:r>
      <w:proofErr w:type="spellEnd"/>
      <w:r w:rsidR="007E59D8" w:rsidRPr="007E59D8">
        <w:t xml:space="preserve"> </w:t>
      </w:r>
      <w:proofErr w:type="spellStart"/>
      <w:r w:rsidRPr="00E91957">
        <w:t>Toolkit</w:t>
      </w:r>
      <w:proofErr w:type="spellEnd"/>
      <w:r w:rsidRPr="00E91957">
        <w:t xml:space="preserve">). При виведенні об'єкта, створеного в додатку </w:t>
      </w:r>
      <w:proofErr w:type="spellStart"/>
      <w:r w:rsidRPr="00E91957">
        <w:t>Java</w:t>
      </w:r>
      <w:proofErr w:type="spellEnd"/>
      <w:r w:rsidRPr="00E91957">
        <w:t xml:space="preserve"> і заснованого на peer-інтерфейсі, на екран створюється парний йому (peer-to-peer) об'єкт графічної підсистеми операційної системи, який і відображається на екрані. Бібліотека "легких" компонентів </w:t>
      </w:r>
      <w:proofErr w:type="spellStart"/>
      <w:r w:rsidRPr="00E91957">
        <w:t>Java</w:t>
      </w:r>
      <w:proofErr w:type="spellEnd"/>
      <w:r w:rsidRPr="00E91957">
        <w:t xml:space="preserve">, названа </w:t>
      </w:r>
      <w:proofErr w:type="spellStart"/>
      <w:r w:rsidRPr="00E91957">
        <w:t>Swing</w:t>
      </w:r>
      <w:proofErr w:type="spellEnd"/>
      <w:r w:rsidRPr="00E91957">
        <w:t>, може використовуватися самостійно, незважаючи на те, що всі класи з неї розширюють класи бібліотеки AWT.</w:t>
      </w:r>
      <w:r w:rsidRPr="00E91957">
        <w:tab/>
        <w:t xml:space="preserve">Всі ці засоби </w:t>
      </w:r>
      <w:proofErr w:type="spellStart"/>
      <w:r w:rsidRPr="00E91957">
        <w:t>Java</w:t>
      </w:r>
      <w:proofErr w:type="spellEnd"/>
      <w:r w:rsidRPr="00E91957">
        <w:t xml:space="preserve"> 2: AWT, </w:t>
      </w:r>
      <w:proofErr w:type="spellStart"/>
      <w:r w:rsidRPr="00E91957">
        <w:t>Swing</w:t>
      </w:r>
      <w:proofErr w:type="spellEnd"/>
      <w:r w:rsidRPr="00E91957">
        <w:t xml:space="preserve">, </w:t>
      </w:r>
      <w:proofErr w:type="spellStart"/>
      <w:r w:rsidRPr="00E91957">
        <w:t>Java</w:t>
      </w:r>
      <w:proofErr w:type="spellEnd"/>
      <w:r w:rsidRPr="00E91957">
        <w:t xml:space="preserve"> 2D, </w:t>
      </w:r>
      <w:proofErr w:type="spellStart"/>
      <w:r w:rsidRPr="00E91957">
        <w:t>DnD</w:t>
      </w:r>
      <w:proofErr w:type="spellEnd"/>
      <w:r w:rsidRPr="00E91957">
        <w:t xml:space="preserve">, </w:t>
      </w:r>
      <w:proofErr w:type="spellStart"/>
      <w:r w:rsidRPr="00E91957">
        <w:t>InputMethod</w:t>
      </w:r>
      <w:proofErr w:type="spellEnd"/>
      <w:r w:rsidRPr="00E91957">
        <w:t xml:space="preserve"> Framework і </w:t>
      </w:r>
      <w:proofErr w:type="spellStart"/>
      <w:r w:rsidRPr="00E91957">
        <w:t>Accessibility</w:t>
      </w:r>
      <w:proofErr w:type="spellEnd"/>
      <w:r w:rsidRPr="00E91957">
        <w:t xml:space="preserve"> склали бібліотеку графічних засобів </w:t>
      </w:r>
      <w:proofErr w:type="spellStart"/>
      <w:r w:rsidRPr="00E91957">
        <w:t>Java</w:t>
      </w:r>
      <w:proofErr w:type="spellEnd"/>
      <w:r w:rsidRPr="00E91957">
        <w:t>, названу JFC (</w:t>
      </w:r>
      <w:proofErr w:type="spellStart"/>
      <w:r w:rsidRPr="00E91957">
        <w:t>Java</w:t>
      </w:r>
      <w:proofErr w:type="spellEnd"/>
      <w:r w:rsidR="00EA41A8" w:rsidRPr="00E91957">
        <w:t xml:space="preserve"> </w:t>
      </w:r>
      <w:proofErr w:type="spellStart"/>
      <w:r w:rsidRPr="00E91957">
        <w:t>Foundation</w:t>
      </w:r>
      <w:proofErr w:type="spellEnd"/>
      <w:r w:rsidR="00EA41A8" w:rsidRPr="00E91957">
        <w:t xml:space="preserve"> </w:t>
      </w:r>
      <w:proofErr w:type="spellStart"/>
      <w:r w:rsidRPr="00E91957">
        <w:t>Classes</w:t>
      </w:r>
      <w:proofErr w:type="spellEnd"/>
      <w:r w:rsidRPr="00E91957">
        <w:t xml:space="preserve">). </w:t>
      </w:r>
    </w:p>
    <w:p w:rsidR="002C1529" w:rsidRPr="00E91957" w:rsidRDefault="002C1529" w:rsidP="002C1529"/>
    <w:p w:rsidR="002C1529" w:rsidRPr="00E91957" w:rsidRDefault="002C1529" w:rsidP="00300D94">
      <w:pPr>
        <w:pStyle w:val="2"/>
        <w:numPr>
          <w:ilvl w:val="1"/>
          <w:numId w:val="12"/>
        </w:numPr>
        <w:ind w:left="0" w:firstLine="0"/>
      </w:pPr>
      <w:bookmarkStart w:id="30" w:name="_Toc534474147"/>
      <w:bookmarkStart w:id="31" w:name="_Toc452410683"/>
      <w:r w:rsidRPr="00E91957">
        <w:lastRenderedPageBreak/>
        <w:t>Java-платформа</w:t>
      </w:r>
      <w:bookmarkEnd w:id="30"/>
      <w:bookmarkEnd w:id="31"/>
    </w:p>
    <w:p w:rsidR="002C1529" w:rsidRPr="00E91957" w:rsidRDefault="002C1529" w:rsidP="00300D94">
      <w:pPr>
        <w:rPr>
          <w:color w:val="000000"/>
        </w:rPr>
      </w:pPr>
    </w:p>
    <w:p w:rsidR="002C1529" w:rsidRPr="00E91957" w:rsidRDefault="002C1529" w:rsidP="00300D94">
      <w:pPr>
        <w:rPr>
          <w:color w:val="000000"/>
        </w:rPr>
      </w:pPr>
      <w:r w:rsidRPr="00E91957">
        <w:rPr>
          <w:color w:val="000000"/>
        </w:rPr>
        <w:t>На теперішній час комп'ютерному світу відомо багато різних платформ, серед яких такі як: Microsoft</w:t>
      </w:r>
      <w:r w:rsidR="00300D94">
        <w:rPr>
          <w:color w:val="000000"/>
        </w:rPr>
        <w:t xml:space="preserve"> Windows, Macintosh, OS/2, UNIX</w:t>
      </w:r>
      <w:r w:rsidRPr="00E91957">
        <w:rPr>
          <w:color w:val="000000"/>
        </w:rPr>
        <w:t xml:space="preserve">® і система </w:t>
      </w:r>
      <w:proofErr w:type="spellStart"/>
      <w:r w:rsidRPr="00E91957">
        <w:rPr>
          <w:color w:val="000000"/>
        </w:rPr>
        <w:t>Netware®</w:t>
      </w:r>
      <w:proofErr w:type="spellEnd"/>
      <w:r w:rsidRPr="00E91957">
        <w:rPr>
          <w:color w:val="000000"/>
        </w:rPr>
        <w:t>.</w:t>
      </w:r>
      <w:r w:rsidR="00EA41A8" w:rsidRPr="00E91957">
        <w:rPr>
          <w:color w:val="000000"/>
        </w:rPr>
        <w:t xml:space="preserve"> </w:t>
      </w:r>
      <w:r w:rsidRPr="00E91957">
        <w:rPr>
          <w:color w:val="000000"/>
        </w:rPr>
        <w:t>Для встановлення на кожну з них програмного забезпечення, воно повинне бути відкомпільоване окремо. Двійковий файл додатка, що виконується на одній платформі, не може бути запущений на іншій, тому як двійковий файл – специфічний, залежно від платформи.</w:t>
      </w:r>
    </w:p>
    <w:p w:rsidR="002C1529" w:rsidRPr="00E91957" w:rsidRDefault="002C1529" w:rsidP="002C1529">
      <w:pPr>
        <w:rPr>
          <w:color w:val="000000"/>
        </w:rPr>
      </w:pPr>
      <w:r w:rsidRPr="00E91957">
        <w:rPr>
          <w:color w:val="000000"/>
        </w:rPr>
        <w:t xml:space="preserve">Платформа </w:t>
      </w:r>
      <w:proofErr w:type="spellStart"/>
      <w:r w:rsidRPr="00E91957">
        <w:rPr>
          <w:color w:val="000000"/>
        </w:rPr>
        <w:t>Java</w:t>
      </w:r>
      <w:proofErr w:type="spellEnd"/>
      <w:r w:rsidRPr="00E91957">
        <w:rPr>
          <w:color w:val="000000"/>
        </w:rPr>
        <w:t xml:space="preserve"> – нова програмна платформа для транспортування й виконання високо інтерактивних, динамічних і безпечних </w:t>
      </w:r>
      <w:proofErr w:type="spellStart"/>
      <w:r w:rsidRPr="00E91957">
        <w:rPr>
          <w:color w:val="000000"/>
        </w:rPr>
        <w:t>аплетів</w:t>
      </w:r>
      <w:proofErr w:type="spellEnd"/>
      <w:r w:rsidRPr="00E91957">
        <w:rPr>
          <w:color w:val="000000"/>
        </w:rPr>
        <w:t xml:space="preserve"> і додатків на системах мережевих комп'ютерів. Основною якістю Java-</w:t>
      </w:r>
      <w:r w:rsidR="00300D94" w:rsidRPr="00300D94">
        <w:rPr>
          <w:color w:val="000000"/>
        </w:rPr>
        <w:t>п</w:t>
      </w:r>
      <w:r w:rsidRPr="00E91957">
        <w:rPr>
          <w:color w:val="000000"/>
        </w:rPr>
        <w:t>латформи, що виділяє її серед інших, є те, що вона розташовується на самому верхньому рівні в інших платформах, що дозволяє їй робити компіляцію в байт-коди, не прив'язані до кожної з фізичних машин і представляють собою машинні інструкції для віртуальної машини (</w:t>
      </w:r>
      <w:proofErr w:type="spellStart"/>
      <w:r w:rsidRPr="00E91957">
        <w:rPr>
          <w:color w:val="000000"/>
        </w:rPr>
        <w:t>virtual</w:t>
      </w:r>
      <w:proofErr w:type="spellEnd"/>
      <w:r w:rsidR="00EA41A8" w:rsidRPr="00E91957">
        <w:rPr>
          <w:color w:val="000000"/>
        </w:rPr>
        <w:t xml:space="preserve"> </w:t>
      </w:r>
      <w:proofErr w:type="spellStart"/>
      <w:r w:rsidRPr="00E91957">
        <w:rPr>
          <w:color w:val="000000"/>
        </w:rPr>
        <w:t>machine</w:t>
      </w:r>
      <w:proofErr w:type="spellEnd"/>
      <w:r w:rsidRPr="00E91957">
        <w:rPr>
          <w:color w:val="000000"/>
        </w:rPr>
        <w:t>).</w:t>
      </w:r>
      <w:r w:rsidR="00300D94" w:rsidRPr="00300D94">
        <w:rPr>
          <w:color w:val="000000"/>
        </w:rPr>
        <w:t xml:space="preserve"> </w:t>
      </w:r>
      <w:r w:rsidRPr="00E91957">
        <w:rPr>
          <w:color w:val="000000"/>
        </w:rPr>
        <w:t xml:space="preserve">Програма, написана мовою </w:t>
      </w:r>
      <w:proofErr w:type="spellStart"/>
      <w:r w:rsidRPr="00E91957">
        <w:rPr>
          <w:color w:val="000000"/>
        </w:rPr>
        <w:t>Java</w:t>
      </w:r>
      <w:proofErr w:type="spellEnd"/>
      <w:r w:rsidRPr="00E91957">
        <w:rPr>
          <w:color w:val="000000"/>
        </w:rPr>
        <w:t>, компілюється у файл байт-коду, що може прац</w:t>
      </w:r>
      <w:r w:rsidR="00300D94">
        <w:rPr>
          <w:color w:val="000000"/>
        </w:rPr>
        <w:t>ювати скрізь, де присутня Java-</w:t>
      </w:r>
      <w:r w:rsidR="00300D94">
        <w:rPr>
          <w:color w:val="000000"/>
          <w:lang w:val="ru-RU"/>
        </w:rPr>
        <w:t>п</w:t>
      </w:r>
      <w:proofErr w:type="spellStart"/>
      <w:r w:rsidRPr="00E91957">
        <w:rPr>
          <w:color w:val="000000"/>
        </w:rPr>
        <w:t>латформа</w:t>
      </w:r>
      <w:proofErr w:type="spellEnd"/>
      <w:r w:rsidRPr="00E91957">
        <w:rPr>
          <w:color w:val="000000"/>
        </w:rPr>
        <w:t>, на кожній з основних операційних систем. Інакше кажучи, той самий файл буде виконуватися на будь-якій операційній системі, на якій присутня Java-</w:t>
      </w:r>
      <w:r w:rsidR="00300D94">
        <w:rPr>
          <w:color w:val="000000"/>
          <w:lang w:val="ru-RU"/>
        </w:rPr>
        <w:t>п</w:t>
      </w:r>
      <w:proofErr w:type="spellStart"/>
      <w:r w:rsidRPr="00E91957">
        <w:rPr>
          <w:color w:val="000000"/>
        </w:rPr>
        <w:t>латформа</w:t>
      </w:r>
      <w:proofErr w:type="spellEnd"/>
      <w:r w:rsidRPr="00E91957">
        <w:rPr>
          <w:color w:val="000000"/>
        </w:rPr>
        <w:t>. Подібна мобільність стає можливою завдяки тому, що в основі Java-</w:t>
      </w:r>
      <w:r w:rsidR="00300D94">
        <w:rPr>
          <w:color w:val="000000"/>
          <w:lang w:val="ru-RU"/>
        </w:rPr>
        <w:t>п</w:t>
      </w:r>
      <w:proofErr w:type="spellStart"/>
      <w:r w:rsidRPr="00E91957">
        <w:rPr>
          <w:color w:val="000000"/>
        </w:rPr>
        <w:t>латформи</w:t>
      </w:r>
      <w:proofErr w:type="spellEnd"/>
      <w:r w:rsidRPr="00E91957">
        <w:rPr>
          <w:color w:val="000000"/>
        </w:rPr>
        <w:t xml:space="preserve"> лежить віртуальна </w:t>
      </w:r>
      <w:proofErr w:type="spellStart"/>
      <w:r w:rsidRPr="00E91957">
        <w:rPr>
          <w:color w:val="000000"/>
        </w:rPr>
        <w:t>Java</w:t>
      </w:r>
      <w:proofErr w:type="spellEnd"/>
      <w:r w:rsidR="00300D94">
        <w:rPr>
          <w:color w:val="000000"/>
          <w:lang w:val="ru-RU"/>
        </w:rPr>
        <w:t>-м</w:t>
      </w:r>
      <w:proofErr w:type="spellStart"/>
      <w:r w:rsidRPr="00E91957">
        <w:rPr>
          <w:color w:val="000000"/>
        </w:rPr>
        <w:t>ашина</w:t>
      </w:r>
      <w:proofErr w:type="spellEnd"/>
      <w:r w:rsidRPr="00E91957">
        <w:rPr>
          <w:color w:val="000000"/>
        </w:rPr>
        <w:t>.</w:t>
      </w:r>
    </w:p>
    <w:p w:rsidR="002C1529" w:rsidRPr="00E91957" w:rsidRDefault="002C1529" w:rsidP="002C1529">
      <w:pPr>
        <w:rPr>
          <w:color w:val="000000"/>
        </w:rPr>
      </w:pPr>
      <w:r w:rsidRPr="00E91957">
        <w:rPr>
          <w:color w:val="000000"/>
        </w:rPr>
        <w:t>У той час як кожна платформа має у своєму розпорядженні свою власну реалізацію віртуальної Java</w:t>
      </w:r>
      <w:r w:rsidR="00300D94" w:rsidRPr="00300D94">
        <w:rPr>
          <w:color w:val="000000"/>
        </w:rPr>
        <w:t>-м</w:t>
      </w:r>
      <w:r w:rsidRPr="00E91957">
        <w:rPr>
          <w:color w:val="000000"/>
          <w:lang w:eastAsia="en-US"/>
        </w:rPr>
        <w:t>ашини</w:t>
      </w:r>
      <w:r w:rsidRPr="00E91957">
        <w:rPr>
          <w:color w:val="000000"/>
        </w:rPr>
        <w:t xml:space="preserve">, всі віртуальні машини задовольняють вимогу єдиної специфікації. Завдяки цьому, платформа </w:t>
      </w:r>
      <w:proofErr w:type="spellStart"/>
      <w:r w:rsidRPr="00E91957">
        <w:rPr>
          <w:color w:val="000000"/>
          <w:lang w:eastAsia="en-US"/>
        </w:rPr>
        <w:t>Java</w:t>
      </w:r>
      <w:proofErr w:type="spellEnd"/>
      <w:r w:rsidR="00300D94" w:rsidRPr="00300D94">
        <w:rPr>
          <w:color w:val="000000"/>
          <w:lang w:eastAsia="en-US"/>
        </w:rPr>
        <w:t xml:space="preserve"> </w:t>
      </w:r>
      <w:r w:rsidRPr="00E91957">
        <w:rPr>
          <w:color w:val="000000"/>
        </w:rPr>
        <w:t xml:space="preserve">може реалізовувати єдиний стандарт – універсальний програмний інтерфейс для </w:t>
      </w:r>
      <w:proofErr w:type="spellStart"/>
      <w:r w:rsidRPr="00E91957">
        <w:rPr>
          <w:color w:val="000000"/>
        </w:rPr>
        <w:t>аплетів</w:t>
      </w:r>
      <w:proofErr w:type="spellEnd"/>
      <w:r w:rsidRPr="00E91957">
        <w:rPr>
          <w:color w:val="000000"/>
        </w:rPr>
        <w:t xml:space="preserve"> і додатків на будь-яких апаратних засобах. Тому </w:t>
      </w:r>
      <w:r w:rsidR="00300D94">
        <w:rPr>
          <w:color w:val="000000"/>
          <w:lang w:val="ru-RU"/>
        </w:rPr>
        <w:t>п</w:t>
      </w:r>
      <w:proofErr w:type="spellStart"/>
      <w:r w:rsidRPr="00E91957">
        <w:rPr>
          <w:color w:val="000000"/>
        </w:rPr>
        <w:t>латформа</w:t>
      </w:r>
      <w:proofErr w:type="spellEnd"/>
      <w:r w:rsidRPr="00E91957">
        <w:rPr>
          <w:color w:val="000000"/>
        </w:rPr>
        <w:t xml:space="preserve"> </w:t>
      </w:r>
      <w:proofErr w:type="spellStart"/>
      <w:r w:rsidRPr="00E91957">
        <w:rPr>
          <w:color w:val="000000"/>
          <w:lang w:eastAsia="en-US"/>
        </w:rPr>
        <w:t>Java</w:t>
      </w:r>
      <w:proofErr w:type="spellEnd"/>
      <w:r w:rsidR="00300D94">
        <w:rPr>
          <w:color w:val="000000"/>
          <w:lang w:val="ru-RU" w:eastAsia="en-US"/>
        </w:rPr>
        <w:t xml:space="preserve"> </w:t>
      </w:r>
      <w:r w:rsidRPr="00E91957">
        <w:rPr>
          <w:color w:val="000000"/>
        </w:rPr>
        <w:t>є ідеальною для Інтернету, де та сама програма повинна бути здатна до виконання на будь-якому комп'ютері у світі.</w:t>
      </w:r>
    </w:p>
    <w:p w:rsidR="002C1529" w:rsidRPr="00E91957" w:rsidRDefault="002C1529" w:rsidP="002C1529">
      <w:pPr>
        <w:rPr>
          <w:color w:val="000000"/>
        </w:rPr>
      </w:pPr>
      <w:r w:rsidRPr="00E91957">
        <w:rPr>
          <w:color w:val="000000"/>
        </w:rPr>
        <w:t xml:space="preserve">Розробники використовують мову </w:t>
      </w:r>
      <w:proofErr w:type="spellStart"/>
      <w:r w:rsidRPr="00E91957">
        <w:rPr>
          <w:color w:val="000000"/>
        </w:rPr>
        <w:t>Java</w:t>
      </w:r>
      <w:proofErr w:type="spellEnd"/>
      <w:r w:rsidRPr="00E91957">
        <w:rPr>
          <w:color w:val="000000"/>
        </w:rPr>
        <w:t xml:space="preserve"> при написанні вихідного коду для Java-додатків. Вони компілюють свій код один раз і позбуваються тим самим від необхідності компілювати його для кожної системи окремо. </w:t>
      </w:r>
      <w:r w:rsidRPr="00E91957">
        <w:rPr>
          <w:color w:val="000000"/>
        </w:rPr>
        <w:lastRenderedPageBreak/>
        <w:t xml:space="preserve">Вихідний текст мови </w:t>
      </w:r>
      <w:proofErr w:type="spellStart"/>
      <w:r w:rsidRPr="00E91957">
        <w:rPr>
          <w:color w:val="000000"/>
        </w:rPr>
        <w:t>Java</w:t>
      </w:r>
      <w:proofErr w:type="spellEnd"/>
      <w:r w:rsidRPr="00E91957">
        <w:rPr>
          <w:color w:val="000000"/>
        </w:rPr>
        <w:t xml:space="preserve"> компілюється в проміжну, переносну форму байт-коду, що запуститься скрізь, де є присутнім Java-Платформа.</w:t>
      </w:r>
    </w:p>
    <w:p w:rsidR="002C1529" w:rsidRPr="00E91957" w:rsidRDefault="002C1529" w:rsidP="002C1529">
      <w:pPr>
        <w:rPr>
          <w:color w:val="000000"/>
        </w:rPr>
      </w:pPr>
      <w:r w:rsidRPr="00E91957">
        <w:rPr>
          <w:color w:val="000000"/>
        </w:rPr>
        <w:t xml:space="preserve">Розробники можуть писати об’єктно-орієнтовані, </w:t>
      </w:r>
      <w:proofErr w:type="spellStart"/>
      <w:r w:rsidRPr="00E91957">
        <w:rPr>
          <w:color w:val="000000"/>
        </w:rPr>
        <w:t>багатопоточні</w:t>
      </w:r>
      <w:proofErr w:type="spellEnd"/>
      <w:r w:rsidRPr="00E91957">
        <w:rPr>
          <w:color w:val="000000"/>
        </w:rPr>
        <w:t xml:space="preserve">, динамічно зв'язані додатки, використовуючи мову </w:t>
      </w:r>
      <w:proofErr w:type="spellStart"/>
      <w:r w:rsidRPr="00E91957">
        <w:rPr>
          <w:color w:val="000000"/>
        </w:rPr>
        <w:t>Java</w:t>
      </w:r>
      <w:proofErr w:type="spellEnd"/>
      <w:r w:rsidRPr="00E91957">
        <w:rPr>
          <w:color w:val="000000"/>
        </w:rPr>
        <w:t>.</w:t>
      </w:r>
      <w:r w:rsidR="00EA41A8" w:rsidRPr="00E91957">
        <w:rPr>
          <w:color w:val="000000"/>
        </w:rPr>
        <w:t xml:space="preserve"> </w:t>
      </w:r>
      <w:r w:rsidRPr="00E91957">
        <w:rPr>
          <w:color w:val="000000"/>
        </w:rPr>
        <w:t>Платформа має вбудовані системи захисту, обробки виняткових ситуацій і автоматичного «збору сміття». Крім того, існує можливість використовувати JIT (just-in-time) компілятори (</w:t>
      </w:r>
      <w:proofErr w:type="spellStart"/>
      <w:r w:rsidRPr="00E91957">
        <w:rPr>
          <w:color w:val="000000"/>
        </w:rPr>
        <w:t>компілятори</w:t>
      </w:r>
      <w:proofErr w:type="spellEnd"/>
      <w:r w:rsidRPr="00E91957">
        <w:rPr>
          <w:color w:val="000000"/>
        </w:rPr>
        <w:t xml:space="preserve"> «на льоту») і прискорити виконання програм за допомогою перетворення байт – кодів </w:t>
      </w:r>
      <w:proofErr w:type="spellStart"/>
      <w:r w:rsidRPr="00E91957">
        <w:rPr>
          <w:color w:val="000000"/>
        </w:rPr>
        <w:t>Java</w:t>
      </w:r>
      <w:proofErr w:type="spellEnd"/>
      <w:r w:rsidRPr="00E91957">
        <w:rPr>
          <w:color w:val="000000"/>
        </w:rPr>
        <w:t xml:space="preserve"> у машинну мову. Також розробники можуть записувати й викликати так звані </w:t>
      </w:r>
      <w:proofErr w:type="spellStart"/>
      <w:r w:rsidRPr="00E91957">
        <w:rPr>
          <w:color w:val="000000"/>
        </w:rPr>
        <w:t>нативні</w:t>
      </w:r>
      <w:proofErr w:type="spellEnd"/>
      <w:r w:rsidRPr="00E91957">
        <w:rPr>
          <w:color w:val="000000"/>
        </w:rPr>
        <w:t xml:space="preserve"> методи – методи C, C++ або інших мов, відкомпільовані для певної операційної системи </w:t>
      </w:r>
      <w:r w:rsidR="00300D94" w:rsidRPr="00300D94">
        <w:rPr>
          <w:color w:val="000000"/>
        </w:rPr>
        <w:t xml:space="preserve">- </w:t>
      </w:r>
      <w:r w:rsidRPr="00E91957">
        <w:rPr>
          <w:color w:val="000000"/>
        </w:rPr>
        <w:t>для підвищення швидкості виконання або для застосування спеціальних функціональних можливостей.</w:t>
      </w:r>
    </w:p>
    <w:p w:rsidR="002C1529" w:rsidRPr="00E91957" w:rsidRDefault="002C1529" w:rsidP="002C1529">
      <w:pPr>
        <w:rPr>
          <w:color w:val="000000"/>
        </w:rPr>
      </w:pPr>
      <w:r w:rsidRPr="00E91957">
        <w:rPr>
          <w:color w:val="000000"/>
        </w:rPr>
        <w:t xml:space="preserve">Програми, написані мовою </w:t>
      </w:r>
      <w:proofErr w:type="spellStart"/>
      <w:r w:rsidRPr="00E91957">
        <w:rPr>
          <w:color w:val="000000"/>
        </w:rPr>
        <w:t>Java</w:t>
      </w:r>
      <w:proofErr w:type="spellEnd"/>
      <w:r w:rsidRPr="00E91957">
        <w:rPr>
          <w:color w:val="000000"/>
        </w:rPr>
        <w:t xml:space="preserve"> і потім відкомпільовані, будуть запускатися на Java-Платформі. Платформа </w:t>
      </w:r>
      <w:proofErr w:type="spellStart"/>
      <w:r w:rsidRPr="00E91957">
        <w:rPr>
          <w:color w:val="000000"/>
        </w:rPr>
        <w:t>Java</w:t>
      </w:r>
      <w:proofErr w:type="spellEnd"/>
      <w:r w:rsidRPr="00E91957">
        <w:rPr>
          <w:color w:val="000000"/>
        </w:rPr>
        <w:t xml:space="preserve"> має дві основних частини:</w:t>
      </w:r>
    </w:p>
    <w:p w:rsidR="002C1529" w:rsidRPr="00E91957" w:rsidRDefault="002C1529" w:rsidP="002C1529">
      <w:pPr>
        <w:numPr>
          <w:ilvl w:val="0"/>
          <w:numId w:val="5"/>
        </w:numPr>
        <w:suppressAutoHyphens w:val="0"/>
        <w:ind w:left="0" w:firstLine="709"/>
        <w:rPr>
          <w:color w:val="000000"/>
        </w:rPr>
      </w:pPr>
      <w:proofErr w:type="spellStart"/>
      <w:r w:rsidRPr="00E91957">
        <w:rPr>
          <w:color w:val="000000"/>
          <w:lang w:eastAsia="en-US"/>
        </w:rPr>
        <w:t>Java</w:t>
      </w:r>
      <w:proofErr w:type="spellEnd"/>
      <w:r w:rsidR="00EA41A8" w:rsidRPr="00E91957">
        <w:rPr>
          <w:color w:val="000000"/>
          <w:lang w:eastAsia="en-US"/>
        </w:rPr>
        <w:t xml:space="preserve"> </w:t>
      </w:r>
      <w:proofErr w:type="spellStart"/>
      <w:r w:rsidRPr="00E91957">
        <w:rPr>
          <w:color w:val="000000"/>
          <w:lang w:eastAsia="en-US"/>
        </w:rPr>
        <w:t>Virtual</w:t>
      </w:r>
      <w:proofErr w:type="spellEnd"/>
      <w:r w:rsidR="00EA41A8" w:rsidRPr="00E91957">
        <w:rPr>
          <w:color w:val="000000"/>
          <w:lang w:eastAsia="en-US"/>
        </w:rPr>
        <w:t xml:space="preserve"> </w:t>
      </w:r>
      <w:proofErr w:type="spellStart"/>
      <w:r w:rsidRPr="00E91957">
        <w:rPr>
          <w:color w:val="000000"/>
          <w:lang w:eastAsia="en-US"/>
        </w:rPr>
        <w:t>Machine</w:t>
      </w:r>
      <w:proofErr w:type="spellEnd"/>
      <w:r w:rsidRPr="00E91957">
        <w:rPr>
          <w:color w:val="000000"/>
          <w:lang w:eastAsia="en-US"/>
        </w:rPr>
        <w:t xml:space="preserve"> (віртуальна Java-Машина);</w:t>
      </w:r>
    </w:p>
    <w:p w:rsidR="002C1529" w:rsidRPr="00E91957" w:rsidRDefault="002C1529" w:rsidP="002C1529">
      <w:pPr>
        <w:numPr>
          <w:ilvl w:val="0"/>
          <w:numId w:val="5"/>
        </w:numPr>
        <w:suppressAutoHyphens w:val="0"/>
        <w:ind w:left="0" w:firstLine="709"/>
        <w:rPr>
          <w:color w:val="000000"/>
        </w:rPr>
      </w:pPr>
      <w:proofErr w:type="spellStart"/>
      <w:r w:rsidRPr="00E91957">
        <w:rPr>
          <w:color w:val="000000"/>
          <w:lang w:eastAsia="en-US"/>
        </w:rPr>
        <w:t>Java</w:t>
      </w:r>
      <w:proofErr w:type="spellEnd"/>
      <w:r w:rsidRPr="00E91957">
        <w:rPr>
          <w:color w:val="000000"/>
          <w:lang w:eastAsia="en-US"/>
        </w:rPr>
        <w:t xml:space="preserve"> API (прикладний програмний інтерфейс </w:t>
      </w:r>
      <w:proofErr w:type="spellStart"/>
      <w:r w:rsidRPr="00E91957">
        <w:rPr>
          <w:color w:val="000000"/>
          <w:lang w:eastAsia="en-US"/>
        </w:rPr>
        <w:t>Java</w:t>
      </w:r>
      <w:proofErr w:type="spellEnd"/>
      <w:r w:rsidRPr="00E91957">
        <w:rPr>
          <w:color w:val="000000"/>
          <w:lang w:eastAsia="en-US"/>
        </w:rPr>
        <w:t>).</w:t>
      </w:r>
    </w:p>
    <w:p w:rsidR="002C1529" w:rsidRPr="00E91957" w:rsidRDefault="002C1529" w:rsidP="002C1529">
      <w:pPr>
        <w:rPr>
          <w:color w:val="000000"/>
        </w:rPr>
      </w:pPr>
      <w:r w:rsidRPr="00E91957">
        <w:rPr>
          <w:color w:val="000000"/>
        </w:rPr>
        <w:t xml:space="preserve">У сукупності ці частини забезпечують оперативні засоби керування роботою програми для кінцевого користувача при установці </w:t>
      </w:r>
      <w:proofErr w:type="spellStart"/>
      <w:r w:rsidRPr="00E91957">
        <w:rPr>
          <w:color w:val="000000"/>
        </w:rPr>
        <w:t>інтернет-додатків</w:t>
      </w:r>
      <w:proofErr w:type="spellEnd"/>
      <w:r w:rsidRPr="00E91957">
        <w:rPr>
          <w:color w:val="000000"/>
        </w:rPr>
        <w:t>.</w:t>
      </w:r>
    </w:p>
    <w:p w:rsidR="002C1529" w:rsidRPr="00E91957" w:rsidRDefault="002C1529" w:rsidP="002C1529">
      <w:pPr>
        <w:rPr>
          <w:color w:val="000000"/>
        </w:rPr>
      </w:pPr>
      <w:proofErr w:type="spellStart"/>
      <w:r w:rsidRPr="00E91957">
        <w:rPr>
          <w:color w:val="000000"/>
          <w:lang w:eastAsia="en-US"/>
        </w:rPr>
        <w:t>The</w:t>
      </w:r>
      <w:proofErr w:type="spellEnd"/>
      <w:r w:rsidR="00EA41A8" w:rsidRPr="00E91957">
        <w:rPr>
          <w:color w:val="000000"/>
          <w:lang w:eastAsia="en-US"/>
        </w:rPr>
        <w:t xml:space="preserve"> </w:t>
      </w:r>
      <w:proofErr w:type="spellStart"/>
      <w:r w:rsidRPr="00E91957">
        <w:rPr>
          <w:color w:val="000000"/>
          <w:lang w:eastAsia="en-US"/>
        </w:rPr>
        <w:t>Java</w:t>
      </w:r>
      <w:proofErr w:type="spellEnd"/>
      <w:r w:rsidR="00EA41A8" w:rsidRPr="00E91957">
        <w:rPr>
          <w:color w:val="000000"/>
          <w:lang w:eastAsia="en-US"/>
        </w:rPr>
        <w:t xml:space="preserve"> </w:t>
      </w:r>
      <w:proofErr w:type="spellStart"/>
      <w:r w:rsidRPr="00E91957">
        <w:rPr>
          <w:color w:val="000000"/>
          <w:lang w:eastAsia="en-US"/>
        </w:rPr>
        <w:t>Base</w:t>
      </w:r>
      <w:proofErr w:type="spellEnd"/>
      <w:r w:rsidR="00EA41A8" w:rsidRPr="00E91957">
        <w:rPr>
          <w:color w:val="000000"/>
          <w:lang w:eastAsia="en-US"/>
        </w:rPr>
        <w:t xml:space="preserve"> </w:t>
      </w:r>
      <w:proofErr w:type="spellStart"/>
      <w:r w:rsidRPr="00E91957">
        <w:rPr>
          <w:color w:val="000000"/>
          <w:lang w:eastAsia="en-US"/>
        </w:rPr>
        <w:t>Platform</w:t>
      </w:r>
      <w:proofErr w:type="spellEnd"/>
      <w:r w:rsidRPr="00E91957">
        <w:rPr>
          <w:color w:val="000000"/>
          <w:lang w:eastAsia="en-US"/>
        </w:rPr>
        <w:t xml:space="preserve"> – «мінімальна» </w:t>
      </w:r>
      <w:proofErr w:type="spellStart"/>
      <w:r w:rsidRPr="00E91957">
        <w:rPr>
          <w:color w:val="000000"/>
          <w:lang w:eastAsia="en-US"/>
        </w:rPr>
        <w:t>Java</w:t>
      </w:r>
      <w:proofErr w:type="spellEnd"/>
      <w:r w:rsidRPr="00E91957">
        <w:rPr>
          <w:color w:val="000000"/>
          <w:lang w:eastAsia="en-US"/>
        </w:rPr>
        <w:t xml:space="preserve"> платформа, створена для запуску </w:t>
      </w:r>
      <w:proofErr w:type="spellStart"/>
      <w:r w:rsidRPr="00E91957">
        <w:rPr>
          <w:color w:val="000000"/>
          <w:lang w:eastAsia="en-US"/>
        </w:rPr>
        <w:t>Java-Аплетів</w:t>
      </w:r>
      <w:proofErr w:type="spellEnd"/>
      <w:r w:rsidRPr="00E91957">
        <w:rPr>
          <w:color w:val="000000"/>
          <w:lang w:eastAsia="en-US"/>
        </w:rPr>
        <w:t xml:space="preserve"> і додатків, що розробники можуть без проблем встановити й використовувати.</w:t>
      </w:r>
      <w:r w:rsidRPr="00E91957">
        <w:rPr>
          <w:color w:val="000000"/>
        </w:rPr>
        <w:t xml:space="preserve"> Дана платформа призначається для мережевих, настільних комп'ютерів і робочих станцій. Платформа містить у собі ту ж віртуальну машину, що описувалася вище й при цьому має мінімальний комплект API, необхідний для запуску основних </w:t>
      </w:r>
      <w:proofErr w:type="spellStart"/>
      <w:r w:rsidRPr="00E91957">
        <w:rPr>
          <w:color w:val="000000"/>
        </w:rPr>
        <w:t>аплетів</w:t>
      </w:r>
      <w:proofErr w:type="spellEnd"/>
      <w:r w:rsidRPr="00E91957">
        <w:rPr>
          <w:color w:val="000000"/>
        </w:rPr>
        <w:t xml:space="preserve"> і додатків. Згаданий мінімальний комплект відомий, як </w:t>
      </w:r>
      <w:proofErr w:type="spellStart"/>
      <w:r w:rsidRPr="00E91957">
        <w:rPr>
          <w:color w:val="000000"/>
        </w:rPr>
        <w:t>Java</w:t>
      </w:r>
      <w:proofErr w:type="spellEnd"/>
      <w:r w:rsidR="00EA41A8" w:rsidRPr="00E91957">
        <w:rPr>
          <w:color w:val="000000"/>
        </w:rPr>
        <w:t xml:space="preserve"> </w:t>
      </w:r>
      <w:proofErr w:type="spellStart"/>
      <w:r w:rsidRPr="00E91957">
        <w:rPr>
          <w:color w:val="000000"/>
        </w:rPr>
        <w:t>Applet</w:t>
      </w:r>
      <w:proofErr w:type="spellEnd"/>
      <w:r w:rsidRPr="00E91957">
        <w:rPr>
          <w:color w:val="000000"/>
        </w:rPr>
        <w:t xml:space="preserve"> API або </w:t>
      </w:r>
      <w:proofErr w:type="spellStart"/>
      <w:r w:rsidRPr="00E91957">
        <w:rPr>
          <w:color w:val="000000"/>
        </w:rPr>
        <w:t>Java</w:t>
      </w:r>
      <w:proofErr w:type="spellEnd"/>
      <w:r w:rsidR="00EA41A8" w:rsidRPr="00E91957">
        <w:rPr>
          <w:color w:val="000000"/>
        </w:rPr>
        <w:t xml:space="preserve"> </w:t>
      </w:r>
      <w:proofErr w:type="spellStart"/>
      <w:r w:rsidRPr="00E91957">
        <w:rPr>
          <w:color w:val="000000"/>
        </w:rPr>
        <w:t>Base</w:t>
      </w:r>
      <w:proofErr w:type="spellEnd"/>
      <w:r w:rsidRPr="00E91957">
        <w:rPr>
          <w:color w:val="000000"/>
        </w:rPr>
        <w:t xml:space="preserve"> API.</w:t>
      </w:r>
      <w:r w:rsidR="00A62877" w:rsidRPr="00E91957">
        <w:rPr>
          <w:color w:val="000000"/>
        </w:rPr>
        <w:t xml:space="preserve"> </w:t>
      </w:r>
      <w:r w:rsidRPr="00E91957">
        <w:rPr>
          <w:color w:val="000000"/>
        </w:rPr>
        <w:t xml:space="preserve">Розробники, які пишуть для цього комплекту, можуть бути впевнені в тім, що програма запуститься скрізь без необхідності в підключенні додаткових </w:t>
      </w:r>
      <w:proofErr w:type="spellStart"/>
      <w:r w:rsidRPr="00E91957">
        <w:rPr>
          <w:color w:val="000000"/>
        </w:rPr>
        <w:t>бібліотек-</w:t>
      </w:r>
      <w:proofErr w:type="spellEnd"/>
      <w:r w:rsidRPr="00E91957">
        <w:rPr>
          <w:color w:val="000000"/>
        </w:rPr>
        <w:t xml:space="preserve"> класів.</w:t>
      </w:r>
    </w:p>
    <w:p w:rsidR="009F5474" w:rsidRPr="00E91957" w:rsidRDefault="009F5474" w:rsidP="009F5474">
      <w:pPr>
        <w:rPr>
          <w:color w:val="000000"/>
        </w:rPr>
      </w:pPr>
      <w:proofErr w:type="spellStart"/>
      <w:r w:rsidRPr="00E91957">
        <w:rPr>
          <w:color w:val="000000"/>
        </w:rPr>
        <w:lastRenderedPageBreak/>
        <w:t>Java</w:t>
      </w:r>
      <w:proofErr w:type="spellEnd"/>
      <w:r w:rsidR="00EA41A8" w:rsidRPr="00E91957">
        <w:rPr>
          <w:color w:val="000000"/>
        </w:rPr>
        <w:t xml:space="preserve"> </w:t>
      </w:r>
      <w:r w:rsidRPr="00E91957">
        <w:rPr>
          <w:color w:val="000000"/>
        </w:rPr>
        <w:t xml:space="preserve">API– визначає стандартний інтерфейс для </w:t>
      </w:r>
      <w:proofErr w:type="spellStart"/>
      <w:r w:rsidRPr="00E91957">
        <w:rPr>
          <w:color w:val="000000"/>
        </w:rPr>
        <w:t>аплетів</w:t>
      </w:r>
      <w:proofErr w:type="spellEnd"/>
      <w:r w:rsidRPr="00E91957">
        <w:rPr>
          <w:color w:val="000000"/>
        </w:rPr>
        <w:t xml:space="preserve"> і додатків, не звертаючи уваги на встановлену на комп'ютер операційну систему. </w:t>
      </w:r>
      <w:proofErr w:type="spellStart"/>
      <w:r w:rsidRPr="00E91957">
        <w:rPr>
          <w:color w:val="000000"/>
          <w:lang w:eastAsia="en-US"/>
        </w:rPr>
        <w:t>Java</w:t>
      </w:r>
      <w:proofErr w:type="spellEnd"/>
      <w:r w:rsidRPr="00E91957">
        <w:rPr>
          <w:color w:val="000000"/>
          <w:lang w:eastAsia="en-US"/>
        </w:rPr>
        <w:t xml:space="preserve"> API – основа, каркас при розробці додатка.</w:t>
      </w:r>
      <w:r w:rsidRPr="00E91957">
        <w:rPr>
          <w:color w:val="000000"/>
        </w:rPr>
        <w:t xml:space="preserve"> Даний API визначає набір стандартних інтерфейсів для використання в ключових областях, кількість котрих збільшується, у яких програмісти звичайно вибудовують свої </w:t>
      </w:r>
      <w:proofErr w:type="spellStart"/>
      <w:r w:rsidRPr="00E91957">
        <w:rPr>
          <w:color w:val="000000"/>
        </w:rPr>
        <w:t>Java</w:t>
      </w:r>
      <w:proofErr w:type="spellEnd"/>
      <w:r w:rsidRPr="00E91957">
        <w:rPr>
          <w:color w:val="000000"/>
        </w:rPr>
        <w:t xml:space="preserve"> додатки.</w:t>
      </w:r>
    </w:p>
    <w:p w:rsidR="009F5474" w:rsidRPr="00E91957" w:rsidRDefault="009F5474" w:rsidP="009F5474">
      <w:pPr>
        <w:rPr>
          <w:color w:val="000000"/>
        </w:rPr>
      </w:pPr>
      <w:proofErr w:type="spellStart"/>
      <w:r w:rsidRPr="00E91957">
        <w:rPr>
          <w:color w:val="000000"/>
        </w:rPr>
        <w:t>Java</w:t>
      </w:r>
      <w:proofErr w:type="spellEnd"/>
      <w:r w:rsidR="00EA41A8" w:rsidRPr="00E91957">
        <w:rPr>
          <w:color w:val="000000"/>
        </w:rPr>
        <w:t xml:space="preserve"> </w:t>
      </w:r>
      <w:proofErr w:type="spellStart"/>
      <w:r w:rsidRPr="00E91957">
        <w:rPr>
          <w:color w:val="000000"/>
        </w:rPr>
        <w:t>Base</w:t>
      </w:r>
      <w:proofErr w:type="spellEnd"/>
      <w:r w:rsidRPr="00E91957">
        <w:rPr>
          <w:color w:val="000000"/>
        </w:rPr>
        <w:t xml:space="preserve"> API (Основний прикладний програмний інтерфейс </w:t>
      </w:r>
      <w:proofErr w:type="spellStart"/>
      <w:r w:rsidRPr="00E91957">
        <w:rPr>
          <w:color w:val="000000"/>
        </w:rPr>
        <w:t>Java</w:t>
      </w:r>
      <w:proofErr w:type="spellEnd"/>
      <w:r w:rsidRPr="00E91957">
        <w:rPr>
          <w:color w:val="000000"/>
        </w:rPr>
        <w:t xml:space="preserve">) забезпечує можливість роботи з різними допоміжними класами, з уведенням / виведенням, з мережею, з GUI (графічний інтерфейс користувача), і </w:t>
      </w:r>
      <w:proofErr w:type="spellStart"/>
      <w:r w:rsidRPr="00E91957">
        <w:rPr>
          <w:color w:val="000000"/>
        </w:rPr>
        <w:t>аплетами</w:t>
      </w:r>
      <w:proofErr w:type="spellEnd"/>
      <w:r w:rsidRPr="00E91957">
        <w:rPr>
          <w:color w:val="000000"/>
        </w:rPr>
        <w:t xml:space="preserve">. Компанії-виробники операційних систем, які мають ліцензію </w:t>
      </w:r>
      <w:proofErr w:type="spellStart"/>
      <w:r w:rsidRPr="00E91957">
        <w:rPr>
          <w:color w:val="000000"/>
        </w:rPr>
        <w:t>Java</w:t>
      </w:r>
      <w:proofErr w:type="spellEnd"/>
      <w:r w:rsidRPr="00E91957">
        <w:rPr>
          <w:color w:val="000000"/>
        </w:rPr>
        <w:t xml:space="preserve">, підписали контракти, що зобов'язують їх включати </w:t>
      </w:r>
      <w:proofErr w:type="spellStart"/>
      <w:r w:rsidRPr="00E91957">
        <w:rPr>
          <w:color w:val="000000"/>
        </w:rPr>
        <w:t>JavaBase</w:t>
      </w:r>
      <w:proofErr w:type="spellEnd"/>
      <w:r w:rsidRPr="00E91957">
        <w:rPr>
          <w:color w:val="000000"/>
        </w:rPr>
        <w:t xml:space="preserve"> API у будь-яку Java-Платформу, що вони встановлюють.</w:t>
      </w:r>
    </w:p>
    <w:p w:rsidR="009F5474" w:rsidRPr="00E91957" w:rsidRDefault="009F5474" w:rsidP="009F5474">
      <w:pPr>
        <w:rPr>
          <w:color w:val="000000"/>
        </w:rPr>
      </w:pPr>
      <w:proofErr w:type="spellStart"/>
      <w:r w:rsidRPr="00E91957">
        <w:rPr>
          <w:color w:val="000000"/>
        </w:rPr>
        <w:t>Java</w:t>
      </w:r>
      <w:proofErr w:type="spellEnd"/>
      <w:r w:rsidRPr="00E91957">
        <w:rPr>
          <w:color w:val="000000"/>
        </w:rPr>
        <w:t xml:space="preserve"> Standard </w:t>
      </w:r>
      <w:proofErr w:type="spellStart"/>
      <w:r w:rsidRPr="00E91957">
        <w:rPr>
          <w:color w:val="000000"/>
        </w:rPr>
        <w:t>Extension</w:t>
      </w:r>
      <w:proofErr w:type="spellEnd"/>
      <w:r w:rsidRPr="00E91957">
        <w:rPr>
          <w:color w:val="000000"/>
        </w:rPr>
        <w:t xml:space="preserve"> API (</w:t>
      </w:r>
      <w:r w:rsidR="00300D94" w:rsidRPr="00300D94">
        <w:rPr>
          <w:color w:val="000000"/>
        </w:rPr>
        <w:t>с</w:t>
      </w:r>
      <w:r w:rsidRPr="00E91957">
        <w:rPr>
          <w:color w:val="000000"/>
        </w:rPr>
        <w:t xml:space="preserve">тандартний розширений прикладний програмний інтерфейс </w:t>
      </w:r>
      <w:proofErr w:type="spellStart"/>
      <w:r w:rsidRPr="00E91957">
        <w:rPr>
          <w:color w:val="000000"/>
        </w:rPr>
        <w:t>Java</w:t>
      </w:r>
      <w:proofErr w:type="spellEnd"/>
      <w:r w:rsidRPr="00E91957">
        <w:rPr>
          <w:color w:val="000000"/>
        </w:rPr>
        <w:t xml:space="preserve">)-є розширенням описаного вище </w:t>
      </w:r>
      <w:proofErr w:type="spellStart"/>
      <w:r w:rsidRPr="00E91957">
        <w:rPr>
          <w:color w:val="000000"/>
        </w:rPr>
        <w:t>Java</w:t>
      </w:r>
      <w:proofErr w:type="spellEnd"/>
      <w:r w:rsidR="00300D94" w:rsidRPr="00300D94">
        <w:rPr>
          <w:color w:val="000000"/>
        </w:rPr>
        <w:t xml:space="preserve"> </w:t>
      </w:r>
      <w:proofErr w:type="spellStart"/>
      <w:r w:rsidRPr="00E91957">
        <w:rPr>
          <w:color w:val="000000"/>
        </w:rPr>
        <w:t>Base</w:t>
      </w:r>
      <w:proofErr w:type="spellEnd"/>
      <w:r w:rsidRPr="00E91957">
        <w:rPr>
          <w:color w:val="000000"/>
        </w:rPr>
        <w:t xml:space="preserve"> API. Передбачається, що деякі розширення будуть згодом </w:t>
      </w:r>
      <w:proofErr w:type="spellStart"/>
      <w:r w:rsidRPr="00E91957">
        <w:rPr>
          <w:color w:val="000000"/>
        </w:rPr>
        <w:t>мігровані</w:t>
      </w:r>
      <w:proofErr w:type="spellEnd"/>
      <w:r w:rsidRPr="00E91957">
        <w:rPr>
          <w:color w:val="000000"/>
        </w:rPr>
        <w:t xml:space="preserve"> в </w:t>
      </w:r>
      <w:proofErr w:type="spellStart"/>
      <w:r w:rsidRPr="00E91957">
        <w:rPr>
          <w:color w:val="000000"/>
        </w:rPr>
        <w:t>Java</w:t>
      </w:r>
      <w:proofErr w:type="spellEnd"/>
      <w:r w:rsidR="00300D94" w:rsidRPr="00300D94">
        <w:rPr>
          <w:color w:val="000000"/>
        </w:rPr>
        <w:t xml:space="preserve"> </w:t>
      </w:r>
      <w:proofErr w:type="spellStart"/>
      <w:r w:rsidRPr="00E91957">
        <w:rPr>
          <w:color w:val="000000"/>
        </w:rPr>
        <w:t>Base</w:t>
      </w:r>
      <w:proofErr w:type="spellEnd"/>
      <w:r w:rsidRPr="00E91957">
        <w:rPr>
          <w:color w:val="000000"/>
        </w:rPr>
        <w:t xml:space="preserve"> API. Інші нестандартні API будуть підтримуватися в додатках, </w:t>
      </w:r>
      <w:proofErr w:type="spellStart"/>
      <w:r w:rsidRPr="00E91957">
        <w:rPr>
          <w:color w:val="000000"/>
        </w:rPr>
        <w:t>аплетах</w:t>
      </w:r>
      <w:proofErr w:type="spellEnd"/>
      <w:r w:rsidRPr="00E91957">
        <w:rPr>
          <w:color w:val="000000"/>
        </w:rPr>
        <w:t xml:space="preserve"> і основних операційних системах. При публікації специфікації будь-якого розширювального API до його остаточного виходу, в обов'язковому порядку публікуються промислові огляди з можливістю зворотного зв'язку з розроблювачами.</w:t>
      </w:r>
    </w:p>
    <w:p w:rsidR="002C1529" w:rsidRPr="00E91957" w:rsidRDefault="002C1529" w:rsidP="002C1529">
      <w:pPr>
        <w:rPr>
          <w:color w:val="000000"/>
        </w:rPr>
      </w:pPr>
      <w:r w:rsidRPr="00E91957">
        <w:rPr>
          <w:color w:val="000000"/>
        </w:rPr>
        <w:t xml:space="preserve">Деякі ліцензіати платформи </w:t>
      </w:r>
      <w:proofErr w:type="spellStart"/>
      <w:r w:rsidRPr="00E91957">
        <w:rPr>
          <w:color w:val="000000"/>
          <w:lang w:eastAsia="en-US"/>
        </w:rPr>
        <w:t>Java</w:t>
      </w:r>
      <w:proofErr w:type="spellEnd"/>
      <w:r w:rsidR="00A62877" w:rsidRPr="00E91957">
        <w:rPr>
          <w:color w:val="000000"/>
          <w:lang w:eastAsia="en-US"/>
        </w:rPr>
        <w:t xml:space="preserve"> </w:t>
      </w:r>
      <w:r w:rsidRPr="00E91957">
        <w:rPr>
          <w:color w:val="000000"/>
        </w:rPr>
        <w:t xml:space="preserve">уклали контракти про включення приватних реалізацій </w:t>
      </w:r>
      <w:proofErr w:type="spellStart"/>
      <w:r w:rsidRPr="00E91957">
        <w:rPr>
          <w:color w:val="000000"/>
          <w:lang w:eastAsia="en-US"/>
        </w:rPr>
        <w:t>Java</w:t>
      </w:r>
      <w:proofErr w:type="spellEnd"/>
      <w:r w:rsidR="00A62877" w:rsidRPr="00E91957">
        <w:rPr>
          <w:color w:val="000000"/>
          <w:lang w:eastAsia="en-US"/>
        </w:rPr>
        <w:t xml:space="preserve"> </w:t>
      </w:r>
      <w:proofErr w:type="spellStart"/>
      <w:r w:rsidRPr="00E91957">
        <w:rPr>
          <w:color w:val="000000"/>
          <w:lang w:eastAsia="en-US"/>
        </w:rPr>
        <w:t>Base</w:t>
      </w:r>
      <w:proofErr w:type="spellEnd"/>
      <w:r w:rsidRPr="00E91957">
        <w:rPr>
          <w:color w:val="000000"/>
          <w:lang w:eastAsia="en-US"/>
        </w:rPr>
        <w:t xml:space="preserve"> API </w:t>
      </w:r>
      <w:r w:rsidRPr="00E91957">
        <w:rPr>
          <w:color w:val="000000"/>
        </w:rPr>
        <w:t xml:space="preserve">в </w:t>
      </w:r>
      <w:proofErr w:type="spellStart"/>
      <w:r w:rsidRPr="00E91957">
        <w:rPr>
          <w:color w:val="000000"/>
          <w:lang w:eastAsia="en-US"/>
        </w:rPr>
        <w:t>Java</w:t>
      </w:r>
      <w:proofErr w:type="spellEnd"/>
      <w:r w:rsidRPr="00E91957">
        <w:rPr>
          <w:color w:val="000000"/>
          <w:lang w:eastAsia="en-US"/>
        </w:rPr>
        <w:t xml:space="preserve"> – </w:t>
      </w:r>
      <w:r w:rsidRPr="00E91957">
        <w:rPr>
          <w:color w:val="000000"/>
        </w:rPr>
        <w:t xml:space="preserve">платформі. В міру розробки </w:t>
      </w:r>
      <w:proofErr w:type="spellStart"/>
      <w:r w:rsidRPr="00E91957">
        <w:rPr>
          <w:color w:val="000000"/>
        </w:rPr>
        <w:t>бібліотек-</w:t>
      </w:r>
      <w:proofErr w:type="spellEnd"/>
      <w:r w:rsidRPr="00E91957">
        <w:rPr>
          <w:color w:val="000000"/>
        </w:rPr>
        <w:t xml:space="preserve"> класів, </w:t>
      </w:r>
      <w:proofErr w:type="spellStart"/>
      <w:r w:rsidRPr="00E91957">
        <w:rPr>
          <w:color w:val="000000"/>
        </w:rPr>
        <w:t>Java</w:t>
      </w:r>
      <w:proofErr w:type="spellEnd"/>
      <w:r w:rsidR="00A62877" w:rsidRPr="00E91957">
        <w:rPr>
          <w:color w:val="000000"/>
        </w:rPr>
        <w:t xml:space="preserve"> </w:t>
      </w:r>
      <w:proofErr w:type="spellStart"/>
      <w:r w:rsidRPr="00E91957">
        <w:rPr>
          <w:color w:val="000000"/>
        </w:rPr>
        <w:t>Base</w:t>
      </w:r>
      <w:proofErr w:type="spellEnd"/>
      <w:r w:rsidR="00A62877" w:rsidRPr="00E91957">
        <w:rPr>
          <w:color w:val="000000"/>
        </w:rPr>
        <w:t xml:space="preserve"> </w:t>
      </w:r>
      <w:proofErr w:type="spellStart"/>
      <w:r w:rsidRPr="00E91957">
        <w:rPr>
          <w:color w:val="000000"/>
        </w:rPr>
        <w:t>Platform</w:t>
      </w:r>
      <w:proofErr w:type="spellEnd"/>
      <w:r w:rsidRPr="00E91957">
        <w:rPr>
          <w:color w:val="000000"/>
        </w:rPr>
        <w:t xml:space="preserve"> розростаються й нові класи регулярно мігрують у встановлену на кожну ліцензійну операційну систему </w:t>
      </w:r>
      <w:proofErr w:type="spellStart"/>
      <w:r w:rsidRPr="00E91957">
        <w:rPr>
          <w:color w:val="000000"/>
        </w:rPr>
        <w:t>Java</w:t>
      </w:r>
      <w:proofErr w:type="spellEnd"/>
      <w:r w:rsidR="00A62877" w:rsidRPr="00E91957">
        <w:rPr>
          <w:color w:val="000000"/>
        </w:rPr>
        <w:t xml:space="preserve"> </w:t>
      </w:r>
      <w:proofErr w:type="spellStart"/>
      <w:r w:rsidRPr="00E91957">
        <w:rPr>
          <w:color w:val="000000"/>
        </w:rPr>
        <w:t>Base</w:t>
      </w:r>
      <w:proofErr w:type="spellEnd"/>
      <w:r w:rsidR="00A62877" w:rsidRPr="00E91957">
        <w:rPr>
          <w:color w:val="000000"/>
        </w:rPr>
        <w:t xml:space="preserve"> </w:t>
      </w:r>
      <w:proofErr w:type="spellStart"/>
      <w:r w:rsidRPr="00E91957">
        <w:rPr>
          <w:color w:val="000000"/>
        </w:rPr>
        <w:t>Platform</w:t>
      </w:r>
      <w:proofErr w:type="spellEnd"/>
      <w:r w:rsidRPr="00E91957">
        <w:rPr>
          <w:color w:val="000000"/>
        </w:rPr>
        <w:t>.</w:t>
      </w:r>
    </w:p>
    <w:p w:rsidR="002C1529" w:rsidRPr="00E91957" w:rsidRDefault="002C1529" w:rsidP="002C1529">
      <w:pPr>
        <w:rPr>
          <w:color w:val="000000"/>
        </w:rPr>
      </w:pPr>
      <w:r w:rsidRPr="00E91957">
        <w:rPr>
          <w:color w:val="000000"/>
        </w:rPr>
        <w:t xml:space="preserve">Інший набір API, що називається Standard </w:t>
      </w:r>
      <w:proofErr w:type="spellStart"/>
      <w:r w:rsidRPr="00E91957">
        <w:rPr>
          <w:color w:val="000000"/>
        </w:rPr>
        <w:t>Extension</w:t>
      </w:r>
      <w:proofErr w:type="spellEnd"/>
      <w:r w:rsidRPr="00E91957">
        <w:rPr>
          <w:color w:val="000000"/>
        </w:rPr>
        <w:t xml:space="preserve"> API, визначений </w:t>
      </w:r>
      <w:proofErr w:type="spellStart"/>
      <w:r w:rsidRPr="00E91957">
        <w:rPr>
          <w:color w:val="000000"/>
        </w:rPr>
        <w:t>Java</w:t>
      </w:r>
      <w:proofErr w:type="spellEnd"/>
      <w:r w:rsidR="00A62877" w:rsidRPr="00E91957">
        <w:rPr>
          <w:color w:val="000000"/>
        </w:rPr>
        <w:t xml:space="preserve"> </w:t>
      </w:r>
      <w:proofErr w:type="spellStart"/>
      <w:r w:rsidRPr="00E91957">
        <w:rPr>
          <w:color w:val="000000"/>
        </w:rPr>
        <w:t>Soft</w:t>
      </w:r>
      <w:proofErr w:type="spellEnd"/>
      <w:r w:rsidRPr="00E91957">
        <w:rPr>
          <w:color w:val="000000"/>
        </w:rPr>
        <w:t xml:space="preserve"> у партнерстві з провідними промисловими компаніями, створений для розширення основних функціональних можливостей. Найближчим часом планується мігрувати деяку підмножину Standard </w:t>
      </w:r>
      <w:proofErr w:type="spellStart"/>
      <w:r w:rsidRPr="00E91957">
        <w:rPr>
          <w:color w:val="000000"/>
        </w:rPr>
        <w:t>Extension</w:t>
      </w:r>
      <w:proofErr w:type="spellEnd"/>
      <w:r w:rsidRPr="00E91957">
        <w:rPr>
          <w:color w:val="000000"/>
        </w:rPr>
        <w:t xml:space="preserve"> API в </w:t>
      </w:r>
      <w:proofErr w:type="spellStart"/>
      <w:r w:rsidRPr="00E91957">
        <w:rPr>
          <w:color w:val="000000"/>
        </w:rPr>
        <w:t>Java</w:t>
      </w:r>
      <w:proofErr w:type="spellEnd"/>
      <w:r w:rsidR="00A62877" w:rsidRPr="00E91957">
        <w:rPr>
          <w:color w:val="000000"/>
        </w:rPr>
        <w:t xml:space="preserve"> </w:t>
      </w:r>
      <w:proofErr w:type="spellStart"/>
      <w:r w:rsidRPr="00E91957">
        <w:rPr>
          <w:color w:val="000000"/>
        </w:rPr>
        <w:t>Base</w:t>
      </w:r>
      <w:proofErr w:type="spellEnd"/>
      <w:r w:rsidR="00A62877" w:rsidRPr="00E91957">
        <w:rPr>
          <w:color w:val="000000"/>
        </w:rPr>
        <w:t xml:space="preserve"> </w:t>
      </w:r>
      <w:proofErr w:type="spellStart"/>
      <w:r w:rsidRPr="00E91957">
        <w:rPr>
          <w:color w:val="000000"/>
        </w:rPr>
        <w:t>Platform</w:t>
      </w:r>
      <w:proofErr w:type="spellEnd"/>
      <w:r w:rsidRPr="00E91957">
        <w:rPr>
          <w:color w:val="000000"/>
        </w:rPr>
        <w:t>.</w:t>
      </w:r>
    </w:p>
    <w:p w:rsidR="002C1529" w:rsidRPr="00E91957" w:rsidRDefault="002C1529" w:rsidP="002C1529">
      <w:pPr>
        <w:rPr>
          <w:color w:val="000000"/>
        </w:rPr>
      </w:pPr>
      <w:proofErr w:type="spellStart"/>
      <w:r w:rsidRPr="00E91957">
        <w:rPr>
          <w:color w:val="000000"/>
          <w:lang w:eastAsia="en-US"/>
        </w:rPr>
        <w:lastRenderedPageBreak/>
        <w:t>Embedded</w:t>
      </w:r>
      <w:proofErr w:type="spellEnd"/>
      <w:r w:rsidR="00A62877" w:rsidRPr="00E91957">
        <w:rPr>
          <w:color w:val="000000"/>
          <w:lang w:eastAsia="en-US"/>
        </w:rPr>
        <w:t xml:space="preserve"> </w:t>
      </w:r>
      <w:proofErr w:type="spellStart"/>
      <w:r w:rsidRPr="00E91957">
        <w:rPr>
          <w:color w:val="000000"/>
          <w:lang w:eastAsia="en-US"/>
        </w:rPr>
        <w:t>Java</w:t>
      </w:r>
      <w:proofErr w:type="spellEnd"/>
      <w:r w:rsidR="00A62877" w:rsidRPr="00E91957">
        <w:rPr>
          <w:color w:val="000000"/>
          <w:lang w:eastAsia="en-US"/>
        </w:rPr>
        <w:t xml:space="preserve"> </w:t>
      </w:r>
      <w:proofErr w:type="spellStart"/>
      <w:r w:rsidRPr="00E91957">
        <w:rPr>
          <w:color w:val="000000"/>
          <w:lang w:eastAsia="en-US"/>
        </w:rPr>
        <w:t>Platform</w:t>
      </w:r>
      <w:proofErr w:type="spellEnd"/>
      <w:r w:rsidR="00A62877" w:rsidRPr="00E91957">
        <w:rPr>
          <w:color w:val="000000"/>
          <w:lang w:eastAsia="en-US"/>
        </w:rPr>
        <w:t xml:space="preserve"> </w:t>
      </w:r>
      <w:r w:rsidRPr="00E91957">
        <w:rPr>
          <w:color w:val="000000"/>
        </w:rPr>
        <w:t>була розроблена для споживача, що використовує прилади з малими ресурсами й з більш спеціалізованою функціональністю, ніж мережевий комп'ютер,наприклад: принтери, ксерокси, мобільні телефони й ін. Подібна апаратура може мати деякі специфічні властивості, а саме невеликий обсяг пам'яті, відсутність дисплея або неможливість зв'язку по мережі.</w:t>
      </w:r>
    </w:p>
    <w:p w:rsidR="002C1529" w:rsidRDefault="002C1529" w:rsidP="00300D94">
      <w:pPr>
        <w:rPr>
          <w:color w:val="000000"/>
          <w:lang w:val="ru-RU" w:eastAsia="en-US"/>
        </w:rPr>
      </w:pPr>
      <w:r w:rsidRPr="00E91957">
        <w:rPr>
          <w:color w:val="000000"/>
          <w:lang w:eastAsia="en-US"/>
        </w:rPr>
        <w:t xml:space="preserve">API, розроблений для такої платформи, називається </w:t>
      </w:r>
      <w:proofErr w:type="spellStart"/>
      <w:r w:rsidRPr="00E91957">
        <w:rPr>
          <w:color w:val="000000"/>
          <w:lang w:eastAsia="en-US"/>
        </w:rPr>
        <w:t>Java</w:t>
      </w:r>
      <w:proofErr w:type="spellEnd"/>
      <w:r w:rsidR="00A62877" w:rsidRPr="00E91957">
        <w:rPr>
          <w:color w:val="000000"/>
          <w:lang w:eastAsia="en-US"/>
        </w:rPr>
        <w:t xml:space="preserve"> </w:t>
      </w:r>
      <w:proofErr w:type="spellStart"/>
      <w:r w:rsidRPr="00E91957">
        <w:rPr>
          <w:color w:val="000000"/>
          <w:lang w:eastAsia="en-US"/>
        </w:rPr>
        <w:t>Embedded</w:t>
      </w:r>
      <w:proofErr w:type="spellEnd"/>
      <w:r w:rsidRPr="00E91957">
        <w:rPr>
          <w:color w:val="000000"/>
          <w:lang w:eastAsia="en-US"/>
        </w:rPr>
        <w:t xml:space="preserve"> API. </w:t>
      </w:r>
      <w:proofErr w:type="spellStart"/>
      <w:r w:rsidRPr="00E91957">
        <w:rPr>
          <w:color w:val="000000"/>
          <w:lang w:eastAsia="en-US"/>
        </w:rPr>
        <w:t>Java</w:t>
      </w:r>
      <w:proofErr w:type="spellEnd"/>
      <w:r w:rsidR="00A62877" w:rsidRPr="00E91957">
        <w:rPr>
          <w:color w:val="000000"/>
          <w:lang w:eastAsia="en-US"/>
        </w:rPr>
        <w:t xml:space="preserve"> </w:t>
      </w:r>
      <w:proofErr w:type="spellStart"/>
      <w:r w:rsidRPr="00E91957">
        <w:rPr>
          <w:color w:val="000000"/>
          <w:lang w:eastAsia="en-US"/>
        </w:rPr>
        <w:t>Embedded</w:t>
      </w:r>
      <w:proofErr w:type="spellEnd"/>
      <w:r w:rsidRPr="00E91957">
        <w:rPr>
          <w:color w:val="000000"/>
          <w:lang w:eastAsia="en-US"/>
        </w:rPr>
        <w:t xml:space="preserve"> API – найменший із прикладних програмних інтерфейсів, які можуть бути впроваджені в описані вище прилади й при цьому ефективно працювати.</w:t>
      </w:r>
      <w:r w:rsidRPr="00E91957">
        <w:rPr>
          <w:color w:val="000000"/>
        </w:rPr>
        <w:t xml:space="preserve"> Оскільки дана платформа усе ще допрацьовується, </w:t>
      </w:r>
      <w:proofErr w:type="spellStart"/>
      <w:r w:rsidRPr="00E91957">
        <w:rPr>
          <w:color w:val="000000"/>
        </w:rPr>
        <w:t>Java</w:t>
      </w:r>
      <w:proofErr w:type="spellEnd"/>
      <w:r w:rsidR="00A62877" w:rsidRPr="00E91957">
        <w:rPr>
          <w:color w:val="000000"/>
        </w:rPr>
        <w:t xml:space="preserve"> </w:t>
      </w:r>
      <w:proofErr w:type="spellStart"/>
      <w:r w:rsidRPr="00E91957">
        <w:rPr>
          <w:color w:val="000000"/>
        </w:rPr>
        <w:t>Embedded</w:t>
      </w:r>
      <w:proofErr w:type="spellEnd"/>
      <w:r w:rsidRPr="00E91957">
        <w:rPr>
          <w:color w:val="000000"/>
        </w:rPr>
        <w:t xml:space="preserve"> API дотепер не може розглядатися як стандарт. Тому існує деяка невизначеність, пов'язана із складом API.</w:t>
      </w:r>
      <w:r w:rsidR="00300D94" w:rsidRPr="00300D94">
        <w:rPr>
          <w:color w:val="000000"/>
        </w:rPr>
        <w:t xml:space="preserve"> </w:t>
      </w:r>
      <w:r w:rsidRPr="00E91957">
        <w:rPr>
          <w:color w:val="000000"/>
        </w:rPr>
        <w:t xml:space="preserve">Приблизно, він буде містити в собі пакети </w:t>
      </w:r>
      <w:proofErr w:type="spellStart"/>
      <w:r w:rsidRPr="00E91957">
        <w:rPr>
          <w:color w:val="000000"/>
        </w:rPr>
        <w:t>java</w:t>
      </w:r>
      <w:proofErr w:type="spellEnd"/>
      <w:r w:rsidR="00EA41A8" w:rsidRPr="00E91957">
        <w:rPr>
          <w:color w:val="000000"/>
        </w:rPr>
        <w:t xml:space="preserve"> </w:t>
      </w:r>
      <w:proofErr w:type="spellStart"/>
      <w:r w:rsidRPr="00E91957">
        <w:rPr>
          <w:color w:val="000000"/>
        </w:rPr>
        <w:t>.</w:t>
      </w:r>
      <w:r w:rsidRPr="00E91957">
        <w:rPr>
          <w:color w:val="000000"/>
          <w:lang w:eastAsia="en-US"/>
        </w:rPr>
        <w:t>lang</w:t>
      </w:r>
      <w:proofErr w:type="spellEnd"/>
      <w:r w:rsidRPr="00E91957">
        <w:rPr>
          <w:color w:val="000000"/>
          <w:lang w:eastAsia="en-US"/>
        </w:rPr>
        <w:t xml:space="preserve"> і java.util.Java-Додатки, написані для одного окремого пристрою, зберігають працездатність на широкому діапазоні подібних за своєю  специфікою  пристроїв.</w:t>
      </w:r>
    </w:p>
    <w:p w:rsidR="00300D94" w:rsidRPr="00300D94" w:rsidRDefault="00300D94" w:rsidP="00300D94">
      <w:pPr>
        <w:rPr>
          <w:color w:val="000000"/>
          <w:lang w:val="ru-RU" w:eastAsia="en-US"/>
        </w:rPr>
      </w:pPr>
    </w:p>
    <w:p w:rsidR="002C1529" w:rsidRDefault="002C1529" w:rsidP="00300D94">
      <w:pPr>
        <w:pStyle w:val="2"/>
        <w:numPr>
          <w:ilvl w:val="1"/>
          <w:numId w:val="12"/>
        </w:numPr>
        <w:spacing w:before="0"/>
        <w:rPr>
          <w:lang w:val="ru-RU"/>
        </w:rPr>
      </w:pPr>
      <w:bookmarkStart w:id="32" w:name="_Toc534474148"/>
      <w:bookmarkStart w:id="33" w:name="_Toc452410684"/>
      <w:r w:rsidRPr="00E91957">
        <w:t xml:space="preserve">Віртуальна машина </w:t>
      </w:r>
      <w:proofErr w:type="spellStart"/>
      <w:r w:rsidRPr="00E91957">
        <w:t>Java</w:t>
      </w:r>
      <w:bookmarkEnd w:id="32"/>
      <w:bookmarkEnd w:id="33"/>
      <w:proofErr w:type="spellEnd"/>
    </w:p>
    <w:p w:rsidR="00300D94" w:rsidRPr="00300D94" w:rsidRDefault="00300D94" w:rsidP="00300D94">
      <w:pPr>
        <w:rPr>
          <w:lang w:val="ru-RU"/>
        </w:rPr>
      </w:pPr>
    </w:p>
    <w:p w:rsidR="002C1529" w:rsidRPr="00E91957" w:rsidRDefault="002C1529" w:rsidP="00300D94">
      <w:pPr>
        <w:rPr>
          <w:color w:val="000000"/>
        </w:rPr>
      </w:pPr>
      <w:proofErr w:type="spellStart"/>
      <w:r w:rsidRPr="00E91957">
        <w:rPr>
          <w:color w:val="000000"/>
          <w:lang w:eastAsia="en-US"/>
        </w:rPr>
        <w:t>Java</w:t>
      </w:r>
      <w:proofErr w:type="spellEnd"/>
      <w:r w:rsidR="00EA41A8" w:rsidRPr="00E91957">
        <w:rPr>
          <w:color w:val="000000"/>
          <w:lang w:eastAsia="en-US"/>
        </w:rPr>
        <w:t xml:space="preserve"> </w:t>
      </w:r>
      <w:proofErr w:type="spellStart"/>
      <w:r w:rsidRPr="00E91957">
        <w:rPr>
          <w:color w:val="000000"/>
          <w:lang w:eastAsia="en-US"/>
        </w:rPr>
        <w:t>Virtual</w:t>
      </w:r>
      <w:proofErr w:type="spellEnd"/>
      <w:r w:rsidR="00300D94" w:rsidRPr="00300D94">
        <w:rPr>
          <w:color w:val="000000"/>
          <w:lang w:eastAsia="en-US"/>
        </w:rPr>
        <w:t xml:space="preserve"> </w:t>
      </w:r>
      <w:r w:rsidR="00EA41A8" w:rsidRPr="00E91957">
        <w:rPr>
          <w:color w:val="000000"/>
          <w:lang w:eastAsia="en-US"/>
        </w:rPr>
        <w:t xml:space="preserve"> </w:t>
      </w:r>
      <w:proofErr w:type="spellStart"/>
      <w:r w:rsidRPr="00E91957">
        <w:rPr>
          <w:color w:val="000000"/>
          <w:lang w:eastAsia="en-US"/>
        </w:rPr>
        <w:t>Machine</w:t>
      </w:r>
      <w:proofErr w:type="spellEnd"/>
      <w:r w:rsidRPr="00E91957">
        <w:rPr>
          <w:color w:val="000000"/>
          <w:lang w:eastAsia="en-US"/>
        </w:rPr>
        <w:t xml:space="preserve"> є ключем до незалежності від основної операційної системи й апаратних засобів.</w:t>
      </w:r>
      <w:r w:rsidRPr="00E91957">
        <w:rPr>
          <w:color w:val="000000"/>
        </w:rPr>
        <w:t xml:space="preserve"> Це платформа, що приховує основну операційну систему від </w:t>
      </w:r>
      <w:proofErr w:type="spellStart"/>
      <w:r w:rsidRPr="00E91957">
        <w:rPr>
          <w:color w:val="000000"/>
        </w:rPr>
        <w:t>Java</w:t>
      </w:r>
      <w:proofErr w:type="spellEnd"/>
      <w:r w:rsidR="00EA41A8" w:rsidRPr="00E91957">
        <w:rPr>
          <w:color w:val="000000"/>
        </w:rPr>
        <w:t xml:space="preserve"> </w:t>
      </w:r>
      <w:proofErr w:type="spellStart"/>
      <w:r w:rsidRPr="00E91957">
        <w:rPr>
          <w:color w:val="000000"/>
        </w:rPr>
        <w:t>аплетів</w:t>
      </w:r>
      <w:proofErr w:type="spellEnd"/>
      <w:r w:rsidRPr="00E91957">
        <w:rPr>
          <w:color w:val="000000"/>
        </w:rPr>
        <w:t xml:space="preserve"> і додатків. Крім того, перенос </w:t>
      </w:r>
      <w:proofErr w:type="spellStart"/>
      <w:r w:rsidRPr="00E91957">
        <w:rPr>
          <w:color w:val="000000"/>
        </w:rPr>
        <w:t>Java</w:t>
      </w:r>
      <w:proofErr w:type="spellEnd"/>
      <w:r w:rsidR="002B1111" w:rsidRPr="00E91957">
        <w:rPr>
          <w:color w:val="000000"/>
        </w:rPr>
        <w:t xml:space="preserve"> </w:t>
      </w:r>
      <w:proofErr w:type="spellStart"/>
      <w:r w:rsidRPr="00E91957">
        <w:rPr>
          <w:color w:val="000000"/>
        </w:rPr>
        <w:t>Virtual</w:t>
      </w:r>
      <w:proofErr w:type="spellEnd"/>
      <w:r w:rsidR="00EA41A8" w:rsidRPr="00E91957">
        <w:rPr>
          <w:color w:val="000000"/>
        </w:rPr>
        <w:t xml:space="preserve"> </w:t>
      </w:r>
      <w:proofErr w:type="spellStart"/>
      <w:r w:rsidRPr="00E91957">
        <w:rPr>
          <w:color w:val="000000"/>
        </w:rPr>
        <w:t>Machine</w:t>
      </w:r>
      <w:proofErr w:type="spellEnd"/>
      <w:r w:rsidRPr="00E91957">
        <w:rPr>
          <w:color w:val="000000"/>
        </w:rPr>
        <w:t xml:space="preserve"> на бр</w:t>
      </w:r>
      <w:r w:rsidR="002B1111" w:rsidRPr="00E91957">
        <w:rPr>
          <w:color w:val="000000"/>
        </w:rPr>
        <w:t>а</w:t>
      </w:r>
      <w:r w:rsidRPr="00E91957">
        <w:rPr>
          <w:color w:val="000000"/>
        </w:rPr>
        <w:t>узер або іншу операційну систему не становить ніяких труднощів.</w:t>
      </w:r>
    </w:p>
    <w:p w:rsidR="002C1529" w:rsidRPr="00E91957" w:rsidRDefault="002C1529" w:rsidP="002C1529">
      <w:pPr>
        <w:rPr>
          <w:color w:val="000000"/>
        </w:rPr>
      </w:pPr>
      <w:r w:rsidRPr="00E91957">
        <w:rPr>
          <w:color w:val="000000"/>
        </w:rPr>
        <w:t xml:space="preserve">Віртуальна Машина визначає машинно-незалежний формат для двійкових файлів, що зберігаються з розширенням </w:t>
      </w:r>
      <w:proofErr w:type="spellStart"/>
      <w:r w:rsidRPr="00E91957">
        <w:rPr>
          <w:color w:val="000000"/>
        </w:rPr>
        <w:t>class.Цей</w:t>
      </w:r>
      <w:proofErr w:type="spellEnd"/>
      <w:r w:rsidRPr="00E91957">
        <w:rPr>
          <w:color w:val="000000"/>
        </w:rPr>
        <w:t xml:space="preserve"> формат включає команди для віртуального комп'ютера у формі байт-кодів. Подання байт-коду будь-якої програми, написаної мовою </w:t>
      </w:r>
      <w:proofErr w:type="spellStart"/>
      <w:r w:rsidRPr="00E91957">
        <w:rPr>
          <w:color w:val="000000"/>
        </w:rPr>
        <w:t>Java</w:t>
      </w:r>
      <w:proofErr w:type="spellEnd"/>
      <w:r w:rsidRPr="00E91957">
        <w:rPr>
          <w:color w:val="000000"/>
        </w:rPr>
        <w:t xml:space="preserve">, символічне, у тому розумінні, що зсуви й індекси усередині методів не є константами, а представляються символічно, як строкові імена. При першому виклику методу, він відшукується у файлі </w:t>
      </w:r>
      <w:proofErr w:type="spellStart"/>
      <w:r w:rsidRPr="00E91957">
        <w:rPr>
          <w:color w:val="000000"/>
          <w:lang w:eastAsia="en-US"/>
        </w:rPr>
        <w:t>class</w:t>
      </w:r>
      <w:proofErr w:type="spellEnd"/>
      <w:r w:rsidRPr="00E91957">
        <w:rPr>
          <w:color w:val="000000"/>
          <w:lang w:eastAsia="en-US"/>
        </w:rPr>
        <w:t xml:space="preserve"> по імені, і в цей момент визначається числове </w:t>
      </w:r>
      <w:r w:rsidRPr="00E91957">
        <w:rPr>
          <w:color w:val="000000"/>
          <w:lang w:eastAsia="en-US"/>
        </w:rPr>
        <w:lastRenderedPageBreak/>
        <w:t>значення його зсуву для більш швидкого доступу при наступних викликах.</w:t>
      </w:r>
      <w:r w:rsidRPr="00E91957">
        <w:rPr>
          <w:color w:val="000000"/>
        </w:rPr>
        <w:t xml:space="preserve"> Тому, будь-який новий метод або метод, що перевантажує старий, може бути визначений у будь-якому місці в структурі класу. Він буде переданий у символічній формі, і програма належним чином виконається без порушень при виконанні коду.</w:t>
      </w:r>
    </w:p>
    <w:p w:rsidR="002C1529" w:rsidRPr="00E91957" w:rsidRDefault="002C1529" w:rsidP="002C1529">
      <w:pPr>
        <w:rPr>
          <w:color w:val="000000"/>
        </w:rPr>
      </w:pPr>
      <w:r w:rsidRPr="00E91957">
        <w:rPr>
          <w:color w:val="000000"/>
        </w:rPr>
        <w:t xml:space="preserve">Байт-Коди – </w:t>
      </w:r>
      <w:proofErr w:type="spellStart"/>
      <w:r w:rsidRPr="00E91957">
        <w:rPr>
          <w:color w:val="000000"/>
        </w:rPr>
        <w:t>високорівневі</w:t>
      </w:r>
      <w:proofErr w:type="spellEnd"/>
      <w:r w:rsidRPr="00E91957">
        <w:rPr>
          <w:color w:val="000000"/>
        </w:rPr>
        <w:t xml:space="preserve"> подання програми, які проходять оптимізацію й машинну генерацію об'єктного коду за допомогою just-in-time компілятора, після чого можуть бути виконані. Крім того, всередині </w:t>
      </w:r>
      <w:proofErr w:type="spellStart"/>
      <w:r w:rsidRPr="00E91957">
        <w:rPr>
          <w:color w:val="000000"/>
        </w:rPr>
        <w:t>Virtual</w:t>
      </w:r>
      <w:proofErr w:type="spellEnd"/>
      <w:r w:rsidR="002B1111" w:rsidRPr="00E91957">
        <w:rPr>
          <w:color w:val="000000"/>
        </w:rPr>
        <w:t xml:space="preserve"> </w:t>
      </w:r>
      <w:proofErr w:type="spellStart"/>
      <w:r w:rsidRPr="00E91957">
        <w:rPr>
          <w:color w:val="000000"/>
        </w:rPr>
        <w:t>Machine</w:t>
      </w:r>
      <w:proofErr w:type="spellEnd"/>
      <w:r w:rsidRPr="00E91957">
        <w:rPr>
          <w:color w:val="000000"/>
        </w:rPr>
        <w:t xml:space="preserve"> може запуститися «збір сміття», під час якої змінні втримуються в стеках в адресному просторі Java-Платформи.</w:t>
      </w:r>
      <w:bookmarkStart w:id="34" w:name="__RefHeading___Toc390282823"/>
      <w:bookmarkEnd w:id="34"/>
    </w:p>
    <w:p w:rsidR="003D756C" w:rsidRPr="00E91957" w:rsidRDefault="003D756C" w:rsidP="003D756C">
      <w:pPr>
        <w:pStyle w:val="af4"/>
        <w:ind w:firstLine="567"/>
        <w:rPr>
          <w:rFonts w:ascii="Times New Roman" w:hAnsi="Times New Roman" w:cs="Times New Roman"/>
          <w:sz w:val="28"/>
          <w:szCs w:val="28"/>
          <w:highlight w:val="green"/>
        </w:rPr>
      </w:pPr>
    </w:p>
    <w:p w:rsidR="00230484" w:rsidRPr="00E91957" w:rsidRDefault="00230484" w:rsidP="00E91957">
      <w:pPr>
        <w:pStyle w:val="2"/>
        <w:numPr>
          <w:ilvl w:val="1"/>
          <w:numId w:val="12"/>
        </w:numPr>
        <w:spacing w:before="0"/>
      </w:pPr>
      <w:bookmarkStart w:id="35" w:name="_Toc534474149"/>
      <w:bookmarkStart w:id="36" w:name="_Toc452410685"/>
      <w:r w:rsidRPr="00E91957">
        <w:t xml:space="preserve">Середовище  розробки  </w:t>
      </w:r>
      <w:proofErr w:type="spellStart"/>
      <w:r w:rsidRPr="00E91957">
        <w:t>Eclipse</w:t>
      </w:r>
      <w:bookmarkEnd w:id="35"/>
      <w:bookmarkEnd w:id="36"/>
      <w:proofErr w:type="spellEnd"/>
    </w:p>
    <w:p w:rsidR="00230484" w:rsidRPr="00E91957" w:rsidRDefault="00230484" w:rsidP="00230484"/>
    <w:p w:rsidR="00230484" w:rsidRPr="00E91957" w:rsidRDefault="00230484" w:rsidP="00230484">
      <w:r w:rsidRPr="00E91957">
        <w:t xml:space="preserve">Якщо ви уважно стежите за розвитком </w:t>
      </w:r>
      <w:proofErr w:type="spellStart"/>
      <w:r w:rsidRPr="00E91957">
        <w:t>OpenSource</w:t>
      </w:r>
      <w:proofErr w:type="spellEnd"/>
      <w:r w:rsidRPr="00E91957">
        <w:t xml:space="preserve"> проектів або програмуванням із застосуванням </w:t>
      </w:r>
      <w:proofErr w:type="spellStart"/>
      <w:r w:rsidRPr="00E91957">
        <w:t>Java</w:t>
      </w:r>
      <w:proofErr w:type="spellEnd"/>
      <w:r w:rsidRPr="00E91957">
        <w:t xml:space="preserve">, ви вже могли чути частину того шуму, який супроводжує </w:t>
      </w:r>
      <w:proofErr w:type="spellStart"/>
      <w:r w:rsidRPr="00E91957">
        <w:t>Eclipse</w:t>
      </w:r>
      <w:proofErr w:type="spellEnd"/>
      <w:r w:rsidRPr="00E91957">
        <w:t xml:space="preserve">. </w:t>
      </w:r>
      <w:proofErr w:type="spellStart"/>
      <w:r w:rsidRPr="00E91957">
        <w:t>Eclipse</w:t>
      </w:r>
      <w:proofErr w:type="spellEnd"/>
      <w:r w:rsidRPr="00E91957">
        <w:t xml:space="preserve"> - це розширювання  середовища розробки (</w:t>
      </w:r>
      <w:proofErr w:type="spellStart"/>
      <w:r w:rsidRPr="00E91957">
        <w:t>Integrated</w:t>
      </w:r>
      <w:proofErr w:type="spellEnd"/>
      <w:r w:rsidR="002B1111" w:rsidRPr="00E91957">
        <w:t xml:space="preserve"> </w:t>
      </w:r>
      <w:proofErr w:type="spellStart"/>
      <w:r w:rsidRPr="00E91957">
        <w:t>Development</w:t>
      </w:r>
      <w:proofErr w:type="spellEnd"/>
      <w:r w:rsidR="002B1111" w:rsidRPr="00E91957">
        <w:t xml:space="preserve"> </w:t>
      </w:r>
      <w:proofErr w:type="spellStart"/>
      <w:r w:rsidRPr="00E91957">
        <w:t>Environment</w:t>
      </w:r>
      <w:proofErr w:type="spellEnd"/>
      <w:r w:rsidRPr="00E91957">
        <w:t xml:space="preserve">, далі IDE) з відкритим вихідним кодом (далі </w:t>
      </w:r>
      <w:proofErr w:type="spellStart"/>
      <w:r w:rsidRPr="00E91957">
        <w:t>OpenSource</w:t>
      </w:r>
      <w:proofErr w:type="spellEnd"/>
      <w:r w:rsidRPr="00E91957">
        <w:t xml:space="preserve">). Проект був запущений в листопаді 2001 року, коли IBM передала вихідний код свого </w:t>
      </w:r>
      <w:proofErr w:type="spellStart"/>
      <w:r w:rsidRPr="00E91957">
        <w:t>Websphere</w:t>
      </w:r>
      <w:proofErr w:type="spellEnd"/>
      <w:r w:rsidR="002B1111" w:rsidRPr="00E91957">
        <w:t xml:space="preserve"> </w:t>
      </w:r>
      <w:proofErr w:type="spellStart"/>
      <w:r w:rsidRPr="00E91957">
        <w:t>Studio</w:t>
      </w:r>
      <w:proofErr w:type="spellEnd"/>
      <w:r w:rsidR="002B1111" w:rsidRPr="00E91957">
        <w:t xml:space="preserve"> </w:t>
      </w:r>
      <w:proofErr w:type="spellStart"/>
      <w:r w:rsidRPr="00E91957">
        <w:t>Workbench</w:t>
      </w:r>
      <w:proofErr w:type="spellEnd"/>
      <w:r w:rsidRPr="00E91957">
        <w:t xml:space="preserve"> вартістю 40 мільйонів доларів на </w:t>
      </w:r>
      <w:proofErr w:type="spellStart"/>
      <w:r w:rsidRPr="00E91957">
        <w:t>OpenSource</w:t>
      </w:r>
      <w:proofErr w:type="spellEnd"/>
      <w:r w:rsidRPr="00E91957">
        <w:t xml:space="preserve"> і сформувала консорціум </w:t>
      </w:r>
      <w:proofErr w:type="spellStart"/>
      <w:r w:rsidRPr="00E91957">
        <w:t>Eclipse</w:t>
      </w:r>
      <w:proofErr w:type="spellEnd"/>
      <w:r w:rsidR="00CC779F" w:rsidRPr="00CC779F">
        <w:t xml:space="preserve"> [4]</w:t>
      </w:r>
      <w:r w:rsidRPr="00E91957">
        <w:t xml:space="preserve"> для </w:t>
      </w:r>
      <w:r w:rsidRPr="00CC779F">
        <w:t>управління триваючої розробкою.</w:t>
      </w:r>
    </w:p>
    <w:p w:rsidR="00230484" w:rsidRPr="00E91957" w:rsidRDefault="00230484" w:rsidP="00230484">
      <w:r w:rsidRPr="00E91957">
        <w:t xml:space="preserve">Мета створення </w:t>
      </w:r>
      <w:proofErr w:type="spellStart"/>
      <w:r w:rsidRPr="00E91957">
        <w:t>Eclipse</w:t>
      </w:r>
      <w:proofErr w:type="spellEnd"/>
      <w:r w:rsidRPr="00E91957">
        <w:t xml:space="preserve"> була сформульована таким чином: " розробити багату, повнофункціональну індустріальну платформу комерційної якості для розробки сильно - інтегрованих інструментів ". Для досягнення цієї мети консорціум націлений на три головних проекту:</w:t>
      </w:r>
    </w:p>
    <w:p w:rsidR="00230484" w:rsidRPr="00E91957" w:rsidRDefault="00230484" w:rsidP="00230484">
      <w:r w:rsidRPr="00E91957">
        <w:t xml:space="preserve">1) проект </w:t>
      </w:r>
      <w:proofErr w:type="spellStart"/>
      <w:r w:rsidRPr="00E91957">
        <w:t>The</w:t>
      </w:r>
      <w:proofErr w:type="spellEnd"/>
      <w:r w:rsidR="002B1111" w:rsidRPr="00E91957">
        <w:t xml:space="preserve"> </w:t>
      </w:r>
      <w:proofErr w:type="spellStart"/>
      <w:r w:rsidRPr="00E91957">
        <w:t>Eclipse</w:t>
      </w:r>
      <w:proofErr w:type="spellEnd"/>
      <w:r w:rsidRPr="00E91957">
        <w:t xml:space="preserve"> безпосередньо </w:t>
      </w:r>
      <w:proofErr w:type="spellStart"/>
      <w:r w:rsidRPr="00E91957">
        <w:t>Eclipse</w:t>
      </w:r>
      <w:proofErr w:type="spellEnd"/>
      <w:r w:rsidRPr="00E91957">
        <w:t xml:space="preserve"> IDE ("платформи", що містить і виконуючою інструменти </w:t>
      </w:r>
      <w:proofErr w:type="spellStart"/>
      <w:r w:rsidRPr="00E91957">
        <w:t>Eclipse</w:t>
      </w:r>
      <w:proofErr w:type="spellEnd"/>
      <w:r w:rsidRPr="00E91957">
        <w:t xml:space="preserve">), інструментів розробки для </w:t>
      </w:r>
      <w:proofErr w:type="spellStart"/>
      <w:r w:rsidRPr="00E91957">
        <w:t>Java</w:t>
      </w:r>
      <w:proofErr w:type="spellEnd"/>
      <w:r w:rsidRPr="00E91957">
        <w:t xml:space="preserve"> (</w:t>
      </w:r>
      <w:proofErr w:type="spellStart"/>
      <w:r w:rsidRPr="00E91957">
        <w:t>Java</w:t>
      </w:r>
      <w:proofErr w:type="spellEnd"/>
      <w:r w:rsidR="002B1111" w:rsidRPr="00E91957">
        <w:t xml:space="preserve"> </w:t>
      </w:r>
      <w:proofErr w:type="spellStart"/>
      <w:r w:rsidRPr="00E91957">
        <w:t>Development</w:t>
      </w:r>
      <w:proofErr w:type="spellEnd"/>
      <w:r w:rsidR="002B1111" w:rsidRPr="00E91957">
        <w:t xml:space="preserve"> </w:t>
      </w:r>
      <w:proofErr w:type="spellStart"/>
      <w:r w:rsidRPr="00E91957">
        <w:t>Tools</w:t>
      </w:r>
      <w:proofErr w:type="spellEnd"/>
      <w:r w:rsidRPr="00E91957">
        <w:t xml:space="preserve">, далі JDT) і середовища розробки </w:t>
      </w:r>
      <w:proofErr w:type="spellStart"/>
      <w:r w:rsidRPr="00E91957">
        <w:t>Plug</w:t>
      </w:r>
      <w:proofErr w:type="spellEnd"/>
      <w:r w:rsidRPr="00E91957">
        <w:t xml:space="preserve"> -In (</w:t>
      </w:r>
      <w:proofErr w:type="spellStart"/>
      <w:r w:rsidRPr="00E91957">
        <w:t>Plug</w:t>
      </w:r>
      <w:proofErr w:type="spellEnd"/>
      <w:r w:rsidRPr="00E91957">
        <w:t xml:space="preserve"> </w:t>
      </w:r>
      <w:r w:rsidR="002B1111" w:rsidRPr="00E91957">
        <w:t>–</w:t>
      </w:r>
      <w:r w:rsidRPr="00E91957">
        <w:t xml:space="preserve"> </w:t>
      </w:r>
      <w:proofErr w:type="spellStart"/>
      <w:r w:rsidRPr="00E91957">
        <w:t>In</w:t>
      </w:r>
      <w:proofErr w:type="spellEnd"/>
      <w:r w:rsidR="002B1111" w:rsidRPr="00E91957">
        <w:t xml:space="preserve"> </w:t>
      </w:r>
      <w:proofErr w:type="spellStart"/>
      <w:r w:rsidRPr="00E91957">
        <w:t>Development</w:t>
      </w:r>
      <w:proofErr w:type="spellEnd"/>
      <w:r w:rsidR="002B1111" w:rsidRPr="00E91957">
        <w:t xml:space="preserve"> </w:t>
      </w:r>
      <w:proofErr w:type="spellStart"/>
      <w:r w:rsidRPr="00E91957">
        <w:t>Environment</w:t>
      </w:r>
      <w:proofErr w:type="spellEnd"/>
      <w:r w:rsidRPr="00E91957">
        <w:t>, далі PDE), що дозволяють розширювати платформу;</w:t>
      </w:r>
    </w:p>
    <w:p w:rsidR="00230484" w:rsidRPr="00E91957" w:rsidRDefault="00230484" w:rsidP="007E59D8">
      <w:r w:rsidRPr="00E91957">
        <w:lastRenderedPageBreak/>
        <w:t xml:space="preserve">2) проект </w:t>
      </w:r>
      <w:proofErr w:type="spellStart"/>
      <w:r w:rsidRPr="00E91957">
        <w:t>Eclipse</w:t>
      </w:r>
      <w:proofErr w:type="spellEnd"/>
      <w:r w:rsidR="002B1111" w:rsidRPr="00E91957">
        <w:t xml:space="preserve"> </w:t>
      </w:r>
      <w:proofErr w:type="spellStart"/>
      <w:r w:rsidRPr="00E91957">
        <w:t>Tools</w:t>
      </w:r>
      <w:proofErr w:type="spellEnd"/>
      <w:r w:rsidRPr="00E91957">
        <w:t xml:space="preserve"> має своєю метою створення інструментів для платформи </w:t>
      </w:r>
      <w:proofErr w:type="spellStart"/>
      <w:r w:rsidRPr="00E91957">
        <w:t>Eclipse</w:t>
      </w:r>
      <w:proofErr w:type="spellEnd"/>
      <w:r w:rsidRPr="00E91957">
        <w:t xml:space="preserve"> (у поточній розробці знаходяться </w:t>
      </w:r>
      <w:proofErr w:type="spellStart"/>
      <w:r w:rsidRPr="00E91957">
        <w:t>підпроекти</w:t>
      </w:r>
      <w:proofErr w:type="spellEnd"/>
      <w:r w:rsidRPr="00E91957">
        <w:t xml:space="preserve"> ств</w:t>
      </w:r>
      <w:r w:rsidR="00CC779F">
        <w:t xml:space="preserve">орення IDE для </w:t>
      </w:r>
      <w:proofErr w:type="spellStart"/>
      <w:r w:rsidR="00CC779F">
        <w:t>Cobol</w:t>
      </w:r>
      <w:proofErr w:type="spellEnd"/>
      <w:r w:rsidR="00CC779F">
        <w:t>, IDE для C</w:t>
      </w:r>
      <w:r w:rsidRPr="00E91957">
        <w:t>/C++, а також інструменту для побудови EMF моделей).</w:t>
      </w:r>
    </w:p>
    <w:p w:rsidR="00230484" w:rsidRPr="00E91957" w:rsidRDefault="00230484" w:rsidP="007E59D8">
      <w:r w:rsidRPr="00E91957">
        <w:t xml:space="preserve">3) платформа </w:t>
      </w:r>
      <w:proofErr w:type="spellStart"/>
      <w:r w:rsidRPr="00E91957">
        <w:t>Eclipse</w:t>
      </w:r>
      <w:proofErr w:type="spellEnd"/>
      <w:r w:rsidRPr="00E91957">
        <w:t xml:space="preserve"> в поєднанні з JDT включає багато можливостей, які включаються в комерційні IDE : редактор з підсвічуванням синтаксису, </w:t>
      </w:r>
      <w:proofErr w:type="spellStart"/>
      <w:r w:rsidRPr="00E91957">
        <w:t>інкрементальних</w:t>
      </w:r>
      <w:proofErr w:type="spellEnd"/>
      <w:r w:rsidRPr="00E91957">
        <w:t xml:space="preserve"> компіляція коду, </w:t>
      </w:r>
      <w:proofErr w:type="spellStart"/>
      <w:r w:rsidRPr="00E91957">
        <w:t>потокобезпечна</w:t>
      </w:r>
      <w:proofErr w:type="spellEnd"/>
      <w:r w:rsidR="00CF65BF">
        <w:t>,</w:t>
      </w:r>
      <w:r w:rsidR="00CC779F" w:rsidRPr="00CC779F">
        <w:t xml:space="preserve"> </w:t>
      </w:r>
      <w:proofErr w:type="spellStart"/>
      <w:r w:rsidRPr="00E91957">
        <w:t>відладчик</w:t>
      </w:r>
      <w:proofErr w:type="spellEnd"/>
      <w:r w:rsidRPr="00E91957">
        <w:t xml:space="preserve">, навігатор по класах, менеджери файлів і проектів, а також інтерфейси до стандартних систем контролю вихідних текстів, таким як CVS і </w:t>
      </w:r>
      <w:proofErr w:type="spellStart"/>
      <w:r w:rsidRPr="00E91957">
        <w:t>Clear</w:t>
      </w:r>
      <w:proofErr w:type="spellEnd"/>
      <w:r w:rsidR="00CF65BF">
        <w:t xml:space="preserve"> </w:t>
      </w:r>
      <w:proofErr w:type="spellStart"/>
      <w:r w:rsidRPr="00E91957">
        <w:t>Case</w:t>
      </w:r>
      <w:proofErr w:type="spellEnd"/>
      <w:r w:rsidRPr="00E91957">
        <w:t>.</w:t>
      </w:r>
    </w:p>
    <w:p w:rsidR="00230484" w:rsidRPr="00E91957" w:rsidRDefault="00230484" w:rsidP="007E59D8">
      <w:r w:rsidRPr="00E91957">
        <w:t xml:space="preserve">4) проект </w:t>
      </w:r>
      <w:proofErr w:type="spellStart"/>
      <w:r w:rsidRPr="00E91957">
        <w:t>Eclipse</w:t>
      </w:r>
      <w:proofErr w:type="spellEnd"/>
      <w:r w:rsidRPr="00E91957">
        <w:t xml:space="preserve"> являє собою першу настільки потужно підтриману світовим IT -</w:t>
      </w:r>
      <w:r w:rsidR="00CF65BF">
        <w:t xml:space="preserve"> </w:t>
      </w:r>
      <w:r w:rsidRPr="00E91957">
        <w:t xml:space="preserve">спільнотою спробу створення єдиної відкритої інтегрованої платформи розробки додатків, що володіє надійністю, функціональністю і рівнем якості комерційного продукту. Фактично ця платформа призначена для всього і ні для чого конкретно : вона являє собою основу, що має блочну структуру і інтегруючу інструменти розробки ПО різних виробників для створення додатків на будь-якій мові, з використанням будь-яких технологій і для будь-якої  програмної платформи. Навколо проекту </w:t>
      </w:r>
      <w:proofErr w:type="spellStart"/>
      <w:r w:rsidRPr="00E91957">
        <w:t>Eclipse</w:t>
      </w:r>
      <w:proofErr w:type="spellEnd"/>
      <w:r w:rsidRPr="00E91957">
        <w:t xml:space="preserve"> в даний час сформовано співтовариство найбільших IT </w:t>
      </w:r>
      <w:proofErr w:type="spellStart"/>
      <w:r w:rsidRPr="00E91957">
        <w:t>-компаній</w:t>
      </w:r>
      <w:proofErr w:type="spellEnd"/>
      <w:r w:rsidRPr="00E91957">
        <w:t xml:space="preserve">, серед яких  IBM, SAP AG, </w:t>
      </w:r>
      <w:proofErr w:type="spellStart"/>
      <w:r w:rsidRPr="00E91957">
        <w:t>RedHat</w:t>
      </w:r>
      <w:proofErr w:type="spellEnd"/>
      <w:r w:rsidRPr="00E91957">
        <w:t xml:space="preserve"> та інші</w:t>
      </w:r>
      <w:r w:rsidR="00CC779F" w:rsidRPr="00CC779F">
        <w:t xml:space="preserve"> [</w:t>
      </w:r>
      <w:r w:rsidR="00CF65BF">
        <w:t>4</w:t>
      </w:r>
      <w:r w:rsidR="00CC779F" w:rsidRPr="00CC779F">
        <w:t>]</w:t>
      </w:r>
      <w:r w:rsidRPr="00E91957">
        <w:t>.</w:t>
      </w:r>
    </w:p>
    <w:p w:rsidR="00230484" w:rsidRPr="00E91957" w:rsidRDefault="00230484" w:rsidP="007E59D8">
      <w:r w:rsidRPr="00E91957">
        <w:t xml:space="preserve">Також </w:t>
      </w:r>
      <w:proofErr w:type="spellStart"/>
      <w:r w:rsidRPr="00E91957">
        <w:t>Eclipse</w:t>
      </w:r>
      <w:proofErr w:type="spellEnd"/>
      <w:r w:rsidRPr="00E91957">
        <w:t xml:space="preserve"> пропонує безліч унікальних можливостей, наприклад </w:t>
      </w:r>
      <w:proofErr w:type="spellStart"/>
      <w:r w:rsidRPr="00E91957">
        <w:t>рефакторінг</w:t>
      </w:r>
      <w:proofErr w:type="spellEnd"/>
      <w:r w:rsidRPr="00E91957">
        <w:t xml:space="preserve"> коду, автоматичне оновлення встановлення коду (за допомогою Менеджера Оновлень), список поточних завдань, налагодження модулів за допомогою </w:t>
      </w:r>
      <w:proofErr w:type="spellStart"/>
      <w:r w:rsidRPr="00E91957">
        <w:t>JUnit</w:t>
      </w:r>
      <w:proofErr w:type="spellEnd"/>
      <w:r w:rsidRPr="00E91957">
        <w:t xml:space="preserve"> та інтеграцію з інструментом компоновки </w:t>
      </w:r>
      <w:proofErr w:type="spellStart"/>
      <w:r w:rsidRPr="00E91957">
        <w:t>Jakarta</w:t>
      </w:r>
      <w:proofErr w:type="spellEnd"/>
      <w:r w:rsidR="00CF65BF">
        <w:t xml:space="preserve"> </w:t>
      </w:r>
      <w:proofErr w:type="spellStart"/>
      <w:r w:rsidRPr="00E91957">
        <w:t>Ant</w:t>
      </w:r>
      <w:proofErr w:type="spellEnd"/>
      <w:r w:rsidRPr="00E91957">
        <w:t>.</w:t>
      </w:r>
    </w:p>
    <w:p w:rsidR="00230484" w:rsidRPr="00E91957" w:rsidRDefault="00230484" w:rsidP="00230484">
      <w:r w:rsidRPr="00E91957">
        <w:t xml:space="preserve">Незважаючи на велику кількість стандартних можливостей, </w:t>
      </w:r>
      <w:proofErr w:type="spellStart"/>
      <w:r w:rsidRPr="00E91957">
        <w:t>Eclipse</w:t>
      </w:r>
      <w:proofErr w:type="spellEnd"/>
      <w:r w:rsidRPr="00E91957">
        <w:t xml:space="preserve"> відрізняється від традиційних IDE по ряду особливостей. Напевно найцікавіше в </w:t>
      </w:r>
      <w:proofErr w:type="spellStart"/>
      <w:r w:rsidRPr="00E91957">
        <w:t>Eclipse</w:t>
      </w:r>
      <w:proofErr w:type="spellEnd"/>
      <w:r w:rsidRPr="00E91957">
        <w:t xml:space="preserve"> те, що вона повністю незалежна від платформи і мови. Крім мов, підтримуваних консорціумом зараз (</w:t>
      </w:r>
      <w:proofErr w:type="spellStart"/>
      <w:r w:rsidRPr="00E91957">
        <w:t>Java</w:t>
      </w:r>
      <w:proofErr w:type="spellEnd"/>
      <w:r w:rsidRPr="00E91957">
        <w:t xml:space="preserve">, </w:t>
      </w:r>
      <w:proofErr w:type="spellStart"/>
      <w:r w:rsidRPr="00E91957">
        <w:t>Cobol</w:t>
      </w:r>
      <w:proofErr w:type="spellEnd"/>
      <w:r w:rsidRPr="00E91957">
        <w:t xml:space="preserve">, C / C + +), ведуться розробки по додаванню в </w:t>
      </w:r>
      <w:proofErr w:type="spellStart"/>
      <w:r w:rsidRPr="00E91957">
        <w:t>Eclipse</w:t>
      </w:r>
      <w:proofErr w:type="spellEnd"/>
      <w:r w:rsidRPr="00E91957">
        <w:t xml:space="preserve"> підтримки таких мов, як </w:t>
      </w:r>
      <w:proofErr w:type="spellStart"/>
      <w:r w:rsidRPr="00E91957">
        <w:t>Python</w:t>
      </w:r>
      <w:proofErr w:type="spellEnd"/>
      <w:r w:rsidRPr="00E91957">
        <w:t xml:space="preserve">, </w:t>
      </w:r>
      <w:proofErr w:type="spellStart"/>
      <w:r w:rsidRPr="00E91957">
        <w:t>Eiffel</w:t>
      </w:r>
      <w:proofErr w:type="spellEnd"/>
      <w:r w:rsidRPr="00E91957">
        <w:t xml:space="preserve">, PHP, </w:t>
      </w:r>
      <w:proofErr w:type="spellStart"/>
      <w:r w:rsidRPr="00E91957">
        <w:t>Ruby</w:t>
      </w:r>
      <w:proofErr w:type="spellEnd"/>
      <w:r w:rsidRPr="00E91957">
        <w:t>, і C #.</w:t>
      </w:r>
    </w:p>
    <w:p w:rsidR="00230484" w:rsidRPr="00E91957" w:rsidRDefault="00230484" w:rsidP="00230484">
      <w:r w:rsidRPr="00E91957">
        <w:lastRenderedPageBreak/>
        <w:t xml:space="preserve">Консорціум надає готові виконувані файли для Windows, </w:t>
      </w:r>
      <w:proofErr w:type="spellStart"/>
      <w:r w:rsidRPr="00E91957">
        <w:t>Linux</w:t>
      </w:r>
      <w:proofErr w:type="spellEnd"/>
      <w:r w:rsidRPr="00E91957">
        <w:t xml:space="preserve">, </w:t>
      </w:r>
      <w:proofErr w:type="spellStart"/>
      <w:r w:rsidRPr="00E91957">
        <w:t>Solaris</w:t>
      </w:r>
      <w:proofErr w:type="spellEnd"/>
      <w:r w:rsidRPr="00E91957">
        <w:t xml:space="preserve">, HP- UX, AIX, QNX і </w:t>
      </w:r>
      <w:proofErr w:type="spellStart"/>
      <w:r w:rsidRPr="00E91957">
        <w:t>Mac</w:t>
      </w:r>
      <w:proofErr w:type="spellEnd"/>
      <w:r w:rsidRPr="00E91957">
        <w:t xml:space="preserve"> OS X. Великий інтерес в </w:t>
      </w:r>
      <w:proofErr w:type="spellStart"/>
      <w:r w:rsidRPr="00E91957">
        <w:t>Eclipse</w:t>
      </w:r>
      <w:proofErr w:type="spellEnd"/>
      <w:r w:rsidRPr="00E91957">
        <w:t xml:space="preserve"> являє </w:t>
      </w:r>
      <w:proofErr w:type="spellStart"/>
      <w:r w:rsidRPr="00E91957">
        <w:t>plug</w:t>
      </w:r>
      <w:proofErr w:type="spellEnd"/>
      <w:r w:rsidRPr="00E91957">
        <w:t xml:space="preserve"> - </w:t>
      </w:r>
      <w:proofErr w:type="spellStart"/>
      <w:r w:rsidRPr="00E91957">
        <w:t>in</w:t>
      </w:r>
      <w:proofErr w:type="spellEnd"/>
      <w:r w:rsidRPr="00E91957">
        <w:t xml:space="preserve"> архітектура, а також багатий API, що надається PDE, що дозволяє розширювати </w:t>
      </w:r>
      <w:proofErr w:type="spellStart"/>
      <w:r w:rsidRPr="00E91957">
        <w:t>Eclipse</w:t>
      </w:r>
      <w:proofErr w:type="spellEnd"/>
      <w:r w:rsidRPr="00E91957">
        <w:t xml:space="preserve">. Додавання підтримки для нового редактора, подання або мови програмування є досить простим, завдяки грамотно розробленим API і великим будівельним блокам, що надаються </w:t>
      </w:r>
      <w:proofErr w:type="spellStart"/>
      <w:r w:rsidRPr="00E91957">
        <w:t>Eclipse</w:t>
      </w:r>
      <w:proofErr w:type="spellEnd"/>
      <w:r w:rsidRPr="00E91957">
        <w:t>.</w:t>
      </w:r>
    </w:p>
    <w:p w:rsidR="00230484" w:rsidRPr="00E91957" w:rsidRDefault="00230484" w:rsidP="00230484">
      <w:pPr>
        <w:pStyle w:val="ad"/>
        <w:shd w:val="clear" w:color="auto" w:fill="FFFFFF"/>
        <w:spacing w:after="0"/>
      </w:pPr>
      <w:r w:rsidRPr="00E91957">
        <w:t>Переваги:</w:t>
      </w:r>
    </w:p>
    <w:p w:rsidR="00230484" w:rsidRPr="00E91957" w:rsidRDefault="00230484" w:rsidP="00230484">
      <w:pPr>
        <w:pStyle w:val="ad"/>
        <w:shd w:val="clear" w:color="auto" w:fill="FFFFFF"/>
        <w:spacing w:after="0"/>
      </w:pPr>
      <w:proofErr w:type="spellStart"/>
      <w:r w:rsidRPr="00E91957">
        <w:t>Eclipse</w:t>
      </w:r>
      <w:proofErr w:type="spellEnd"/>
      <w:r w:rsidRPr="00E91957">
        <w:t xml:space="preserve"> служить в першу чергу платформою для розробки розширень, чим він завоював популярність: будь-який розробник може розширити </w:t>
      </w:r>
      <w:proofErr w:type="spellStart"/>
      <w:r w:rsidRPr="00E91957">
        <w:t>Eclipse</w:t>
      </w:r>
      <w:proofErr w:type="spellEnd"/>
      <w:r w:rsidRPr="00E91957">
        <w:t xml:space="preserve"> своїми модулями. Вже існують </w:t>
      </w:r>
      <w:proofErr w:type="spellStart"/>
      <w:r w:rsidRPr="00E91957">
        <w:t>Java</w:t>
      </w:r>
      <w:proofErr w:type="spellEnd"/>
      <w:r w:rsidR="002B1111" w:rsidRPr="00E91957">
        <w:t xml:space="preserve"> </w:t>
      </w:r>
      <w:proofErr w:type="spellStart"/>
      <w:r w:rsidRPr="00E91957">
        <w:t>Development</w:t>
      </w:r>
      <w:proofErr w:type="spellEnd"/>
      <w:r w:rsidR="002B1111" w:rsidRPr="00E91957">
        <w:t xml:space="preserve"> </w:t>
      </w:r>
      <w:proofErr w:type="spellStart"/>
      <w:r w:rsidRPr="00E91957">
        <w:t>Tools</w:t>
      </w:r>
      <w:proofErr w:type="spellEnd"/>
      <w:r w:rsidRPr="00E91957">
        <w:t xml:space="preserve"> (JDT), C/C++ </w:t>
      </w:r>
      <w:proofErr w:type="spellStart"/>
      <w:r w:rsidRPr="00E91957">
        <w:t>Development</w:t>
      </w:r>
      <w:proofErr w:type="spellEnd"/>
      <w:r w:rsidR="002B1111" w:rsidRPr="00E91957">
        <w:t xml:space="preserve"> </w:t>
      </w:r>
      <w:proofErr w:type="spellStart"/>
      <w:r w:rsidRPr="00E91957">
        <w:t>Tools</w:t>
      </w:r>
      <w:proofErr w:type="spellEnd"/>
      <w:r w:rsidRPr="00E91957">
        <w:t xml:space="preserve"> (CDT), розробляються інженерами QNX спільно з IBM, і кошти для мови </w:t>
      </w:r>
      <w:proofErr w:type="spellStart"/>
      <w:r w:rsidRPr="00E91957">
        <w:t>Ada</w:t>
      </w:r>
      <w:proofErr w:type="spellEnd"/>
      <w:r w:rsidRPr="00E91957">
        <w:t xml:space="preserve"> (</w:t>
      </w:r>
      <w:proofErr w:type="spellStart"/>
      <w:r w:rsidRPr="00E91957">
        <w:t>GNATbench</w:t>
      </w:r>
      <w:proofErr w:type="spellEnd"/>
      <w:r w:rsidRPr="00E91957">
        <w:t xml:space="preserve">, </w:t>
      </w:r>
      <w:proofErr w:type="spellStart"/>
      <w:r w:rsidRPr="00E91957">
        <w:t>Hibachi</w:t>
      </w:r>
      <w:proofErr w:type="spellEnd"/>
      <w:r w:rsidRPr="00E91957">
        <w:t>), COBOL, FORTRAN, PHP і ін.. від різних розробників.</w:t>
      </w:r>
    </w:p>
    <w:p w:rsidR="00230484" w:rsidRPr="00E91957" w:rsidRDefault="00CF65BF" w:rsidP="00230484">
      <w:pPr>
        <w:pStyle w:val="ad"/>
        <w:shd w:val="clear" w:color="auto" w:fill="FFFFFF"/>
        <w:spacing w:after="0"/>
      </w:pPr>
      <w:r>
        <w:t xml:space="preserve">Багато </w:t>
      </w:r>
      <w:r w:rsidR="00230484" w:rsidRPr="00E91957">
        <w:t xml:space="preserve">розширень доповнює середовище </w:t>
      </w:r>
      <w:proofErr w:type="spellStart"/>
      <w:r w:rsidR="00230484" w:rsidRPr="00E91957">
        <w:t>Eclipse</w:t>
      </w:r>
      <w:proofErr w:type="spellEnd"/>
      <w:r w:rsidR="00230484" w:rsidRPr="00E91957">
        <w:t xml:space="preserve"> менеджерами для роботи з базами даних, серверами додатків і</w:t>
      </w:r>
      <w:r>
        <w:t xml:space="preserve"> т.д. </w:t>
      </w:r>
      <w:proofErr w:type="spellStart"/>
      <w:r w:rsidR="00230484" w:rsidRPr="00E91957">
        <w:t>Eclipse</w:t>
      </w:r>
      <w:proofErr w:type="spellEnd"/>
      <w:r w:rsidR="00230484" w:rsidRPr="00E91957">
        <w:t xml:space="preserve"> JDT (</w:t>
      </w:r>
      <w:proofErr w:type="spellStart"/>
      <w:r w:rsidR="00230484" w:rsidRPr="00E91957">
        <w:t>Java</w:t>
      </w:r>
      <w:proofErr w:type="spellEnd"/>
      <w:r w:rsidR="002B1111" w:rsidRPr="00E91957">
        <w:t xml:space="preserve"> </w:t>
      </w:r>
      <w:proofErr w:type="spellStart"/>
      <w:r w:rsidR="00230484" w:rsidRPr="00E91957">
        <w:t>Development</w:t>
      </w:r>
      <w:proofErr w:type="spellEnd"/>
      <w:r w:rsidR="002B1111" w:rsidRPr="00E91957">
        <w:t xml:space="preserve"> </w:t>
      </w:r>
      <w:proofErr w:type="spellStart"/>
      <w:r w:rsidR="00230484" w:rsidRPr="00E91957">
        <w:t>Tools</w:t>
      </w:r>
      <w:proofErr w:type="spellEnd"/>
      <w:r w:rsidR="00230484" w:rsidRPr="00E91957">
        <w:t xml:space="preserve">) - найбільш відомий модуль, націлений на групову розробку: середовище інтегроване з системами керування версіями - CVS, GIT в основній поставці, для інших систем (наприклад, </w:t>
      </w:r>
      <w:proofErr w:type="spellStart"/>
      <w:r w:rsidR="00230484" w:rsidRPr="00E91957">
        <w:t>Subversion</w:t>
      </w:r>
      <w:proofErr w:type="spellEnd"/>
      <w:r w:rsidR="00230484" w:rsidRPr="00E91957">
        <w:t xml:space="preserve">, MS SourceSafe) існують </w:t>
      </w:r>
      <w:proofErr w:type="spellStart"/>
      <w:r w:rsidR="00230484" w:rsidRPr="00E91957">
        <w:t>плагіни</w:t>
      </w:r>
      <w:proofErr w:type="spellEnd"/>
      <w:r w:rsidR="00230484" w:rsidRPr="00E91957">
        <w:t>. Також пропонує підтримку зв'язку між IDE і системою управління завданнями.</w:t>
      </w:r>
    </w:p>
    <w:p w:rsidR="00230484" w:rsidRPr="00E91957" w:rsidRDefault="00230484" w:rsidP="00230484">
      <w:pPr>
        <w:pStyle w:val="ad"/>
        <w:shd w:val="clear" w:color="auto" w:fill="FFFFFF"/>
        <w:spacing w:after="0"/>
      </w:pPr>
      <w:r w:rsidRPr="00E91957">
        <w:t xml:space="preserve">У основне постачання включена підтримка </w:t>
      </w:r>
      <w:proofErr w:type="spellStart"/>
      <w:r w:rsidRPr="00E91957">
        <w:t>трекера</w:t>
      </w:r>
      <w:proofErr w:type="spellEnd"/>
      <w:r w:rsidRPr="00E91957">
        <w:t xml:space="preserve"> помилок </w:t>
      </w:r>
      <w:proofErr w:type="spellStart"/>
      <w:r w:rsidRPr="00E91957">
        <w:t>Bugzilla</w:t>
      </w:r>
      <w:proofErr w:type="spellEnd"/>
      <w:r w:rsidRPr="00E91957">
        <w:t xml:space="preserve">, також є безліч розширень для підтримки інших </w:t>
      </w:r>
      <w:proofErr w:type="spellStart"/>
      <w:r w:rsidRPr="00E91957">
        <w:t>трекерів</w:t>
      </w:r>
      <w:proofErr w:type="spellEnd"/>
      <w:r w:rsidRPr="00E91957">
        <w:t xml:space="preserve"> (</w:t>
      </w:r>
      <w:proofErr w:type="spellStart"/>
      <w:r w:rsidRPr="00E91957">
        <w:t>Trac</w:t>
      </w:r>
      <w:proofErr w:type="spellEnd"/>
      <w:r w:rsidRPr="00E91957">
        <w:t xml:space="preserve">, </w:t>
      </w:r>
      <w:proofErr w:type="spellStart"/>
      <w:r w:rsidRPr="00E91957">
        <w:t>Jira</w:t>
      </w:r>
      <w:proofErr w:type="spellEnd"/>
      <w:r w:rsidRPr="00E91957">
        <w:t xml:space="preserve"> і </w:t>
      </w:r>
      <w:proofErr w:type="spellStart"/>
      <w:r w:rsidRPr="00E91957">
        <w:t>ін</w:t>
      </w:r>
      <w:proofErr w:type="spellEnd"/>
      <w:r w:rsidRPr="00E91957">
        <w:t xml:space="preserve">). В силу безкоштовності і високої якості, </w:t>
      </w:r>
      <w:proofErr w:type="spellStart"/>
      <w:r w:rsidRPr="00E91957">
        <w:t>Eclipse</w:t>
      </w:r>
      <w:proofErr w:type="spellEnd"/>
      <w:r w:rsidRPr="00E91957">
        <w:t xml:space="preserve"> у багатьох організаціях є корпоративним стандартом для розробки додатків. </w:t>
      </w:r>
      <w:proofErr w:type="spellStart"/>
      <w:r w:rsidRPr="00E91957">
        <w:t>Eclipse</w:t>
      </w:r>
      <w:proofErr w:type="spellEnd"/>
      <w:r w:rsidRPr="00E91957">
        <w:t xml:space="preserve"> написана на </w:t>
      </w:r>
      <w:proofErr w:type="spellStart"/>
      <w:r w:rsidRPr="00E91957">
        <w:t>Java</w:t>
      </w:r>
      <w:proofErr w:type="spellEnd"/>
      <w:r w:rsidRPr="00E91957">
        <w:t xml:space="preserve">, тому є платформо-незалежним продуктом, за винятком бібліотеки SWT, яка розробляється для всіх поширених платформ. Бібліотека SWT використовується замість стандартної для </w:t>
      </w:r>
      <w:proofErr w:type="spellStart"/>
      <w:r w:rsidRPr="00E91957">
        <w:t>Java</w:t>
      </w:r>
      <w:proofErr w:type="spellEnd"/>
      <w:r w:rsidRPr="00E91957">
        <w:t xml:space="preserve"> бібліотеки </w:t>
      </w:r>
      <w:proofErr w:type="spellStart"/>
      <w:r w:rsidRPr="00E91957">
        <w:t>Swing</w:t>
      </w:r>
      <w:proofErr w:type="spellEnd"/>
      <w:r w:rsidRPr="00E91957">
        <w:t xml:space="preserve">. Вона повністю спирається на нижче розміщену платформу (операційну систему), що забезпечує швидкість і натуральний зовнішній вигляд користувацького </w:t>
      </w:r>
      <w:r w:rsidRPr="00E91957">
        <w:lastRenderedPageBreak/>
        <w:t>інтерфейсу, але іноді викликає на різних платформах проблеми сумісності та стійкості додатків.</w:t>
      </w:r>
    </w:p>
    <w:p w:rsidR="00230484" w:rsidRPr="0041726D" w:rsidRDefault="00230484" w:rsidP="0041726D">
      <w:r w:rsidRPr="00E91957">
        <w:t xml:space="preserve">Враховуючи сотні проектів по розробці </w:t>
      </w:r>
      <w:proofErr w:type="spellStart"/>
      <w:r w:rsidRPr="00E91957">
        <w:t>plug</w:t>
      </w:r>
      <w:proofErr w:type="spellEnd"/>
      <w:r w:rsidRPr="00E91957">
        <w:t xml:space="preserve"> - </w:t>
      </w:r>
      <w:proofErr w:type="spellStart"/>
      <w:r w:rsidRPr="00E91957">
        <w:t>in</w:t>
      </w:r>
      <w:proofErr w:type="spellEnd"/>
      <w:r w:rsidRPr="00E91957">
        <w:t xml:space="preserve">, що ведуться в даний час, таких індустріальних гігантів як IBM, HP і </w:t>
      </w:r>
      <w:proofErr w:type="spellStart"/>
      <w:r w:rsidRPr="00E91957">
        <w:t>Rational</w:t>
      </w:r>
      <w:proofErr w:type="spellEnd"/>
      <w:r w:rsidRPr="00E91957">
        <w:t xml:space="preserve">, що надають ресурси, </w:t>
      </w:r>
      <w:r w:rsidRPr="0041726D">
        <w:t xml:space="preserve">а також проектних важковаговиків </w:t>
      </w:r>
      <w:r w:rsidR="002B1111" w:rsidRPr="0041726D">
        <w:t>як</w:t>
      </w:r>
      <w:r w:rsidRPr="0041726D">
        <w:t xml:space="preserve"> </w:t>
      </w:r>
      <w:proofErr w:type="spellStart"/>
      <w:r w:rsidRPr="0041726D">
        <w:t>Erich</w:t>
      </w:r>
      <w:proofErr w:type="spellEnd"/>
      <w:r w:rsidR="002B1111" w:rsidRPr="0041726D">
        <w:t xml:space="preserve"> </w:t>
      </w:r>
      <w:proofErr w:type="spellStart"/>
      <w:r w:rsidRPr="0041726D">
        <w:t>Gamma</w:t>
      </w:r>
      <w:proofErr w:type="spellEnd"/>
      <w:r w:rsidRPr="0041726D">
        <w:t xml:space="preserve">, що допомагають спрямовувати процес еволюції в потрібне русло - у </w:t>
      </w:r>
      <w:proofErr w:type="spellStart"/>
      <w:r w:rsidRPr="0041726D">
        <w:t>Eclipse</w:t>
      </w:r>
      <w:proofErr w:type="spellEnd"/>
      <w:r w:rsidRPr="0041726D">
        <w:t xml:space="preserve"> велике майбутнє.</w:t>
      </w:r>
    </w:p>
    <w:p w:rsidR="0041726D" w:rsidRPr="0041726D" w:rsidRDefault="0041726D" w:rsidP="0041726D">
      <w:pPr>
        <w:rPr>
          <w:lang w:eastAsia="uk-UA"/>
        </w:rPr>
      </w:pPr>
      <w:r w:rsidRPr="0041726D">
        <w:rPr>
          <w:lang w:eastAsia="uk-UA"/>
        </w:rPr>
        <w:t xml:space="preserve">Чому розробники програмного забезпечення вибирають </w:t>
      </w:r>
      <w:proofErr w:type="spellStart"/>
      <w:r w:rsidRPr="0041726D">
        <w:rPr>
          <w:lang w:eastAsia="uk-UA"/>
        </w:rPr>
        <w:t>Java</w:t>
      </w:r>
      <w:proofErr w:type="spellEnd"/>
      <w:r w:rsidRPr="0041726D">
        <w:rPr>
          <w:lang w:eastAsia="uk-UA"/>
        </w:rPr>
        <w:t>.</w:t>
      </w:r>
      <w:r>
        <w:rPr>
          <w:lang w:eastAsia="uk-UA"/>
        </w:rPr>
        <w:t xml:space="preserve"> </w:t>
      </w:r>
      <w:r w:rsidRPr="0041726D">
        <w:rPr>
          <w:lang w:eastAsia="uk-UA"/>
        </w:rPr>
        <w:t xml:space="preserve">Технологія </w:t>
      </w:r>
      <w:proofErr w:type="spellStart"/>
      <w:r w:rsidRPr="0041726D">
        <w:rPr>
          <w:lang w:eastAsia="uk-UA"/>
        </w:rPr>
        <w:t>Java</w:t>
      </w:r>
      <w:proofErr w:type="spellEnd"/>
      <w:r w:rsidRPr="0041726D">
        <w:rPr>
          <w:lang w:eastAsia="uk-UA"/>
        </w:rPr>
        <w:t xml:space="preserve"> протестована, вдосконалена, розширена і перевірена учасниками спільноти розробників </w:t>
      </w:r>
      <w:proofErr w:type="spellStart"/>
      <w:r w:rsidRPr="0041726D">
        <w:rPr>
          <w:lang w:eastAsia="uk-UA"/>
        </w:rPr>
        <w:t>Java</w:t>
      </w:r>
      <w:proofErr w:type="spellEnd"/>
      <w:r w:rsidRPr="0041726D">
        <w:rPr>
          <w:lang w:eastAsia="uk-UA"/>
        </w:rPr>
        <w:t xml:space="preserve">, архітекторів і ентузіастів. </w:t>
      </w:r>
      <w:proofErr w:type="spellStart"/>
      <w:r w:rsidRPr="0041726D">
        <w:rPr>
          <w:lang w:eastAsia="uk-UA"/>
        </w:rPr>
        <w:t>Java</w:t>
      </w:r>
      <w:proofErr w:type="spellEnd"/>
      <w:r w:rsidRPr="0041726D">
        <w:rPr>
          <w:lang w:eastAsia="uk-UA"/>
        </w:rPr>
        <w:t xml:space="preserve"> дозволяє розробляти високопродуктивні портативні програми практично на всіх комп'ютерних платформах. Доступність додатків в різнорідних середовищах дозволяє компаніям надавати більш широкий спектр послуг, сприяє підвищенню продуктивності, рівня взаємодії і спільної роботи кінцевих користувачів і істотного зниження вартості спільного володіння корпоративними і споживчими додатками. </w:t>
      </w:r>
      <w:proofErr w:type="spellStart"/>
      <w:r w:rsidRPr="0041726D">
        <w:rPr>
          <w:lang w:eastAsia="uk-UA"/>
        </w:rPr>
        <w:t>Java</w:t>
      </w:r>
      <w:proofErr w:type="spellEnd"/>
      <w:r w:rsidRPr="0041726D">
        <w:rPr>
          <w:lang w:eastAsia="uk-UA"/>
        </w:rPr>
        <w:t xml:space="preserve"> стала незамінним інструментом для розробників і відкрила для них такі можливості:</w:t>
      </w:r>
    </w:p>
    <w:p w:rsidR="0041726D" w:rsidRPr="0041726D" w:rsidRDefault="0041726D" w:rsidP="0041726D">
      <w:pPr>
        <w:rPr>
          <w:lang w:eastAsia="uk-UA"/>
        </w:rPr>
      </w:pPr>
      <w:r w:rsidRPr="0041726D">
        <w:rPr>
          <w:lang w:eastAsia="uk-UA"/>
        </w:rPr>
        <w:t>написання програмного забезпечення на одній платформі і його запуск практично на будь-який інший платформі;</w:t>
      </w:r>
    </w:p>
    <w:p w:rsidR="0041726D" w:rsidRPr="0041726D" w:rsidRDefault="0041726D" w:rsidP="0041726D">
      <w:pPr>
        <w:rPr>
          <w:lang w:eastAsia="uk-UA"/>
        </w:rPr>
      </w:pPr>
      <w:r w:rsidRPr="0041726D">
        <w:rPr>
          <w:lang w:eastAsia="uk-UA"/>
        </w:rPr>
        <w:t xml:space="preserve">створення програм, що працюють в </w:t>
      </w:r>
      <w:proofErr w:type="spellStart"/>
      <w:r w:rsidRPr="0041726D">
        <w:rPr>
          <w:lang w:eastAsia="uk-UA"/>
        </w:rPr>
        <w:t>веб-браузері</w:t>
      </w:r>
      <w:proofErr w:type="spellEnd"/>
      <w:r w:rsidRPr="0041726D">
        <w:rPr>
          <w:lang w:eastAsia="uk-UA"/>
        </w:rPr>
        <w:t xml:space="preserve"> і мають доступ до </w:t>
      </w:r>
      <w:proofErr w:type="spellStart"/>
      <w:r w:rsidRPr="0041726D">
        <w:rPr>
          <w:lang w:eastAsia="uk-UA"/>
        </w:rPr>
        <w:t>веб-служб</w:t>
      </w:r>
      <w:proofErr w:type="spellEnd"/>
      <w:r w:rsidRPr="0041726D">
        <w:rPr>
          <w:lang w:eastAsia="uk-UA"/>
        </w:rPr>
        <w:t>;</w:t>
      </w:r>
    </w:p>
    <w:p w:rsidR="0041726D" w:rsidRPr="0041726D" w:rsidRDefault="0041726D" w:rsidP="0041726D">
      <w:pPr>
        <w:rPr>
          <w:lang w:eastAsia="uk-UA"/>
        </w:rPr>
      </w:pPr>
      <w:r w:rsidRPr="0041726D">
        <w:rPr>
          <w:lang w:eastAsia="uk-UA"/>
        </w:rPr>
        <w:t>розробка додатків на стороні сервера для форумів в Інтернеті, магазинів, опитувань, обробки форм HTML і багато іншого;</w:t>
      </w:r>
    </w:p>
    <w:p w:rsidR="0041726D" w:rsidRPr="0041726D" w:rsidRDefault="0041726D" w:rsidP="0041726D">
      <w:pPr>
        <w:rPr>
          <w:lang w:eastAsia="uk-UA"/>
        </w:rPr>
      </w:pPr>
      <w:r w:rsidRPr="0041726D">
        <w:rPr>
          <w:lang w:eastAsia="uk-UA"/>
        </w:rPr>
        <w:t xml:space="preserve">об'єднання додатків або служб з використанням мови </w:t>
      </w:r>
      <w:proofErr w:type="spellStart"/>
      <w:r w:rsidRPr="0041726D">
        <w:rPr>
          <w:lang w:eastAsia="uk-UA"/>
        </w:rPr>
        <w:t>Java</w:t>
      </w:r>
      <w:proofErr w:type="spellEnd"/>
      <w:r w:rsidRPr="0041726D">
        <w:rPr>
          <w:lang w:eastAsia="uk-UA"/>
        </w:rPr>
        <w:t xml:space="preserve"> для створення високоспеціалізованих додатків або служб;</w:t>
      </w:r>
    </w:p>
    <w:p w:rsidR="0041726D" w:rsidRPr="0041726D" w:rsidRDefault="0041726D" w:rsidP="0041726D">
      <w:pPr>
        <w:rPr>
          <w:lang w:eastAsia="uk-UA"/>
        </w:rPr>
      </w:pPr>
      <w:r w:rsidRPr="0041726D">
        <w:rPr>
          <w:lang w:eastAsia="uk-UA"/>
        </w:rPr>
        <w:t xml:space="preserve">створення багатофункціональних і ефективних додатків для мобільних телефонів, віддалених процесорів, </w:t>
      </w:r>
      <w:proofErr w:type="spellStart"/>
      <w:r w:rsidRPr="0041726D">
        <w:rPr>
          <w:lang w:eastAsia="uk-UA"/>
        </w:rPr>
        <w:t>мікроконтролерів</w:t>
      </w:r>
      <w:proofErr w:type="spellEnd"/>
      <w:r w:rsidRPr="0041726D">
        <w:rPr>
          <w:lang w:eastAsia="uk-UA"/>
        </w:rPr>
        <w:t>, бездротових модулів, датчиків, шлюзів, споживчих продуктів і практично будь-яких інших категорій електронних пристроїв.</w:t>
      </w:r>
    </w:p>
    <w:p w:rsidR="0041726D" w:rsidRPr="00E91957" w:rsidRDefault="0041726D" w:rsidP="0041726D">
      <w:proofErr w:type="spellStart"/>
      <w:r w:rsidRPr="0041726D">
        <w:rPr>
          <w:lang w:eastAsia="uk-UA"/>
        </w:rPr>
        <w:t>Проанілізувавши</w:t>
      </w:r>
      <w:proofErr w:type="spellEnd"/>
      <w:r w:rsidRPr="0041726D">
        <w:rPr>
          <w:lang w:eastAsia="uk-UA"/>
        </w:rPr>
        <w:t xml:space="preserve"> все вищесказане, можна зробити висновок, що </w:t>
      </w:r>
      <w:r w:rsidRPr="0041726D">
        <w:rPr>
          <w:lang w:val="en-US" w:eastAsia="uk-UA"/>
        </w:rPr>
        <w:t>Java</w:t>
      </w:r>
      <w:r w:rsidRPr="0041726D">
        <w:rPr>
          <w:lang w:eastAsia="uk-UA"/>
        </w:rPr>
        <w:t xml:space="preserve"> повністю задовольняє нас у створенні </w:t>
      </w:r>
      <w:r>
        <w:rPr>
          <w:lang w:eastAsia="uk-UA"/>
        </w:rPr>
        <w:t xml:space="preserve">нашої гри.  </w:t>
      </w:r>
      <w:bookmarkStart w:id="37" w:name="_Toc534474151"/>
    </w:p>
    <w:p w:rsidR="004C1899" w:rsidRDefault="00CF65BF" w:rsidP="007E59D8">
      <w:pPr>
        <w:pStyle w:val="1"/>
        <w:keepLines/>
        <w:pageBreakBefore w:val="0"/>
        <w:numPr>
          <w:ilvl w:val="0"/>
          <w:numId w:val="25"/>
        </w:numPr>
        <w:suppressAutoHyphens w:val="0"/>
        <w:spacing w:before="480" w:after="0" w:line="276" w:lineRule="auto"/>
        <w:ind w:left="0" w:firstLine="709"/>
        <w:jc w:val="left"/>
      </w:pPr>
      <w:bookmarkStart w:id="38" w:name="_Toc452410686"/>
      <w:r w:rsidRPr="00E91957">
        <w:lastRenderedPageBreak/>
        <w:t>ЕТАПИ РОЗРОБКИ ГРИ</w:t>
      </w:r>
      <w:bookmarkEnd w:id="37"/>
      <w:bookmarkEnd w:id="38"/>
    </w:p>
    <w:p w:rsidR="00CF65BF" w:rsidRPr="00CF65BF" w:rsidRDefault="00CF65BF" w:rsidP="007E59D8"/>
    <w:p w:rsidR="004C1899" w:rsidRPr="00E91957" w:rsidRDefault="004C1899" w:rsidP="007E59D8">
      <w:pPr>
        <w:pStyle w:val="af4"/>
        <w:keepNext/>
        <w:keepLines/>
        <w:widowControl/>
        <w:numPr>
          <w:ilvl w:val="0"/>
          <w:numId w:val="24"/>
        </w:numPr>
        <w:suppressAutoHyphens w:val="0"/>
        <w:spacing w:before="200" w:line="276" w:lineRule="auto"/>
        <w:ind w:left="0" w:firstLine="709"/>
        <w:outlineLvl w:val="1"/>
        <w:rPr>
          <w:rFonts w:ascii="Times New Roman" w:eastAsia="Times New Roman" w:hAnsi="Times New Roman" w:cs="Times New Roman"/>
          <w:bCs/>
          <w:vanish/>
          <w:color w:val="4F81BD"/>
          <w:sz w:val="28"/>
          <w:szCs w:val="28"/>
        </w:rPr>
      </w:pPr>
      <w:bookmarkStart w:id="39" w:name="_Toc451801267"/>
      <w:bookmarkStart w:id="40" w:name="_Toc451801351"/>
      <w:bookmarkStart w:id="41" w:name="_Toc451805985"/>
      <w:bookmarkStart w:id="42" w:name="_Toc451806021"/>
      <w:bookmarkStart w:id="43" w:name="_Toc451807528"/>
      <w:bookmarkStart w:id="44" w:name="_Toc451807562"/>
      <w:bookmarkStart w:id="45" w:name="_Toc451807643"/>
      <w:bookmarkStart w:id="46" w:name="_Toc451807716"/>
      <w:bookmarkStart w:id="47" w:name="_Toc534474078"/>
      <w:bookmarkStart w:id="48" w:name="_Toc534474115"/>
      <w:bookmarkStart w:id="49" w:name="_Toc534474152"/>
      <w:bookmarkStart w:id="50" w:name="_Toc451979227"/>
      <w:bookmarkStart w:id="51" w:name="_Toc451980784"/>
      <w:bookmarkStart w:id="52" w:name="_Toc451983366"/>
      <w:bookmarkStart w:id="53" w:name="_Toc452407756"/>
      <w:bookmarkStart w:id="54" w:name="_Toc452410687"/>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4C1899" w:rsidRPr="00E91957" w:rsidRDefault="004C1899" w:rsidP="007E59D8">
      <w:pPr>
        <w:pStyle w:val="af4"/>
        <w:keepNext/>
        <w:keepLines/>
        <w:widowControl/>
        <w:numPr>
          <w:ilvl w:val="0"/>
          <w:numId w:val="24"/>
        </w:numPr>
        <w:suppressAutoHyphens w:val="0"/>
        <w:spacing w:before="200" w:line="276" w:lineRule="auto"/>
        <w:ind w:left="0" w:firstLine="709"/>
        <w:outlineLvl w:val="1"/>
        <w:rPr>
          <w:rFonts w:ascii="Times New Roman" w:eastAsia="Times New Roman" w:hAnsi="Times New Roman" w:cs="Times New Roman"/>
          <w:bCs/>
          <w:vanish/>
          <w:color w:val="4F81BD"/>
          <w:sz w:val="28"/>
          <w:szCs w:val="28"/>
        </w:rPr>
      </w:pPr>
      <w:bookmarkStart w:id="55" w:name="_Toc451801268"/>
      <w:bookmarkStart w:id="56" w:name="_Toc451801352"/>
      <w:bookmarkStart w:id="57" w:name="_Toc451805986"/>
      <w:bookmarkStart w:id="58" w:name="_Toc451806022"/>
      <w:bookmarkStart w:id="59" w:name="_Toc451807529"/>
      <w:bookmarkStart w:id="60" w:name="_Toc451807563"/>
      <w:bookmarkStart w:id="61" w:name="_Toc451807644"/>
      <w:bookmarkStart w:id="62" w:name="_Toc451807717"/>
      <w:bookmarkStart w:id="63" w:name="_Toc534474079"/>
      <w:bookmarkStart w:id="64" w:name="_Toc534474116"/>
      <w:bookmarkStart w:id="65" w:name="_Toc534474153"/>
      <w:bookmarkStart w:id="66" w:name="_Toc451979228"/>
      <w:bookmarkStart w:id="67" w:name="_Toc451980785"/>
      <w:bookmarkStart w:id="68" w:name="_Toc451983367"/>
      <w:bookmarkStart w:id="69" w:name="_Toc452407757"/>
      <w:bookmarkStart w:id="70" w:name="_Toc452410688"/>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4C1899" w:rsidRPr="00E91957" w:rsidRDefault="004C1899" w:rsidP="007E59D8">
      <w:pPr>
        <w:pStyle w:val="af4"/>
        <w:keepNext/>
        <w:keepLines/>
        <w:widowControl/>
        <w:numPr>
          <w:ilvl w:val="0"/>
          <w:numId w:val="24"/>
        </w:numPr>
        <w:suppressAutoHyphens w:val="0"/>
        <w:spacing w:before="200" w:line="276" w:lineRule="auto"/>
        <w:ind w:left="0" w:firstLine="709"/>
        <w:outlineLvl w:val="1"/>
        <w:rPr>
          <w:rFonts w:ascii="Times New Roman" w:eastAsia="Times New Roman" w:hAnsi="Times New Roman" w:cs="Times New Roman"/>
          <w:bCs/>
          <w:vanish/>
          <w:color w:val="4F81BD"/>
          <w:sz w:val="28"/>
          <w:szCs w:val="28"/>
        </w:rPr>
      </w:pPr>
      <w:bookmarkStart w:id="71" w:name="_Toc451801269"/>
      <w:bookmarkStart w:id="72" w:name="_Toc451801353"/>
      <w:bookmarkStart w:id="73" w:name="_Toc451805987"/>
      <w:bookmarkStart w:id="74" w:name="_Toc451806023"/>
      <w:bookmarkStart w:id="75" w:name="_Toc451807530"/>
      <w:bookmarkStart w:id="76" w:name="_Toc451807564"/>
      <w:bookmarkStart w:id="77" w:name="_Toc451807645"/>
      <w:bookmarkStart w:id="78" w:name="_Toc451807718"/>
      <w:bookmarkStart w:id="79" w:name="_Toc534474080"/>
      <w:bookmarkStart w:id="80" w:name="_Toc534474117"/>
      <w:bookmarkStart w:id="81" w:name="_Toc534474154"/>
      <w:bookmarkStart w:id="82" w:name="_Toc451979229"/>
      <w:bookmarkStart w:id="83" w:name="_Toc451980786"/>
      <w:bookmarkStart w:id="84" w:name="_Toc451983368"/>
      <w:bookmarkStart w:id="85" w:name="_Toc452407758"/>
      <w:bookmarkStart w:id="86" w:name="_Toc452410689"/>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4C1899" w:rsidRDefault="004C1899" w:rsidP="007E59D8">
      <w:pPr>
        <w:pStyle w:val="2"/>
        <w:keepLines/>
        <w:numPr>
          <w:ilvl w:val="1"/>
          <w:numId w:val="24"/>
        </w:numPr>
        <w:suppressAutoHyphens w:val="0"/>
        <w:spacing w:before="0" w:line="276" w:lineRule="auto"/>
        <w:ind w:left="0" w:firstLine="709"/>
      </w:pPr>
      <w:bookmarkStart w:id="87" w:name="_Toc534474155"/>
      <w:bookmarkStart w:id="88" w:name="_Toc452410690"/>
      <w:r w:rsidRPr="00E91957">
        <w:t>Постановка завдання на розробку</w:t>
      </w:r>
      <w:bookmarkEnd w:id="87"/>
      <w:bookmarkEnd w:id="88"/>
    </w:p>
    <w:p w:rsidR="00CF65BF" w:rsidRPr="00CF65BF" w:rsidRDefault="00CF65BF" w:rsidP="007E59D8"/>
    <w:p w:rsidR="004C1899" w:rsidRPr="00E91957" w:rsidRDefault="004C1899" w:rsidP="007E59D8">
      <w:r w:rsidRPr="00E91957">
        <w:t xml:space="preserve">При тривалій роботі за комп'ютером виникає бажання трохи відпочити. Для цієї мети не підходять ігри типу стратегій, </w:t>
      </w:r>
      <w:proofErr w:type="spellStart"/>
      <w:r w:rsidRPr="00E91957">
        <w:t>квестів</w:t>
      </w:r>
      <w:proofErr w:type="spellEnd"/>
      <w:r w:rsidRPr="00E91957">
        <w:t>,  бо для них потрібно багато часу, а для 5-10 хвилинного відпочинку цілком підійде саме «</w:t>
      </w:r>
      <w:proofErr w:type="spellStart"/>
      <w:r w:rsidRPr="00E91957">
        <w:t>Gameshoot</w:t>
      </w:r>
      <w:proofErr w:type="spellEnd"/>
      <w:r w:rsidRPr="00E91957">
        <w:t xml:space="preserve">». Метою даної роботи є розробка гри </w:t>
      </w:r>
      <w:proofErr w:type="spellStart"/>
      <w:r w:rsidRPr="00E91957">
        <w:t>„Gameshoot</w:t>
      </w:r>
      <w:proofErr w:type="spellEnd"/>
      <w:r w:rsidRPr="00E91957">
        <w:t xml:space="preserve"> ”. Вона відноситься до розважальних ігор, які допомагають розвинути реакцію, тренують логіку.  Простий дизайн повинен привести до не складних алгоритмів та структур даних.</w:t>
      </w:r>
    </w:p>
    <w:p w:rsidR="004C1899" w:rsidRPr="00E91957" w:rsidRDefault="004C1899" w:rsidP="002B1111">
      <w:r w:rsidRPr="00E91957">
        <w:t xml:space="preserve">У стандартній поставці операційних систем даної гри немає, тому виникла необхідність у її створенні. </w:t>
      </w:r>
    </w:p>
    <w:p w:rsidR="004C1899" w:rsidRPr="00E91957" w:rsidRDefault="004C1899" w:rsidP="004C1899"/>
    <w:p w:rsidR="004C1899" w:rsidRPr="00E91957" w:rsidRDefault="004C1899" w:rsidP="004C1899">
      <w:pPr>
        <w:pStyle w:val="2"/>
        <w:keepLines/>
        <w:numPr>
          <w:ilvl w:val="1"/>
          <w:numId w:val="24"/>
        </w:numPr>
        <w:suppressAutoHyphens w:val="0"/>
        <w:spacing w:before="200" w:line="276" w:lineRule="auto"/>
        <w:ind w:hanging="83"/>
        <w:jc w:val="left"/>
      </w:pPr>
      <w:bookmarkStart w:id="89" w:name="_Toc534474156"/>
      <w:bookmarkStart w:id="90" w:name="_Toc452410691"/>
      <w:r w:rsidRPr="00E91957">
        <w:t>Сценарій гри</w:t>
      </w:r>
      <w:bookmarkEnd w:id="89"/>
      <w:bookmarkEnd w:id="90"/>
    </w:p>
    <w:p w:rsidR="004C1899" w:rsidRPr="00E91957" w:rsidRDefault="004C1899" w:rsidP="004C1899"/>
    <w:p w:rsidR="004C1899" w:rsidRPr="00E91957" w:rsidRDefault="004C1899" w:rsidP="004C1899">
      <w:pPr>
        <w:rPr>
          <w:color w:val="000000"/>
          <w:shd w:val="clear" w:color="auto" w:fill="FFFFFF"/>
        </w:rPr>
      </w:pPr>
      <w:r w:rsidRPr="00E91957">
        <w:rPr>
          <w:color w:val="000000"/>
          <w:shd w:val="clear" w:color="auto" w:fill="FFFFFF"/>
        </w:rPr>
        <w:t xml:space="preserve">Загальний цикл роботи програми можна представити таким чином. Після запуску виникає вікно програми з порожнім ігровим полем. Після цього треба дати команду на початок гри. На полі  з’являється гравець та генеруються хвилі супротивників, і починається ігровий процес. </w:t>
      </w:r>
    </w:p>
    <w:p w:rsidR="004C1899" w:rsidRPr="00E91957" w:rsidRDefault="004C1899" w:rsidP="004C1899">
      <w:pPr>
        <w:rPr>
          <w:color w:val="000000"/>
          <w:shd w:val="clear" w:color="auto" w:fill="FFFFFF"/>
        </w:rPr>
      </w:pPr>
      <w:r w:rsidRPr="00E91957">
        <w:rPr>
          <w:color w:val="000000"/>
          <w:shd w:val="clear" w:color="auto" w:fill="FFFFFF"/>
        </w:rPr>
        <w:t xml:space="preserve">Супротивники відрізняються за типом та рангом. Після знищення кожної хвилі генерується нова, але з біль сильнішими супротивниками. Гра триває до тих пір, поки не будуть знищені усіх хвилі супротивників, або гравець не втратить  усі життя. Втрата життя відбувається при доторканні гравця до супротивника. Для того, щоб знищити супротивника, потрібно стріляти по ньому набоями. Після знищення супротивника гравець отримує бали, та з'являється можливість випадання бонусів у вигляді: посилення зброї, уповільнення швидкості ворогів  або збільшення кількості життів гравця.    Блок-схема алгоритму ігрового процесу </w:t>
      </w:r>
      <w:r w:rsidR="00910983">
        <w:rPr>
          <w:color w:val="000000"/>
          <w:shd w:val="clear" w:color="auto" w:fill="FFFFFF"/>
        </w:rPr>
        <w:t>наведена на Рис 3.1</w:t>
      </w:r>
    </w:p>
    <w:p w:rsidR="004C1899" w:rsidRPr="00E91957" w:rsidRDefault="004C1899" w:rsidP="004C1899">
      <w:pPr>
        <w:rPr>
          <w:color w:val="000000"/>
          <w:shd w:val="clear" w:color="auto" w:fill="FFFFFF"/>
        </w:rPr>
      </w:pPr>
    </w:p>
    <w:p w:rsidR="00441AE8" w:rsidRDefault="00441AE8" w:rsidP="004C1899">
      <w:pPr>
        <w:keepNext/>
      </w:pPr>
    </w:p>
    <w:p w:rsidR="004C1899" w:rsidRPr="00E91957" w:rsidRDefault="00AE54D1" w:rsidP="004C1899">
      <w:pPr>
        <w:keepNext/>
      </w:pPr>
      <w:r>
        <w:pict>
          <v:group id="Полотно 33" o:spid="_x0000_s1081" editas="canvas" style="width:404.85pt;height:541.1pt;mso-position-horizontal-relative:char;mso-position-vertical-relative:line" coordorigin=",-4413" coordsize="51407,6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2" type="#_x0000_t75" style="position:absolute;top:-4413;width:51407;height:68711;visibility:visible" o:preferrelative="f">
              <v:fill o:detectmouseclick="t"/>
              <v:path o:connecttype="none"/>
            </v:shape>
            <v:shapetype id="_x0000_t32" coordsize="21600,21600" o:spt="32" o:oned="t" path="m,l21600,21600e" filled="f">
              <v:path arrowok="t" fillok="f" o:connecttype="none"/>
              <o:lock v:ext="edit" shapetype="t"/>
            </v:shapetype>
            <v:shape id="_x0000_s1123" type="#_x0000_t32" style="position:absolute;left:26176;top:35701;width:261;height:13245;flip:x" o:connectortype="straight">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ый процесс 38" o:spid="_x0000_s1083" type="#_x0000_t176" style="position:absolute;left:19961;top:-3651;width:11891;height:43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GBbwA&#10;AADbAAAADwAAAGRycy9kb3ducmV2LnhtbERPSwrCMBDdC94hjOBOUxVEq1FEEBUE8XOAoRnbYjMp&#10;Saz19mYhuHy8/3Ldmko05HxpWcFomIAgzqwuOVdwv+0GMxA+IGusLJOCD3lYr7qdJabavvlCzTXk&#10;IoawT1FBEUKdSumzggz6oa2JI/ewzmCI0OVSO3zHcFPJcZJMpcGSY0OBNW0Lyp7Xl1FwDvPL8aAf&#10;uRt9mntbn2bNfuuV6vfazQJEoDb8xT/3QSuYxLHxS/w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j80YFvAAAANsAAAAPAAAAAAAAAAAAAAAAAJgCAABkcnMvZG93bnJldi54&#10;bWxQSwUGAAAAAAQABAD1AAAAgQMAAAAA&#10;" fillcolor="white [3201]" strokecolor="#4f81bd [3204]" strokeweight="2.5pt">
              <v:shadow color="#868686"/>
              <v:textbox>
                <w:txbxContent>
                  <w:p w:rsidR="0041726D" w:rsidRPr="00AE2F4B" w:rsidRDefault="0041726D" w:rsidP="00090ACB">
                    <w:pPr>
                      <w:ind w:firstLine="0"/>
                      <w:jc w:val="center"/>
                    </w:pPr>
                    <w:r>
                      <w:t>Початок гри</w:t>
                    </w:r>
                  </w:p>
                </w:txbxContent>
              </v:textbox>
            </v:shape>
            <v:shape id="Блок-схема: альтернативный процесс 11" o:spid="_x0000_s1084" type="#_x0000_t176" style="position:absolute;left:15644;top:4222;width:20519;height:62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z+L8A&#10;AADbAAAADwAAAGRycy9kb3ducmV2LnhtbERP24rCMBB9F/yHMIJvmtYH0a6pLMKigrDo9gOGZnph&#10;m0lJsrX+vREWfJvDuc5uP5pODOR8a1lBukxAEJdWt1wrKH6+FhsQPiBr7CyTggd52OfTyQ4zbe98&#10;peEWahFD2GeooAmhz6T0ZUMG/dL2xJGrrDMYInS11A7vMdx0cpUka2mw5djQYE+Hhsrf259R8B22&#10;1/NJV7VLH0Mx9pfNcDx4peaz8fMDRKAxvMX/7pOO81N4/RIPk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fLP4vwAAANsAAAAPAAAAAAAAAAAAAAAAAJgCAABkcnMvZG93bnJl&#10;di54bWxQSwUGAAAAAAQABAD1AAAAhAMAAAAA&#10;" fillcolor="white [3201]" strokecolor="#4f81bd [3204]" strokeweight="2.5pt">
              <v:shadow color="#868686"/>
              <v:textbox>
                <w:txbxContent>
                  <w:p w:rsidR="0041726D" w:rsidRPr="00AE54D1" w:rsidRDefault="0041726D" w:rsidP="004C1899">
                    <w:pPr>
                      <w:pStyle w:val="af5"/>
                      <w:spacing w:before="0" w:after="200" w:line="276" w:lineRule="auto"/>
                      <w:jc w:val="center"/>
                      <w:rPr>
                        <w:sz w:val="28"/>
                        <w:szCs w:val="28"/>
                      </w:rPr>
                    </w:pPr>
                    <w:r w:rsidRPr="00AE54D1">
                      <w:rPr>
                        <w:sz w:val="28"/>
                        <w:szCs w:val="28"/>
                      </w:rPr>
                      <w:t>Генерація хвиль супротивників</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4" o:spid="_x0000_s1086" type="#_x0000_t116" style="position:absolute;left:18075;top:57257;width:15650;height:46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3rnsAA&#10;AADbAAAADwAAAGRycy9kb3ducmV2LnhtbERPzYrCMBC+C75DGMHbmiriLl2jiFrRm6s+wGwz25Zt&#10;JiWJtfr0ZmHB23x8vzNfdqYWLTlfWVYwHiUgiHOrKy4UXM7Z2wcIH5A11pZJwZ08LBf93hxTbW/8&#10;Re0pFCKGsE9RQRlCk0rp85IM+pFtiCP3Y53BEKErpHZ4i+GmlpMkmUmDFceGEhtal5T/nq5GwZZ2&#10;282hbbOjla6bZg/3Tcd3pYaDbvUJIlAXXuJ/917H+VP4+yUe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U3rnsAAAADbAAAADwAAAAAAAAAAAAAAAACYAgAAZHJzL2Rvd25y&#10;ZXYueG1sUEsFBgAAAAAEAAQA9QAAAIUDAAAAAA==&#10;" fillcolor="white [3201]" strokecolor="#4f81bd [3204]" strokeweight="2.5pt">
              <v:shadow color="#868686"/>
              <v:textbox>
                <w:txbxContent>
                  <w:p w:rsidR="0041726D" w:rsidRPr="00AE2F4B" w:rsidRDefault="0041726D" w:rsidP="00090ACB">
                    <w:pPr>
                      <w:ind w:firstLine="0"/>
                      <w:jc w:val="center"/>
                    </w:pPr>
                    <w:r>
                      <w:t>Кінець гри</w:t>
                    </w:r>
                  </w:p>
                </w:txbxContent>
              </v:textbox>
            </v:shape>
            <v:shape id="Шестиугольник 9" o:spid="_x0000_s1088" style="position:absolute;left:15072;top:35701;width:22571;height:6692;visibility:visible;v-text-anchor:middle" coordsize="1984776,6696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Wb38MA&#10;AADbAAAADwAAAGRycy9kb3ducmV2LnhtbERPTWvCQBC9F/oflin0UupGUZHUNbSFkkIOaip4HbLT&#10;JE12NmS3Sfz37kHw+Hjf22QyrRiod7VlBfNZBIK4sLrmUsHp5+t1A8J5ZI2tZVJwIQfJ7vFhi7G2&#10;Ix9pyH0pQgi7GBVU3nexlK6oyKCb2Y44cL+2N+gD7EupexxDuGnlIorW0mDNoaHCjj4rKpr83yhY&#10;4nlK/z6ybN+OL/N8tTk0WXpQ6vlpen8D4Wnyd/HN/a0VLML68CX8A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Wb38MAAADbAAAADwAAAAAAAAAAAAAAAACYAgAAZHJzL2Rv&#10;d25yZXYueG1sUEsFBgAAAAAEAAQA9QAAAIgDAAAAAA==&#10;" adj="-11796480,,5400" path="m,334819l167409,,927467,r889900,l1984776,334819,1817367,669637r-1649958,l,334819xe" fillcolor="white [3201]" strokecolor="#4f81bd [3204]" strokeweight="2.5pt">
              <v:stroke joinstyle="miter"/>
              <v:shadow color="#868686"/>
              <v:formulas/>
              <v:path arrowok="t" o:connecttype="custom" o:connectlocs="0,334645;177819,0;985142,0;1930381,0;2108200,334645;1930381,669290;177819,669290;0,334645" o:connectangles="0,0,0,0,0,0,0,0" textboxrect="0,0,1984776,669637"/>
              <v:textbox>
                <w:txbxContent>
                  <w:p w:rsidR="0041726D" w:rsidRPr="00AE54D1" w:rsidRDefault="0041726D" w:rsidP="004C1899">
                    <w:pPr>
                      <w:pStyle w:val="af5"/>
                      <w:spacing w:before="0" w:after="200" w:line="276" w:lineRule="auto"/>
                      <w:jc w:val="center"/>
                      <w:rPr>
                        <w:rFonts w:eastAsia="Calibri"/>
                        <w:sz w:val="28"/>
                        <w:szCs w:val="28"/>
                      </w:rPr>
                    </w:pPr>
                    <w:r w:rsidRPr="00AE54D1">
                      <w:rPr>
                        <w:rFonts w:eastAsia="Calibri"/>
                        <w:sz w:val="28"/>
                        <w:szCs w:val="28"/>
                      </w:rPr>
                      <w:t>Зниження життів гравця</w:t>
                    </w:r>
                  </w:p>
                  <w:p w:rsidR="0041726D" w:rsidRPr="00AE54D1" w:rsidRDefault="0041726D" w:rsidP="004C1899">
                    <w:pPr>
                      <w:pStyle w:val="af5"/>
                      <w:spacing w:before="0" w:after="200" w:line="276" w:lineRule="auto"/>
                      <w:jc w:val="center"/>
                      <w:rPr>
                        <w:sz w:val="28"/>
                        <w:szCs w:val="28"/>
                        <w:lang w:val="en-US"/>
                      </w:rPr>
                    </w:pPr>
                    <w:r w:rsidRPr="00AE54D1">
                      <w:rPr>
                        <w:rFonts w:eastAsia="Calibri"/>
                        <w:sz w:val="28"/>
                        <w:szCs w:val="28"/>
                        <w:lang w:val="en-US"/>
                      </w:rPr>
                      <w:t>N =5</w:t>
                    </w:r>
                  </w:p>
                </w:txbxContent>
              </v:textbox>
            </v:shape>
            <v:line id="Прямая соединительная линия 23" o:spid="_x0000_s1093" style="position:absolute;flip:y;visibility:visible" from="17193,19047" to="17194,25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txosUAAADbAAAADwAAAGRycy9kb3ducmV2LnhtbESPQWvCQBSE7wX/w/KE3szGFKWk2YiI&#10;hQpeqvbQ2yP7kixm36bZrUZ/fbdQ6HGYmW+YYjXaTlxo8MaxgnmSgiCunDbcKDgdX2fPIHxA1tg5&#10;JgU38rAqJw8F5tpd+Z0uh9CICGGfo4I2hD6X0lctWfSJ64mjV7vBYohyaKQe8BrhtpNZmi6lRcNx&#10;ocWeNi1V58O3VbD9DN34hbfsvq932/rDbdx6YZR6nI7rFxCBxvAf/mu/aQXZE/x+iT9Al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txosUAAADbAAAADwAAAAAAAAAA&#10;AAAAAAChAgAAZHJzL2Rvd25yZXYueG1sUEsFBgAAAAAEAAQA+QAAAJMDAAAAAA==&#10;" strokecolor="#4f81bd [3204]" strokeweight="2.5pt">
              <v:shadow color="#868686"/>
            </v:line>
            <v:rect id="Прямоугольник 25" o:spid="_x0000_s1095" style="position:absolute;left:23231;top:49104;width:5885;height:3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Euc8QA&#10;AADbAAAADwAAAGRycy9kb3ducmV2LnhtbESPQWvCQBSE7wX/w/IEb7pRWimpqxRBSE9qKurxkX3d&#10;hGbfhuxqYn+9Kwg9DjPzDbNY9bYWV2p95VjBdJKAIC6crtgoOHxvxu8gfEDWWDsmBTfysFoOXhaY&#10;atfxnq55MCJC2KeooAyhSaX0RUkW/cQ1xNH7ca3FEGVrpG6xi3Bby1mSzKXFiuNCiQ2tSyp+84tV&#10;sLuZw1/fnL5MscXumO3OeXZ+VWo07D8/QATqw3/42c60gtkb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BLnPEAAAA2wAAAA8AAAAAAAAAAAAAAAAAmAIAAGRycy9k&#10;b3ducmV2LnhtbFBLBQYAAAAABAAEAPUAAACJAwAAAAA=&#10;" fillcolor="white [3201]" strokecolor="#4f81bd [3204]" strokeweight="2.5pt">
              <v:shadow color="#868686"/>
              <v:textbox style="mso-next-textbox:#Прямоугольник 25">
                <w:txbxContent>
                  <w:p w:rsidR="0041726D" w:rsidRPr="00D03A34" w:rsidRDefault="0041726D" w:rsidP="003F0416">
                    <w:pPr>
                      <w:ind w:left="-709"/>
                      <w:jc w:val="center"/>
                      <w:rPr>
                        <w:lang w:val="en-US"/>
                      </w:rPr>
                    </w:pPr>
                    <w:r w:rsidRPr="004C1899">
                      <w:rPr>
                        <w:color w:val="000000"/>
                        <w:lang w:val="en-US"/>
                      </w:rPr>
                      <w:t>n=0</w:t>
                    </w:r>
                  </w:p>
                </w:txbxContent>
              </v:textbox>
            </v:rect>
            <v:rect id="Прямоугольник 29" o:spid="_x0000_s1097" style="position:absolute;left:39674;top:25746;width:11035;height:70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kdsQA&#10;AADbAAAADwAAAGRycy9kb3ducmV2LnhtbESPQWvCQBSE7wX/w/IEb7pRSrGpqxRBSE9qKurxkX3d&#10;hGbfhuxqYn+9Kwg9DjPzDbNY9bYWV2p95VjBdJKAIC6crtgoOHxvxnMQPiBrrB2Tght5WC0HLwtM&#10;tet4T9c8GBEh7FNUUIbQpFL6oiSLfuIa4uj9uNZiiLI1UrfYRbit5SxJ3qTFiuNCiQ2tSyp+84tV&#10;sLuZw1/fnL5MscXumO3OeXZ+VWo07D8/QATqw3/42c60gtk7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MJHbEAAAA2wAAAA8AAAAAAAAAAAAAAAAAmAIAAGRycy9k&#10;b3ducmV2LnhtbFBLBQYAAAAABAAEAPUAAACJAwAAAAA=&#10;" fillcolor="white [3201]" strokecolor="#4f81bd [3204]" strokeweight="2.5pt">
              <v:shadow color="#868686"/>
              <v:textbox>
                <w:txbxContent>
                  <w:p w:rsidR="0041726D" w:rsidRPr="00AE54D1" w:rsidRDefault="0041726D" w:rsidP="00090ACB">
                    <w:pPr>
                      <w:ind w:firstLine="0"/>
                      <w:jc w:val="center"/>
                    </w:pPr>
                    <w:r w:rsidRPr="00AE54D1">
                      <w:rPr>
                        <w:color w:val="000000"/>
                      </w:rPr>
                      <w:t>Знищені усі хвилі</w:t>
                    </w:r>
                  </w:p>
                </w:txbxContent>
              </v:textbox>
            </v:rect>
            <v:rect id="Прямоугольник 30" o:spid="_x0000_s1098" style="position:absolute;top:10451;width:13879;height:64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bNsEA&#10;AADbAAAADwAAAGRycy9kb3ducmV2LnhtbERPz2vCMBS+C/sfwht403RziFSjyGBQT3O1qMdH80yL&#10;zUtpoq3765fDwOPH93u1GWwj7tT52rGCt2kCgrh0umajoDh8TRYgfEDW2DgmBQ/ysFm/jFaYatfz&#10;D93zYEQMYZ+igiqENpXSlxVZ9FPXEkfu4jqLIcLOSN1hH8NtI9+TZC4t1hwbKmzps6Lymt+sgv3D&#10;FL9De9qZ8hv7Y7Y/59n5Q6nx67Bdggg0hKf4351pBbO4Pn6JP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vGzbBAAAA2wAAAA8AAAAAAAAAAAAAAAAAmAIAAGRycy9kb3du&#10;cmV2LnhtbFBLBQYAAAAABAAEAPUAAACGAwAAAAA=&#10;" fillcolor="white [3201]" strokecolor="#4f81bd [3204]" strokeweight="2.5pt">
              <v:shadow color="#868686"/>
              <v:textbox>
                <w:txbxContent>
                  <w:p w:rsidR="0041726D" w:rsidRPr="00AE54D1" w:rsidRDefault="0041726D" w:rsidP="002B1111">
                    <w:pPr>
                      <w:ind w:left="-142" w:right="-226" w:firstLine="0"/>
                      <w:jc w:val="center"/>
                    </w:pPr>
                    <w:r w:rsidRPr="00AE54D1">
                      <w:rPr>
                        <w:color w:val="000000"/>
                      </w:rPr>
                      <w:t>Знищення супротивників</w:t>
                    </w:r>
                  </w:p>
                </w:txbxContent>
              </v:textbox>
            </v:rect>
            <v:rect id="Прямоугольник 26" o:spid="_x0000_s1099" style="position:absolute;left:2673;top:27625;width:10037;height:65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Or8QA&#10;AADbAAAADwAAAGRycy9kb3ducmV2LnhtbESPT2sCMRTE7wW/Q3iCt5rtHrRujVJEUShF/HPp7bl5&#10;bhY3L0sSdfvtTaHgcZiZ3zDTeWcbcSMfascK3oYZCOLS6ZorBcfD6vUdRIjIGhvHpOCXAsxnvZcp&#10;FtrdeUe3faxEgnAoUIGJsS2kDKUhi2HoWuLknZ23GJP0ldQe7wluG5ln2UharDktGGxpYai87K9W&#10;weVnuf3eTo75yur1KavjeGL8l1KDfvf5ASJSF5/h//ZGK8hH8Pcl/Q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JTq/EAAAA2wAAAA8AAAAAAAAAAAAAAAAAmAIAAGRycy9k&#10;b3ducmV2LnhtbFBLBQYAAAAABAAEAPUAAACJAwAAAAA=&#10;" fillcolor="white [3201]" strokecolor="#4f81bd [3204]" strokeweight="2.5pt">
              <v:shadow color="#868686"/>
              <v:textbox>
                <w:txbxContent>
                  <w:p w:rsidR="0041726D" w:rsidRPr="002C1FB6" w:rsidRDefault="0041726D" w:rsidP="00090ACB">
                    <w:pPr>
                      <w:ind w:firstLine="0"/>
                      <w:jc w:val="center"/>
                      <w:rPr>
                        <w:noProof/>
                      </w:rPr>
                    </w:pPr>
                    <w:r>
                      <w:rPr>
                        <w:noProof/>
                      </w:rPr>
                      <w:t>Збираннябонусів</w:t>
                    </w:r>
                  </w:p>
                </w:txbxContent>
              </v:textbox>
            </v:rect>
            <v:line id="Прямая соединительная линия 27" o:spid="_x0000_s1100" style="position:absolute;flip:x;visibility:visible" from="25903,825" to="25910,4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wdXcIAAADbAAAADwAAAGRycy9kb3ducmV2LnhtbESPQWsCMRSE7wX/Q3iCt5pVwdqtUUQQ&#10;PHiwKujxNXndLG5e1k3U9d83gtDjMDPfMNN56ypxoyaUnhUM+hkIYu1NyYWCw371PgERIrLByjMp&#10;eFCA+azzNsXc+Dt/020XC5EgHHJUYGOscymDtuQw9H1NnLxf3ziMSTaFNA3eE9xVcphlY+mw5LRg&#10;saalJX3eXZ2Co8XNdqt/IvnRaaFNYYy/fCrV67aLLxCR2vgffrXXRsHwA55f0g+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wdXcIAAADbAAAADwAAAAAAAAAAAAAA&#10;AAChAgAAZHJzL2Rvd25yZXYueG1sUEsFBgAAAAAEAAQA+QAAAJADAAAAAA==&#10;" strokecolor="#4f81bd [3204]" strokeweight="2.5pt">
              <v:shadow color="#868686"/>
            </v:line>
            <v:shape id="_x0000_s1124" type="#_x0000_t32" style="position:absolute;left:25903;top:53060;width:273;height:4038;flip:x" o:connectortype="straight">
              <v:stroke endarrow="block"/>
            </v:shape>
            <v:shape id="_x0000_s1126" type="#_x0000_t32" style="position:absolute;left:26100;top:19047;width:337;height:16654" o:connectortype="straight">
              <v:stroke endarrow="block"/>
            </v:shape>
            <v:shape id="Шестиугольник 9" o:spid="_x0000_s1085" style="position:absolute;left:15072;top:19047;width:21891;height:6699;visibility:visible;v-text-anchor:middle" coordsize="1984776,6696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0ucQA&#10;AADaAAAADwAAAGRycy9kb3ducmV2LnhtbESPQWvCQBSE7wX/w/KEXopuFCsaXUUFsZBDNQpeH9ln&#10;Es2+DdmtSf99t1DocZiZb5jlujOVeFLjSssKRsMIBHFmdcm5gst5P5iBcB5ZY2WZFHyTg/Wq97LE&#10;WNuWT/RMfS4ChF2MCgrv61hKlxVk0A1tTRy8m20M+iCbXOoG2wA3lRxH0VQaLDksFFjTrqDskX4Z&#10;BRO8dof7Nkk+q/ZtlL7Pjo/kcFTqtd9tFiA8df4//Nf+0Arm8Hsl3A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4tLnEAAAA2gAAAA8AAAAAAAAAAAAAAAAAmAIAAGRycy9k&#10;b3ducmV2LnhtbFBLBQYAAAAABAAEAPUAAACJAwAAAAA=&#10;" adj="-11796480,,5400" path="m,334819l167409,,927467,r889900,l1984776,334819,1817367,669637r-1649958,l,334819xe" fillcolor="white [3201]" strokecolor="#4f81bd [3204]" strokeweight="2.5pt">
              <v:stroke joinstyle="miter"/>
              <v:shadow color="#868686"/>
              <v:formulas/>
              <v:path arrowok="t" o:connecttype="custom" o:connectlocs="0,334834;177874,0;985443,0;1930970,0;2108844,334834;1930970,669667;177874,669667;0,334834" o:connectangles="0,0,0,0,0,0,0,0" textboxrect="0,0,1984776,669637"/>
              <v:textbox>
                <w:txbxContent>
                  <w:p w:rsidR="0041726D" w:rsidRPr="00AE2F4B" w:rsidRDefault="0041726D" w:rsidP="003F0416">
                    <w:pPr>
                      <w:ind w:firstLine="0"/>
                      <w:jc w:val="center"/>
                    </w:pPr>
                    <w:r>
                      <w:t xml:space="preserve">Гральний процес </w:t>
                    </w:r>
                  </w:p>
                </w:txbxContent>
              </v:textbox>
            </v:shape>
            <v:shape id="_x0000_s1127" type="#_x0000_t32" style="position:absolute;left:38493;top:22400;width:6698;height:3187" o:connectortype="straight">
              <v:stroke endarrow="block"/>
            </v:shape>
            <v:shapetype id="_x0000_t33" coordsize="21600,21600" o:spt="33" o:oned="t" path="m,l21600,r,21600e" filled="f">
              <v:stroke joinstyle="miter"/>
              <v:path arrowok="t" fillok="f" o:connecttype="none"/>
              <o:lock v:ext="edit" shapetype="t"/>
            </v:shapetype>
            <v:shape id="_x0000_s1128" type="#_x0000_t33" style="position:absolute;left:26233;top:40641;width:26610;height:11307;rotation:90" o:connectortype="elbow" adj="-49235,-86364,-49235">
              <v:stroke endarrow="block"/>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1" type="#_x0000_t19" style="position:absolute;left:7695;top:22400;width:7949;height:5066;rotation:-180;flip:y">
              <v:stroke endarrow="block"/>
            </v:shape>
            <v:shape id="_x0000_s1133" type="#_x0000_t19" style="position:absolute;left:7695;top:34222;width:7377;height:4749;flip:x y">
              <v:stroke startarrow="block"/>
            </v:shape>
            <v:shape id="_x0000_s1136" type="#_x0000_t32" style="position:absolute;left:25903;top:10609;width:197;height:8438" o:connectortype="straight">
              <v:stroke endarrow="block"/>
            </v:shape>
            <v:shape id="_x0000_s1137" type="#_x0000_t19" style="position:absolute;left:6489;top:15485;width:8583;height:6915;flip:x y" coordsize="21039,21600" adj=",-857944" path="wr-21600,,21600,43200,,,21039,16708nfewr-21600,,21600,43200,,,21039,16708l,21600nsxe">
              <v:stroke endarrow="block"/>
              <v:path o:connectlocs="0,0;21039,16708;0,21600"/>
            </v:shape>
            <v:shape id="_x0000_s1138" type="#_x0000_t19" style="position:absolute;left:6260;top:7708;width:9384;height:2743;rotation:-180;flip:y">
              <v:stroke startarrow="block"/>
            </v:shape>
            <w10:wrap type="none"/>
            <w10:anchorlock/>
          </v:group>
        </w:pict>
      </w:r>
    </w:p>
    <w:p w:rsidR="004C1899" w:rsidRPr="00E91957" w:rsidRDefault="004C1899" w:rsidP="004C1899">
      <w:pPr>
        <w:pStyle w:val="af"/>
        <w:rPr>
          <w:rFonts w:cs="Times New Roman"/>
          <w:i w:val="0"/>
          <w:color w:val="000000"/>
          <w:sz w:val="28"/>
          <w:szCs w:val="28"/>
          <w:shd w:val="clear" w:color="auto" w:fill="FFFFFF"/>
        </w:rPr>
      </w:pPr>
      <w:r w:rsidRPr="00E91957">
        <w:rPr>
          <w:rFonts w:cs="Times New Roman"/>
          <w:i w:val="0"/>
          <w:sz w:val="28"/>
          <w:szCs w:val="28"/>
        </w:rPr>
        <w:t>Рис. 3.</w:t>
      </w:r>
      <w:r w:rsidR="00910983">
        <w:rPr>
          <w:rFonts w:cs="Times New Roman"/>
          <w:i w:val="0"/>
          <w:sz w:val="28"/>
          <w:szCs w:val="28"/>
        </w:rPr>
        <w:t>1</w:t>
      </w:r>
      <w:r w:rsidRPr="00E91957">
        <w:rPr>
          <w:rFonts w:cs="Times New Roman"/>
          <w:i w:val="0"/>
          <w:sz w:val="28"/>
          <w:szCs w:val="28"/>
        </w:rPr>
        <w:t xml:space="preserve"> </w:t>
      </w:r>
      <w:r w:rsidRPr="00E91957">
        <w:rPr>
          <w:rFonts w:cs="Times New Roman"/>
          <w:i w:val="0"/>
          <w:color w:val="000000"/>
          <w:sz w:val="28"/>
          <w:szCs w:val="28"/>
          <w:shd w:val="clear" w:color="auto" w:fill="FFFFFF"/>
        </w:rPr>
        <w:t>Блок-схема алгоритму ігрового процесу</w:t>
      </w:r>
    </w:p>
    <w:p w:rsidR="004C1899" w:rsidRPr="00E91957" w:rsidRDefault="004C1899" w:rsidP="004C1899">
      <w:pPr>
        <w:rPr>
          <w:color w:val="000000"/>
          <w:shd w:val="clear" w:color="auto" w:fill="FFFFFF"/>
        </w:rPr>
      </w:pPr>
    </w:p>
    <w:p w:rsidR="004C1899" w:rsidRDefault="004C1899" w:rsidP="004C1899"/>
    <w:p w:rsidR="00441AE8" w:rsidRPr="00E91957" w:rsidRDefault="00441AE8" w:rsidP="004C1899"/>
    <w:p w:rsidR="004C1899" w:rsidRPr="00E91957" w:rsidRDefault="004C1899" w:rsidP="004C1899">
      <w:pPr>
        <w:pStyle w:val="2"/>
        <w:keepLines/>
        <w:numPr>
          <w:ilvl w:val="1"/>
          <w:numId w:val="24"/>
        </w:numPr>
        <w:suppressAutoHyphens w:val="0"/>
        <w:spacing w:before="200" w:line="276" w:lineRule="auto"/>
        <w:ind w:firstLine="709"/>
        <w:jc w:val="left"/>
      </w:pPr>
      <w:bookmarkStart w:id="91" w:name="_Toc534474157"/>
      <w:bookmarkStart w:id="92" w:name="_Toc452410692"/>
      <w:r w:rsidRPr="00E91957">
        <w:lastRenderedPageBreak/>
        <w:t>Складові частини гри</w:t>
      </w:r>
      <w:bookmarkEnd w:id="91"/>
      <w:bookmarkEnd w:id="92"/>
    </w:p>
    <w:p w:rsidR="004C1899" w:rsidRPr="00E91957" w:rsidRDefault="004C1899" w:rsidP="004C1899"/>
    <w:p w:rsidR="004C1899" w:rsidRDefault="004C1899" w:rsidP="004C1899">
      <w:r w:rsidRPr="00E91957">
        <w:t xml:space="preserve">Проект складається з </w:t>
      </w:r>
      <w:r w:rsidR="005B25CE">
        <w:t xml:space="preserve">дев’яти </w:t>
      </w:r>
      <w:r w:rsidRPr="00E91957">
        <w:t xml:space="preserve"> класів, які зображено на Рис. 3.1. </w:t>
      </w:r>
      <w:r w:rsidR="00986ADE">
        <w:t xml:space="preserve">Кожний клас відповідає  об’єкту у грі, які мають певні характеристики. </w:t>
      </w:r>
      <w:r w:rsidRPr="00E91957">
        <w:t>Відношення між класами зображено на Рис 3.2.</w:t>
      </w:r>
    </w:p>
    <w:p w:rsidR="00954BA1" w:rsidRPr="00E91957" w:rsidRDefault="00954BA1" w:rsidP="004C1899"/>
    <w:p w:rsidR="004C1899" w:rsidRPr="00E91957" w:rsidRDefault="005B25CE" w:rsidP="005B25CE">
      <w:pPr>
        <w:jc w:val="center"/>
      </w:pPr>
      <w:r>
        <w:rPr>
          <w:noProof/>
          <w:lang w:val="ru-RU" w:eastAsia="ru-RU"/>
        </w:rPr>
        <w:drawing>
          <wp:inline distT="0" distB="0" distL="0" distR="0" wp14:anchorId="430315E3" wp14:editId="77506F8D">
            <wp:extent cx="3835021" cy="52909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270" r="75153" b="42024"/>
                    <a:stretch/>
                  </pic:blipFill>
                  <pic:spPr bwMode="auto">
                    <a:xfrm>
                      <a:off x="0" y="0"/>
                      <a:ext cx="3840456" cy="5298407"/>
                    </a:xfrm>
                    <a:prstGeom prst="rect">
                      <a:avLst/>
                    </a:prstGeom>
                    <a:ln>
                      <a:noFill/>
                    </a:ln>
                    <a:extLst>
                      <a:ext uri="{53640926-AAD7-44D8-BBD7-CCE9431645EC}">
                        <a14:shadowObscured xmlns:a14="http://schemas.microsoft.com/office/drawing/2010/main"/>
                      </a:ext>
                    </a:extLst>
                  </pic:spPr>
                </pic:pic>
              </a:graphicData>
            </a:graphic>
          </wp:inline>
        </w:drawing>
      </w:r>
    </w:p>
    <w:p w:rsidR="00954BA1" w:rsidRDefault="00954BA1" w:rsidP="004C1899"/>
    <w:p w:rsidR="004C1899" w:rsidRPr="00E91957" w:rsidRDefault="004C1899" w:rsidP="004C1899">
      <w:r w:rsidRPr="00E91957">
        <w:t>Рис. 3.</w:t>
      </w:r>
      <w:r w:rsidR="00500FD0">
        <w:t>2</w:t>
      </w:r>
      <w:r w:rsidRPr="00E91957">
        <w:t xml:space="preserve"> Складові класи </w:t>
      </w:r>
      <w:r w:rsidR="000B0019" w:rsidRPr="00E91957">
        <w:t>проекту</w:t>
      </w:r>
    </w:p>
    <w:p w:rsidR="004C1899" w:rsidRPr="00E91957" w:rsidRDefault="00601EB0" w:rsidP="00441AE8">
      <w:pPr>
        <w:jc w:val="center"/>
      </w:pPr>
      <w:r>
        <w:rPr>
          <w:noProof/>
          <w:lang w:val="ru-RU" w:eastAsia="ru-RU"/>
        </w:rPr>
        <w:lastRenderedPageBreak/>
        <w:drawing>
          <wp:inline distT="0" distB="0" distL="0" distR="0">
            <wp:extent cx="4830748" cy="3753135"/>
            <wp:effectExtent l="0" t="0" r="0" b="0"/>
            <wp:docPr id="15" name="Рисунок 15" descr="C:\Users\араро\Desktop\Новая папка (3)\д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араро\Desktop\Новая папка (3)\д6.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7665"/>
                    <a:stretch/>
                  </pic:blipFill>
                  <pic:spPr bwMode="auto">
                    <a:xfrm>
                      <a:off x="0" y="0"/>
                      <a:ext cx="4831080" cy="3753393"/>
                    </a:xfrm>
                    <a:prstGeom prst="rect">
                      <a:avLst/>
                    </a:prstGeom>
                    <a:noFill/>
                    <a:ln>
                      <a:noFill/>
                    </a:ln>
                    <a:extLst>
                      <a:ext uri="{53640926-AAD7-44D8-BBD7-CCE9431645EC}">
                        <a14:shadowObscured xmlns:a14="http://schemas.microsoft.com/office/drawing/2010/main"/>
                      </a:ext>
                    </a:extLst>
                  </pic:spPr>
                </pic:pic>
              </a:graphicData>
            </a:graphic>
          </wp:inline>
        </w:drawing>
      </w:r>
    </w:p>
    <w:p w:rsidR="004C1899" w:rsidRPr="00E91957" w:rsidRDefault="004C1899" w:rsidP="004C1899">
      <w:r w:rsidRPr="00E91957">
        <w:t>Рис. 3.3</w:t>
      </w:r>
      <w:r w:rsidR="00500FD0">
        <w:t xml:space="preserve"> </w:t>
      </w:r>
      <w:r w:rsidRPr="00E91957">
        <w:t xml:space="preserve"> Діаграма </w:t>
      </w:r>
      <w:r w:rsidR="000B0019">
        <w:t xml:space="preserve">взаємодії </w:t>
      </w:r>
      <w:r w:rsidRPr="00E91957">
        <w:t>класів</w:t>
      </w:r>
    </w:p>
    <w:p w:rsidR="004C1899" w:rsidRPr="00CF65BF" w:rsidRDefault="004C1899" w:rsidP="004C1899"/>
    <w:p w:rsidR="001575F6" w:rsidRPr="00452F17" w:rsidRDefault="004C1899" w:rsidP="00090ACB">
      <w:pPr>
        <w:rPr>
          <w:noProof/>
          <w:lang w:eastAsia="ru-RU"/>
        </w:rPr>
      </w:pPr>
      <w:r w:rsidRPr="00CF65BF">
        <w:t xml:space="preserve">Клас </w:t>
      </w:r>
      <w:proofErr w:type="spellStart"/>
      <w:r w:rsidRPr="00CF65BF">
        <w:t>Game</w:t>
      </w:r>
      <w:proofErr w:type="spellEnd"/>
      <w:r w:rsidRPr="00CF65BF">
        <w:t xml:space="preserve"> є головним класом проекту</w:t>
      </w:r>
      <w:r w:rsidR="00090ACB" w:rsidRPr="00CF65BF">
        <w:t xml:space="preserve">, </w:t>
      </w:r>
      <w:r w:rsidRPr="00CF65BF">
        <w:t xml:space="preserve"> містить</w:t>
      </w:r>
      <w:r w:rsidR="00090ACB" w:rsidRPr="00CF65BF">
        <w:t xml:space="preserve"> метод </w:t>
      </w:r>
      <w:r w:rsidRPr="00CF65BF">
        <w:t xml:space="preserve">  </w:t>
      </w:r>
      <w:proofErr w:type="spellStart"/>
      <w:r w:rsidRPr="00CF65BF">
        <w:rPr>
          <w:bCs/>
        </w:rPr>
        <w:t>public</w:t>
      </w:r>
      <w:proofErr w:type="spellEnd"/>
      <w:r w:rsidR="00090ACB" w:rsidRPr="00CF65BF">
        <w:rPr>
          <w:bCs/>
        </w:rPr>
        <w:t xml:space="preserve"> </w:t>
      </w:r>
      <w:proofErr w:type="spellStart"/>
      <w:r w:rsidRPr="00CF65BF">
        <w:rPr>
          <w:bCs/>
        </w:rPr>
        <w:t>static</w:t>
      </w:r>
      <w:proofErr w:type="spellEnd"/>
      <w:r w:rsidR="00090ACB" w:rsidRPr="00CF65BF">
        <w:rPr>
          <w:bCs/>
        </w:rPr>
        <w:t xml:space="preserve"> </w:t>
      </w:r>
      <w:proofErr w:type="spellStart"/>
      <w:r w:rsidRPr="00CF65BF">
        <w:rPr>
          <w:bCs/>
        </w:rPr>
        <w:t>void</w:t>
      </w:r>
      <w:proofErr w:type="spellEnd"/>
      <w:r w:rsidR="00090ACB" w:rsidRPr="00CF65BF">
        <w:rPr>
          <w:bCs/>
        </w:rPr>
        <w:t xml:space="preserve"> </w:t>
      </w:r>
      <w:proofErr w:type="spellStart"/>
      <w:r w:rsidRPr="00CF65BF">
        <w:t>main</w:t>
      </w:r>
      <w:proofErr w:type="spellEnd"/>
      <w:r w:rsidR="00090ACB" w:rsidRPr="00CF65BF">
        <w:t xml:space="preserve"> </w:t>
      </w:r>
      <w:r w:rsidRPr="00CF65BF">
        <w:t>(</w:t>
      </w:r>
      <w:proofErr w:type="spellStart"/>
      <w:r w:rsidRPr="00CF65BF">
        <w:t>String</w:t>
      </w:r>
      <w:proofErr w:type="spellEnd"/>
      <w:r w:rsidRPr="00CF65BF">
        <w:t xml:space="preserve">[] </w:t>
      </w:r>
      <w:proofErr w:type="spellStart"/>
      <w:r w:rsidRPr="00CF65BF">
        <w:t>args</w:t>
      </w:r>
      <w:proofErr w:type="spellEnd"/>
      <w:r w:rsidRPr="00CF65BF">
        <w:t xml:space="preserve">) </w:t>
      </w:r>
      <w:r w:rsidR="00090ACB" w:rsidRPr="00CF65BF">
        <w:t xml:space="preserve">який </w:t>
      </w:r>
      <w:r w:rsidRPr="00CF65BF">
        <w:t>власне запускає гру.</w:t>
      </w:r>
      <w:r w:rsidR="001575F6" w:rsidRPr="001575F6">
        <w:rPr>
          <w:noProof/>
          <w:lang w:eastAsia="ru-RU"/>
        </w:rPr>
        <w:t xml:space="preserve"> </w:t>
      </w:r>
    </w:p>
    <w:p w:rsidR="00500FD0" w:rsidRDefault="001575F6" w:rsidP="007E59D8">
      <w:pPr>
        <w:jc w:val="center"/>
      </w:pPr>
      <w:r>
        <w:rPr>
          <w:noProof/>
          <w:lang w:val="ru-RU" w:eastAsia="ru-RU"/>
        </w:rPr>
        <w:drawing>
          <wp:inline distT="0" distB="0" distL="0" distR="0" wp14:anchorId="0CBCC3DD" wp14:editId="40B2AE61">
            <wp:extent cx="2252046" cy="20337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784" t="39264" r="59968" b="44785"/>
                    <a:stretch/>
                  </pic:blipFill>
                  <pic:spPr bwMode="auto">
                    <a:xfrm>
                      <a:off x="0" y="0"/>
                      <a:ext cx="2255981" cy="2037306"/>
                    </a:xfrm>
                    <a:prstGeom prst="rect">
                      <a:avLst/>
                    </a:prstGeom>
                    <a:ln>
                      <a:noFill/>
                    </a:ln>
                    <a:extLst>
                      <a:ext uri="{53640926-AAD7-44D8-BBD7-CCE9431645EC}">
                        <a14:shadowObscured xmlns:a14="http://schemas.microsoft.com/office/drawing/2010/main"/>
                      </a:ext>
                    </a:extLst>
                  </pic:spPr>
                </pic:pic>
              </a:graphicData>
            </a:graphic>
          </wp:inline>
        </w:drawing>
      </w:r>
    </w:p>
    <w:p w:rsidR="004C1899" w:rsidRPr="00CF65BF" w:rsidRDefault="00500FD0" w:rsidP="005B25CE">
      <w:r>
        <w:t xml:space="preserve">Рис. 3.4 структура класу </w:t>
      </w:r>
      <w:proofErr w:type="spellStart"/>
      <w:r w:rsidRPr="00CF65BF">
        <w:t>Game</w:t>
      </w:r>
      <w:proofErr w:type="spellEnd"/>
    </w:p>
    <w:p w:rsidR="004C1899" w:rsidRDefault="004C1899" w:rsidP="005B25CE">
      <w:r w:rsidRPr="00CF65BF">
        <w:t>Клас Bullet- клас набоїв, який містить дані щодо розмірів, розміщення швидкості. Містить наступні методи:</w:t>
      </w:r>
    </w:p>
    <w:p w:rsidR="005B25CE" w:rsidRDefault="005B25CE" w:rsidP="005B25CE">
      <w:pPr>
        <w:numPr>
          <w:ilvl w:val="0"/>
          <w:numId w:val="5"/>
        </w:numPr>
      </w:pPr>
      <w:r>
        <w:t xml:space="preserve">метод </w:t>
      </w:r>
      <w:proofErr w:type="spellStart"/>
      <w:r>
        <w:t>public</w:t>
      </w:r>
      <w:proofErr w:type="spellEnd"/>
      <w:r>
        <w:t xml:space="preserve"> </w:t>
      </w:r>
      <w:proofErr w:type="spellStart"/>
      <w:r>
        <w:t>double</w:t>
      </w:r>
      <w:proofErr w:type="spellEnd"/>
      <w:r>
        <w:t xml:space="preserve"> </w:t>
      </w:r>
      <w:proofErr w:type="spellStart"/>
      <w:r>
        <w:t>getx</w:t>
      </w:r>
      <w:proofErr w:type="spellEnd"/>
      <w:r>
        <w:t>()  - отримує положення координат</w:t>
      </w:r>
      <w:r w:rsidR="00944BF8">
        <w:t xml:space="preserve"> набою</w:t>
      </w:r>
      <w:r>
        <w:t xml:space="preserve"> по осі х;</w:t>
      </w:r>
    </w:p>
    <w:p w:rsidR="005B25CE" w:rsidRDefault="005B25CE" w:rsidP="005B25CE">
      <w:pPr>
        <w:numPr>
          <w:ilvl w:val="0"/>
          <w:numId w:val="5"/>
        </w:numPr>
      </w:pPr>
      <w:r>
        <w:lastRenderedPageBreak/>
        <w:t xml:space="preserve">метод </w:t>
      </w:r>
      <w:proofErr w:type="spellStart"/>
      <w:r>
        <w:t>public</w:t>
      </w:r>
      <w:proofErr w:type="spellEnd"/>
      <w:r>
        <w:t xml:space="preserve"> </w:t>
      </w:r>
      <w:proofErr w:type="spellStart"/>
      <w:r>
        <w:t>double</w:t>
      </w:r>
      <w:proofErr w:type="spellEnd"/>
      <w:r>
        <w:t xml:space="preserve"> </w:t>
      </w:r>
      <w:proofErr w:type="spellStart"/>
      <w:r>
        <w:t>gety</w:t>
      </w:r>
      <w:proofErr w:type="spellEnd"/>
      <w:r>
        <w:t xml:space="preserve">() </w:t>
      </w:r>
      <w:r w:rsidR="00944BF8">
        <w:t xml:space="preserve"> </w:t>
      </w:r>
      <w:r>
        <w:t>- отримує положення коор</w:t>
      </w:r>
      <w:r w:rsidR="00944BF8">
        <w:t>дин</w:t>
      </w:r>
      <w:r>
        <w:t xml:space="preserve">ат </w:t>
      </w:r>
      <w:r w:rsidR="00944BF8">
        <w:t xml:space="preserve">набою </w:t>
      </w:r>
      <w:r>
        <w:t>по осі у;</w:t>
      </w:r>
    </w:p>
    <w:p w:rsidR="005B25CE" w:rsidRPr="00CF65BF" w:rsidRDefault="005B25CE" w:rsidP="005B25CE">
      <w:pPr>
        <w:numPr>
          <w:ilvl w:val="0"/>
          <w:numId w:val="5"/>
        </w:numPr>
      </w:pPr>
      <w:r>
        <w:t xml:space="preserve">метод </w:t>
      </w:r>
      <w:proofErr w:type="spellStart"/>
      <w:r>
        <w:t>public</w:t>
      </w:r>
      <w:proofErr w:type="spellEnd"/>
      <w:r>
        <w:t xml:space="preserve"> </w:t>
      </w:r>
      <w:proofErr w:type="spellStart"/>
      <w:r>
        <w:t>double</w:t>
      </w:r>
      <w:proofErr w:type="spellEnd"/>
      <w:r>
        <w:t xml:space="preserve"> </w:t>
      </w:r>
      <w:proofErr w:type="spellStart"/>
      <w:r>
        <w:t>getr</w:t>
      </w:r>
      <w:proofErr w:type="spellEnd"/>
      <w:r>
        <w:t xml:space="preserve">()  </w:t>
      </w:r>
      <w:proofErr w:type="spellStart"/>
      <w:r>
        <w:t>-отримує</w:t>
      </w:r>
      <w:proofErr w:type="spellEnd"/>
      <w:r>
        <w:t xml:space="preserve"> розмір кулі;</w:t>
      </w:r>
    </w:p>
    <w:p w:rsidR="004C1899" w:rsidRPr="00CF65BF" w:rsidRDefault="005B25CE" w:rsidP="005B25CE">
      <w:pPr>
        <w:pStyle w:val="af4"/>
        <w:widowControl/>
        <w:numPr>
          <w:ilvl w:val="0"/>
          <w:numId w:val="29"/>
        </w:numPr>
        <w:suppressAutoHyphens w:val="0"/>
        <w:spacing w:after="200" w:line="360" w:lineRule="auto"/>
        <w:contextualSpacing/>
        <w:rPr>
          <w:rFonts w:ascii="Times New Roman" w:hAnsi="Times New Roman" w:cs="Times New Roman"/>
          <w:sz w:val="28"/>
          <w:szCs w:val="28"/>
        </w:rPr>
      </w:pPr>
      <w:r w:rsidRPr="00CF65BF">
        <w:rPr>
          <w:rFonts w:ascii="Times New Roman" w:hAnsi="Times New Roman" w:cs="Times New Roman"/>
          <w:sz w:val="28"/>
          <w:szCs w:val="28"/>
        </w:rPr>
        <w:t xml:space="preserve">метод  </w:t>
      </w:r>
      <w:proofErr w:type="spellStart"/>
      <w:r w:rsidRPr="00CF65BF">
        <w:rPr>
          <w:rFonts w:ascii="Times New Roman" w:hAnsi="Times New Roman" w:cs="Times New Roman"/>
          <w:bCs/>
          <w:sz w:val="28"/>
          <w:szCs w:val="28"/>
        </w:rPr>
        <w:t>public</w:t>
      </w:r>
      <w:proofErr w:type="spellEnd"/>
      <w:r w:rsidRPr="00CF65BF">
        <w:rPr>
          <w:rFonts w:ascii="Times New Roman" w:hAnsi="Times New Roman" w:cs="Times New Roman"/>
          <w:sz w:val="28"/>
          <w:szCs w:val="28"/>
        </w:rPr>
        <w:t xml:space="preserve"> </w:t>
      </w:r>
      <w:proofErr w:type="spellStart"/>
      <w:r w:rsidRPr="00CF65BF">
        <w:rPr>
          <w:rFonts w:ascii="Times New Roman" w:hAnsi="Times New Roman" w:cs="Times New Roman"/>
          <w:sz w:val="28"/>
          <w:szCs w:val="28"/>
        </w:rPr>
        <w:t>bullet</w:t>
      </w:r>
      <w:proofErr w:type="spellEnd"/>
      <w:r>
        <w:rPr>
          <w:rFonts w:ascii="Times New Roman" w:hAnsi="Times New Roman" w:cs="Times New Roman"/>
          <w:sz w:val="28"/>
          <w:szCs w:val="28"/>
        </w:rPr>
        <w:t xml:space="preserve"> </w:t>
      </w:r>
      <w:r w:rsidRPr="00CF65BF">
        <w:rPr>
          <w:rFonts w:ascii="Times New Roman" w:hAnsi="Times New Roman" w:cs="Times New Roman"/>
          <w:sz w:val="28"/>
          <w:szCs w:val="28"/>
        </w:rPr>
        <w:t>(</w:t>
      </w:r>
      <w:proofErr w:type="spellStart"/>
      <w:r w:rsidRPr="00CF65BF">
        <w:rPr>
          <w:rFonts w:ascii="Times New Roman" w:hAnsi="Times New Roman" w:cs="Times New Roman"/>
          <w:bCs/>
          <w:sz w:val="28"/>
          <w:szCs w:val="28"/>
        </w:rPr>
        <w:t>double</w:t>
      </w:r>
      <w:proofErr w:type="spellEnd"/>
      <w:r>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angle</w:t>
      </w:r>
      <w:proofErr w:type="spellEnd"/>
      <w:r w:rsidRPr="00CF65BF">
        <w:rPr>
          <w:rFonts w:ascii="Times New Roman" w:hAnsi="Times New Roman" w:cs="Times New Roman"/>
          <w:sz w:val="28"/>
          <w:szCs w:val="28"/>
        </w:rPr>
        <w:t xml:space="preserve">, </w:t>
      </w:r>
      <w:proofErr w:type="spellStart"/>
      <w:r w:rsidRPr="00CF65BF">
        <w:rPr>
          <w:rFonts w:ascii="Times New Roman" w:hAnsi="Times New Roman" w:cs="Times New Roman"/>
          <w:bCs/>
          <w:sz w:val="28"/>
          <w:szCs w:val="28"/>
        </w:rPr>
        <w:t>int</w:t>
      </w:r>
      <w:proofErr w:type="spellEnd"/>
      <w:r>
        <w:rPr>
          <w:rFonts w:ascii="Times New Roman" w:hAnsi="Times New Roman" w:cs="Times New Roman"/>
          <w:bCs/>
          <w:sz w:val="28"/>
          <w:szCs w:val="28"/>
        </w:rPr>
        <w:t xml:space="preserve"> </w:t>
      </w:r>
      <w:r w:rsidRPr="00CF65BF">
        <w:rPr>
          <w:rFonts w:ascii="Times New Roman" w:hAnsi="Times New Roman" w:cs="Times New Roman"/>
          <w:sz w:val="28"/>
          <w:szCs w:val="28"/>
        </w:rPr>
        <w:t xml:space="preserve">x, </w:t>
      </w:r>
      <w:proofErr w:type="spellStart"/>
      <w:r w:rsidRPr="00CF65BF">
        <w:rPr>
          <w:rFonts w:ascii="Times New Roman" w:hAnsi="Times New Roman" w:cs="Times New Roman"/>
          <w:bCs/>
          <w:sz w:val="28"/>
          <w:szCs w:val="28"/>
        </w:rPr>
        <w:t>int</w:t>
      </w:r>
      <w:proofErr w:type="spellEnd"/>
      <w:r>
        <w:rPr>
          <w:rFonts w:ascii="Times New Roman" w:hAnsi="Times New Roman" w:cs="Times New Roman"/>
          <w:bCs/>
          <w:sz w:val="28"/>
          <w:szCs w:val="28"/>
        </w:rPr>
        <w:t xml:space="preserve"> </w:t>
      </w:r>
      <w:r w:rsidRPr="00CF65BF">
        <w:rPr>
          <w:rFonts w:ascii="Times New Roman" w:hAnsi="Times New Roman" w:cs="Times New Roman"/>
          <w:sz w:val="28"/>
          <w:szCs w:val="28"/>
        </w:rPr>
        <w:t>y) – конструктор набоїв;</w:t>
      </w:r>
    </w:p>
    <w:p w:rsidR="004C1899" w:rsidRPr="001575F6" w:rsidRDefault="005B25CE" w:rsidP="005B25CE">
      <w:pPr>
        <w:pStyle w:val="af4"/>
        <w:widowControl/>
        <w:numPr>
          <w:ilvl w:val="0"/>
          <w:numId w:val="29"/>
        </w:numPr>
        <w:suppressAutoHyphens w:val="0"/>
        <w:spacing w:after="200" w:line="360" w:lineRule="auto"/>
        <w:contextualSpacing/>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public</w:t>
      </w:r>
      <w:proofErr w:type="spellEnd"/>
      <w:r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draw</w:t>
      </w:r>
      <w:proofErr w:type="spellEnd"/>
      <w:r w:rsidRPr="00CF65BF">
        <w:rPr>
          <w:rFonts w:ascii="Times New Roman" w:hAnsi="Times New Roman" w:cs="Times New Roman"/>
          <w:sz w:val="28"/>
          <w:szCs w:val="28"/>
        </w:rPr>
        <w:t xml:space="preserve"> (graphics2dg)відповідає за зоб</w:t>
      </w:r>
      <w:r>
        <w:rPr>
          <w:rFonts w:ascii="Times New Roman" w:hAnsi="Times New Roman" w:cs="Times New Roman"/>
          <w:sz w:val="28"/>
          <w:szCs w:val="28"/>
        </w:rPr>
        <w:t>раження набоїв на ігровому полі.</w:t>
      </w:r>
    </w:p>
    <w:p w:rsidR="001575F6" w:rsidRPr="00CF65BF" w:rsidRDefault="001575F6" w:rsidP="007E59D8">
      <w:pPr>
        <w:pStyle w:val="af4"/>
        <w:widowControl/>
        <w:suppressAutoHyphens w:val="0"/>
        <w:spacing w:after="200" w:line="360" w:lineRule="auto"/>
        <w:ind w:left="709"/>
        <w:contextualSpacing/>
        <w:jc w:val="center"/>
        <w:rPr>
          <w:rFonts w:ascii="Times New Roman" w:hAnsi="Times New Roman" w:cs="Times New Roman"/>
          <w:sz w:val="28"/>
          <w:szCs w:val="28"/>
        </w:rPr>
      </w:pPr>
      <w:r>
        <w:rPr>
          <w:noProof/>
          <w:lang w:val="ru-RU" w:eastAsia="ru-RU"/>
        </w:rPr>
        <w:drawing>
          <wp:inline distT="0" distB="0" distL="0" distR="0" wp14:anchorId="20BACE22" wp14:editId="300864EB">
            <wp:extent cx="2645905" cy="551793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802" t="23312" r="45014" b="34467"/>
                    <a:stretch/>
                  </pic:blipFill>
                  <pic:spPr bwMode="auto">
                    <a:xfrm>
                      <a:off x="0" y="0"/>
                      <a:ext cx="2661940" cy="5551372"/>
                    </a:xfrm>
                    <a:prstGeom prst="rect">
                      <a:avLst/>
                    </a:prstGeom>
                    <a:ln>
                      <a:noFill/>
                    </a:ln>
                    <a:extLst>
                      <a:ext uri="{53640926-AAD7-44D8-BBD7-CCE9431645EC}">
                        <a14:shadowObscured xmlns:a14="http://schemas.microsoft.com/office/drawing/2010/main"/>
                      </a:ext>
                    </a:extLst>
                  </pic:spPr>
                </pic:pic>
              </a:graphicData>
            </a:graphic>
          </wp:inline>
        </w:drawing>
      </w:r>
    </w:p>
    <w:p w:rsidR="00500FD0" w:rsidRDefault="00500FD0" w:rsidP="007E59D8">
      <w:r>
        <w:t xml:space="preserve">Рис. 3.5 структура класу </w:t>
      </w:r>
      <w:proofErr w:type="spellStart"/>
      <w:r w:rsidRPr="00CF65BF">
        <w:t>Bullet</w:t>
      </w:r>
      <w:proofErr w:type="spellEnd"/>
    </w:p>
    <w:p w:rsidR="004C1899" w:rsidRPr="00CF65BF" w:rsidRDefault="004C1899" w:rsidP="007E59D8">
      <w:r w:rsidRPr="00CF65BF">
        <w:t xml:space="preserve">Клас </w:t>
      </w:r>
      <w:proofErr w:type="spellStart"/>
      <w:r w:rsidRPr="00CF65BF">
        <w:t>Enemy</w:t>
      </w:r>
      <w:proofErr w:type="spellEnd"/>
      <w:r w:rsidRPr="00CF65BF">
        <w:t xml:space="preserve"> - клас супротивників, що містить притаманні  їм властивості – ранги та типи. Наші супротивники поділяються на три типи та чотири ранги.  З кожним збільшенням  рангу  розмір супротивника  та </w:t>
      </w:r>
      <w:r w:rsidRPr="00CF65BF">
        <w:lastRenderedPageBreak/>
        <w:t xml:space="preserve">кількість необхідних попадань  для його знищення збільшується, але зменшується його швидкість. Містить </w:t>
      </w:r>
      <w:r w:rsidR="00090ACB" w:rsidRPr="00CF65BF">
        <w:t>наступні</w:t>
      </w:r>
      <w:r w:rsidRPr="00CF65BF">
        <w:t xml:space="preserve"> методи: </w:t>
      </w:r>
    </w:p>
    <w:p w:rsidR="004C1899" w:rsidRDefault="00174149" w:rsidP="00944BF8">
      <w:pPr>
        <w:pStyle w:val="af4"/>
        <w:widowControl/>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bCs/>
          <w:sz w:val="28"/>
          <w:szCs w:val="28"/>
        </w:rPr>
        <w:t>м</w:t>
      </w:r>
      <w:r w:rsidR="004C1899" w:rsidRPr="00CF65BF">
        <w:rPr>
          <w:rFonts w:ascii="Times New Roman" w:hAnsi="Times New Roman" w:cs="Times New Roman"/>
          <w:bCs/>
          <w:sz w:val="28"/>
          <w:szCs w:val="28"/>
        </w:rPr>
        <w:t xml:space="preserve">етод </w:t>
      </w:r>
      <w:proofErr w:type="spellStart"/>
      <w:r w:rsidR="004C1899" w:rsidRPr="00CF65BF">
        <w:rPr>
          <w:rFonts w:ascii="Times New Roman" w:hAnsi="Times New Roman" w:cs="Times New Roman"/>
          <w:bCs/>
          <w:sz w:val="28"/>
          <w:szCs w:val="28"/>
        </w:rPr>
        <w:t>public</w:t>
      </w:r>
      <w:proofErr w:type="spellEnd"/>
      <w:r w:rsidR="00944BF8">
        <w:rPr>
          <w:rFonts w:ascii="Times New Roman" w:hAnsi="Times New Roman" w:cs="Times New Roman"/>
          <w:bCs/>
          <w:sz w:val="28"/>
          <w:szCs w:val="28"/>
        </w:rPr>
        <w:t xml:space="preserve"> </w:t>
      </w:r>
      <w:proofErr w:type="spellStart"/>
      <w:r w:rsidR="004C1899" w:rsidRPr="00CF65BF">
        <w:rPr>
          <w:rFonts w:ascii="Times New Roman" w:hAnsi="Times New Roman" w:cs="Times New Roman"/>
          <w:sz w:val="28"/>
          <w:szCs w:val="28"/>
        </w:rPr>
        <w:t>Enemy</w:t>
      </w:r>
      <w:proofErr w:type="spellEnd"/>
      <w:r w:rsidR="00944BF8">
        <w:rPr>
          <w:rFonts w:ascii="Times New Roman" w:hAnsi="Times New Roman" w:cs="Times New Roman"/>
          <w:sz w:val="28"/>
          <w:szCs w:val="28"/>
        </w:rPr>
        <w:t xml:space="preserve"> </w:t>
      </w:r>
      <w:r w:rsidR="004C1899" w:rsidRPr="00CF65BF">
        <w:rPr>
          <w:rFonts w:ascii="Times New Roman" w:hAnsi="Times New Roman" w:cs="Times New Roman"/>
          <w:sz w:val="28"/>
          <w:szCs w:val="28"/>
        </w:rPr>
        <w:t>(</w:t>
      </w:r>
      <w:proofErr w:type="spellStart"/>
      <w:r w:rsidR="004C1899" w:rsidRPr="00CF65BF">
        <w:rPr>
          <w:rFonts w:ascii="Times New Roman" w:hAnsi="Times New Roman" w:cs="Times New Roman"/>
          <w:bCs/>
          <w:sz w:val="28"/>
          <w:szCs w:val="28"/>
        </w:rPr>
        <w:t>int</w:t>
      </w:r>
      <w:proofErr w:type="spellEnd"/>
      <w:r w:rsidR="005B25CE">
        <w:rPr>
          <w:rFonts w:ascii="Times New Roman" w:hAnsi="Times New Roman" w:cs="Times New Roman"/>
          <w:bCs/>
          <w:sz w:val="28"/>
          <w:szCs w:val="28"/>
        </w:rPr>
        <w:t xml:space="preserve"> </w:t>
      </w:r>
      <w:proofErr w:type="spellStart"/>
      <w:r w:rsidR="004C1899" w:rsidRPr="00CF65BF">
        <w:rPr>
          <w:rFonts w:ascii="Times New Roman" w:hAnsi="Times New Roman" w:cs="Times New Roman"/>
          <w:sz w:val="28"/>
          <w:szCs w:val="28"/>
        </w:rPr>
        <w:t>type</w:t>
      </w:r>
      <w:proofErr w:type="spellEnd"/>
      <w:r w:rsidR="004C1899" w:rsidRPr="00CF65BF">
        <w:rPr>
          <w:rFonts w:ascii="Times New Roman" w:hAnsi="Times New Roman" w:cs="Times New Roman"/>
          <w:sz w:val="28"/>
          <w:szCs w:val="28"/>
        </w:rPr>
        <w:t xml:space="preserve">, </w:t>
      </w:r>
      <w:proofErr w:type="spellStart"/>
      <w:r w:rsidR="004C1899" w:rsidRPr="00CF65BF">
        <w:rPr>
          <w:rFonts w:ascii="Times New Roman" w:hAnsi="Times New Roman" w:cs="Times New Roman"/>
          <w:bCs/>
          <w:sz w:val="28"/>
          <w:szCs w:val="28"/>
        </w:rPr>
        <w:t>int</w:t>
      </w:r>
      <w:proofErr w:type="spellEnd"/>
      <w:r w:rsidR="005B25CE">
        <w:rPr>
          <w:rFonts w:ascii="Times New Roman" w:hAnsi="Times New Roman" w:cs="Times New Roman"/>
          <w:bCs/>
          <w:sz w:val="28"/>
          <w:szCs w:val="28"/>
        </w:rPr>
        <w:t xml:space="preserve"> </w:t>
      </w:r>
      <w:proofErr w:type="spellStart"/>
      <w:r w:rsidR="004C1899" w:rsidRPr="00CF65BF">
        <w:rPr>
          <w:rFonts w:ascii="Times New Roman" w:hAnsi="Times New Roman" w:cs="Times New Roman"/>
          <w:sz w:val="28"/>
          <w:szCs w:val="28"/>
        </w:rPr>
        <w:t>rank</w:t>
      </w:r>
      <w:proofErr w:type="spellEnd"/>
      <w:r w:rsidR="004C1899" w:rsidRPr="00CF65BF">
        <w:rPr>
          <w:rFonts w:ascii="Times New Roman" w:hAnsi="Times New Roman" w:cs="Times New Roman"/>
          <w:sz w:val="28"/>
          <w:szCs w:val="28"/>
        </w:rPr>
        <w:t xml:space="preserve">) </w:t>
      </w:r>
      <w:proofErr w:type="spellStart"/>
      <w:r w:rsidR="004C1899" w:rsidRPr="00CF65BF">
        <w:rPr>
          <w:rFonts w:ascii="Times New Roman" w:hAnsi="Times New Roman" w:cs="Times New Roman"/>
          <w:sz w:val="28"/>
          <w:szCs w:val="28"/>
        </w:rPr>
        <w:t>–являє</w:t>
      </w:r>
      <w:proofErr w:type="spellEnd"/>
      <w:r w:rsidR="004C1899" w:rsidRPr="00CF65BF">
        <w:rPr>
          <w:rFonts w:ascii="Times New Roman" w:hAnsi="Times New Roman" w:cs="Times New Roman"/>
          <w:sz w:val="28"/>
          <w:szCs w:val="28"/>
        </w:rPr>
        <w:t xml:space="preserve"> собою конструктор супротивників;</w:t>
      </w:r>
    </w:p>
    <w:p w:rsidR="005B25CE" w:rsidRPr="005B25CE" w:rsidRDefault="005B25CE" w:rsidP="00944BF8">
      <w:pPr>
        <w:pStyle w:val="af4"/>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bCs/>
          <w:sz w:val="28"/>
          <w:szCs w:val="28"/>
        </w:rPr>
        <w:t>м</w:t>
      </w:r>
      <w:r w:rsidRPr="00CF65BF">
        <w:rPr>
          <w:rFonts w:ascii="Times New Roman" w:hAnsi="Times New Roman" w:cs="Times New Roman"/>
          <w:bCs/>
          <w:sz w:val="28"/>
          <w:szCs w:val="28"/>
        </w:rPr>
        <w:t>етод</w:t>
      </w:r>
      <w:r>
        <w:rPr>
          <w:rFonts w:ascii="Times New Roman" w:hAnsi="Times New Roman" w:cs="Times New Roman"/>
          <w:bCs/>
          <w:sz w:val="28"/>
          <w:szCs w:val="28"/>
        </w:rPr>
        <w:t xml:space="preserve"> </w:t>
      </w:r>
      <w:proofErr w:type="spellStart"/>
      <w:r w:rsidRPr="005B25CE">
        <w:rPr>
          <w:rFonts w:ascii="Times New Roman" w:hAnsi="Times New Roman" w:cs="Times New Roman"/>
          <w:sz w:val="28"/>
          <w:szCs w:val="28"/>
        </w:rPr>
        <w:t>public</w:t>
      </w:r>
      <w:proofErr w:type="spellEnd"/>
      <w:r w:rsidRPr="005B25CE">
        <w:rPr>
          <w:rFonts w:ascii="Times New Roman" w:hAnsi="Times New Roman" w:cs="Times New Roman"/>
          <w:sz w:val="28"/>
          <w:szCs w:val="28"/>
        </w:rPr>
        <w:t xml:space="preserve"> </w:t>
      </w:r>
      <w:proofErr w:type="spellStart"/>
      <w:r w:rsidRPr="005B25CE">
        <w:rPr>
          <w:rFonts w:ascii="Times New Roman" w:hAnsi="Times New Roman" w:cs="Times New Roman"/>
          <w:sz w:val="28"/>
          <w:szCs w:val="28"/>
        </w:rPr>
        <w:t>double</w:t>
      </w:r>
      <w:proofErr w:type="spellEnd"/>
      <w:r w:rsidRPr="005B25CE">
        <w:rPr>
          <w:rFonts w:ascii="Times New Roman" w:hAnsi="Times New Roman" w:cs="Times New Roman"/>
          <w:sz w:val="28"/>
          <w:szCs w:val="28"/>
        </w:rPr>
        <w:t xml:space="preserve"> </w:t>
      </w:r>
      <w:proofErr w:type="spellStart"/>
      <w:r w:rsidRPr="005B25CE">
        <w:rPr>
          <w:rFonts w:ascii="Times New Roman" w:hAnsi="Times New Roman" w:cs="Times New Roman"/>
          <w:sz w:val="28"/>
          <w:szCs w:val="28"/>
        </w:rPr>
        <w:t>getx</w:t>
      </w:r>
      <w:proofErr w:type="spellEnd"/>
      <w:r w:rsidRPr="005B25CE">
        <w:rPr>
          <w:rFonts w:ascii="Times New Roman" w:hAnsi="Times New Roman" w:cs="Times New Roman"/>
          <w:sz w:val="28"/>
          <w:szCs w:val="28"/>
        </w:rPr>
        <w:t xml:space="preserve">() </w:t>
      </w:r>
      <w:r w:rsidR="00944BF8">
        <w:rPr>
          <w:rFonts w:ascii="Times New Roman" w:hAnsi="Times New Roman" w:cs="Times New Roman"/>
          <w:sz w:val="28"/>
          <w:szCs w:val="28"/>
        </w:rPr>
        <w:t xml:space="preserve"> - </w:t>
      </w:r>
      <w:proofErr w:type="spellStart"/>
      <w:r w:rsidR="00944BF8">
        <w:rPr>
          <w:rFonts w:ascii="Times New Roman" w:hAnsi="Times New Roman" w:cs="Times New Roman"/>
          <w:sz w:val="28"/>
          <w:szCs w:val="28"/>
        </w:rPr>
        <w:t>отриму</w:t>
      </w:r>
      <w:proofErr w:type="spellEnd"/>
      <w:r w:rsidR="00944BF8">
        <w:rPr>
          <w:rFonts w:ascii="Times New Roman" w:hAnsi="Times New Roman" w:cs="Times New Roman"/>
          <w:sz w:val="28"/>
          <w:szCs w:val="28"/>
        </w:rPr>
        <w:t xml:space="preserve"> положення </w:t>
      </w:r>
      <w:proofErr w:type="spellStart"/>
      <w:r w:rsidR="00944BF8">
        <w:rPr>
          <w:rFonts w:ascii="Times New Roman" w:hAnsi="Times New Roman" w:cs="Times New Roman"/>
          <w:sz w:val="28"/>
          <w:szCs w:val="28"/>
        </w:rPr>
        <w:t>коордант</w:t>
      </w:r>
      <w:proofErr w:type="spellEnd"/>
      <w:r w:rsidR="00944BF8">
        <w:rPr>
          <w:rFonts w:ascii="Times New Roman" w:hAnsi="Times New Roman" w:cs="Times New Roman"/>
          <w:sz w:val="28"/>
          <w:szCs w:val="28"/>
        </w:rPr>
        <w:t xml:space="preserve"> супротивника по осі Х;</w:t>
      </w:r>
    </w:p>
    <w:p w:rsidR="005B25CE" w:rsidRPr="005B25CE" w:rsidRDefault="00944BF8" w:rsidP="00944BF8">
      <w:pPr>
        <w:pStyle w:val="af4"/>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public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double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gety</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отрумує</w:t>
      </w:r>
      <w:proofErr w:type="spellEnd"/>
      <w:r>
        <w:rPr>
          <w:rFonts w:ascii="Times New Roman" w:hAnsi="Times New Roman" w:cs="Times New Roman"/>
          <w:sz w:val="28"/>
          <w:szCs w:val="28"/>
        </w:rPr>
        <w:t xml:space="preserve"> положення координат супротивника по осі У;</w:t>
      </w:r>
    </w:p>
    <w:p w:rsidR="005B25CE" w:rsidRPr="005B25CE" w:rsidRDefault="00944BF8" w:rsidP="00944BF8">
      <w:pPr>
        <w:pStyle w:val="af4"/>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bCs/>
          <w:sz w:val="28"/>
          <w:szCs w:val="28"/>
        </w:rPr>
        <w:t>м</w:t>
      </w:r>
      <w:r w:rsidRPr="00CF65BF">
        <w:rPr>
          <w:rFonts w:ascii="Times New Roman" w:hAnsi="Times New Roman" w:cs="Times New Roman"/>
          <w:bCs/>
          <w:sz w:val="28"/>
          <w:szCs w:val="28"/>
        </w:rPr>
        <w:t>етод</w:t>
      </w:r>
      <w:r>
        <w:rPr>
          <w:rFonts w:ascii="Times New Roman" w:hAnsi="Times New Roman" w:cs="Times New Roman"/>
          <w:bCs/>
          <w:sz w:val="28"/>
          <w:szCs w:val="28"/>
        </w:rPr>
        <w:t xml:space="preserve"> </w:t>
      </w:r>
      <w:proofErr w:type="spellStart"/>
      <w:r>
        <w:rPr>
          <w:rFonts w:ascii="Times New Roman" w:hAnsi="Times New Roman" w:cs="Times New Roman"/>
          <w:sz w:val="28"/>
          <w:szCs w:val="28"/>
        </w:rPr>
        <w:t>public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getr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отриму</w:t>
      </w:r>
      <w:proofErr w:type="spellEnd"/>
      <w:r>
        <w:rPr>
          <w:rFonts w:ascii="Times New Roman" w:hAnsi="Times New Roman" w:cs="Times New Roman"/>
          <w:sz w:val="28"/>
          <w:szCs w:val="28"/>
        </w:rPr>
        <w:t xml:space="preserve"> значення розміру супротивника</w:t>
      </w:r>
    </w:p>
    <w:p w:rsidR="005B25CE" w:rsidRPr="005B25CE" w:rsidRDefault="00944BF8" w:rsidP="00944BF8">
      <w:pPr>
        <w:pStyle w:val="af4"/>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bCs/>
          <w:sz w:val="28"/>
          <w:szCs w:val="28"/>
        </w:rPr>
        <w:t>м</w:t>
      </w:r>
      <w:r w:rsidRPr="00CF65BF">
        <w:rPr>
          <w:rFonts w:ascii="Times New Roman" w:hAnsi="Times New Roman" w:cs="Times New Roman"/>
          <w:bCs/>
          <w:sz w:val="28"/>
          <w:szCs w:val="28"/>
        </w:rPr>
        <w:t>етод</w:t>
      </w:r>
      <w:r>
        <w:rPr>
          <w:rFonts w:ascii="Times New Roman" w:hAnsi="Times New Roman" w:cs="Times New Roman"/>
          <w:bCs/>
          <w:sz w:val="28"/>
          <w:szCs w:val="28"/>
        </w:rPr>
        <w:t xml:space="preserve"> </w:t>
      </w:r>
      <w:proofErr w:type="spellStart"/>
      <w:r w:rsidRPr="005B25CE">
        <w:rPr>
          <w:rFonts w:ascii="Times New Roman" w:hAnsi="Times New Roman" w:cs="Times New Roman"/>
          <w:sz w:val="28"/>
          <w:szCs w:val="28"/>
        </w:rPr>
        <w:t>publi</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gettype</w:t>
      </w:r>
      <w:proofErr w:type="spellEnd"/>
      <w:r>
        <w:rPr>
          <w:rFonts w:ascii="Times New Roman" w:hAnsi="Times New Roman" w:cs="Times New Roman"/>
          <w:sz w:val="28"/>
          <w:szCs w:val="28"/>
        </w:rPr>
        <w:t>() – отримує тип супротивника;</w:t>
      </w:r>
    </w:p>
    <w:p w:rsidR="005B25CE" w:rsidRPr="005B25CE" w:rsidRDefault="00944BF8" w:rsidP="00944BF8">
      <w:pPr>
        <w:pStyle w:val="af4"/>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bCs/>
          <w:sz w:val="28"/>
          <w:szCs w:val="28"/>
        </w:rPr>
        <w:t>м</w:t>
      </w:r>
      <w:r w:rsidRPr="00CF65BF">
        <w:rPr>
          <w:rFonts w:ascii="Times New Roman" w:hAnsi="Times New Roman" w:cs="Times New Roman"/>
          <w:bCs/>
          <w:sz w:val="28"/>
          <w:szCs w:val="28"/>
        </w:rPr>
        <w:t>етод</w:t>
      </w:r>
      <w:r>
        <w:rPr>
          <w:rFonts w:ascii="Times New Roman" w:hAnsi="Times New Roman" w:cs="Times New Roman"/>
          <w:bCs/>
          <w:sz w:val="28"/>
          <w:szCs w:val="28"/>
        </w:rPr>
        <w:t xml:space="preserve"> </w:t>
      </w:r>
      <w:proofErr w:type="spellStart"/>
      <w:r w:rsidRPr="005B25CE">
        <w:rPr>
          <w:rFonts w:ascii="Times New Roman" w:hAnsi="Times New Roman" w:cs="Times New Roman"/>
          <w:sz w:val="28"/>
          <w:szCs w:val="28"/>
        </w:rPr>
        <w:t>publi</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getrank</w:t>
      </w:r>
      <w:proofErr w:type="spellEnd"/>
      <w:r>
        <w:rPr>
          <w:rFonts w:ascii="Times New Roman" w:hAnsi="Times New Roman" w:cs="Times New Roman"/>
          <w:sz w:val="28"/>
          <w:szCs w:val="28"/>
        </w:rPr>
        <w:t>()  - отримує ранг супротивника;</w:t>
      </w:r>
    </w:p>
    <w:p w:rsidR="005B25CE" w:rsidRPr="005B25CE" w:rsidRDefault="00944BF8" w:rsidP="00944BF8">
      <w:pPr>
        <w:pStyle w:val="af4"/>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bCs/>
          <w:sz w:val="28"/>
          <w:szCs w:val="28"/>
        </w:rPr>
        <w:t>м</w:t>
      </w:r>
      <w:r w:rsidRPr="00CF65BF">
        <w:rPr>
          <w:rFonts w:ascii="Times New Roman" w:hAnsi="Times New Roman" w:cs="Times New Roman"/>
          <w:bCs/>
          <w:sz w:val="28"/>
          <w:szCs w:val="28"/>
        </w:rPr>
        <w:t>етод</w:t>
      </w:r>
      <w:r>
        <w:rPr>
          <w:rFonts w:ascii="Times New Roman" w:hAnsi="Times New Roman" w:cs="Times New Roman"/>
          <w:bCs/>
          <w:sz w:val="28"/>
          <w:szCs w:val="28"/>
        </w:rPr>
        <w:t xml:space="preserve"> </w:t>
      </w:r>
      <w:proofErr w:type="spellStart"/>
      <w:r w:rsidRPr="005B25CE">
        <w:rPr>
          <w:rFonts w:ascii="Times New Roman" w:hAnsi="Times New Roman" w:cs="Times New Roman"/>
          <w:sz w:val="28"/>
          <w:szCs w:val="28"/>
        </w:rPr>
        <w:t>public</w:t>
      </w:r>
      <w:proofErr w:type="spellEnd"/>
      <w:r w:rsidRPr="005B25CE">
        <w:rPr>
          <w:rFonts w:ascii="Times New Roman" w:hAnsi="Times New Roman" w:cs="Times New Roman"/>
          <w:sz w:val="28"/>
          <w:szCs w:val="28"/>
        </w:rPr>
        <w:t xml:space="preserve"> </w:t>
      </w:r>
      <w:proofErr w:type="spellStart"/>
      <w:r w:rsidRPr="005B25CE">
        <w:rPr>
          <w:rFonts w:ascii="Times New Roman" w:hAnsi="Times New Roman" w:cs="Times New Roman"/>
          <w:sz w:val="28"/>
          <w:szCs w:val="28"/>
        </w:rPr>
        <w:t>void</w:t>
      </w:r>
      <w:proofErr w:type="spellEnd"/>
      <w:r w:rsidRPr="005B25CE">
        <w:rPr>
          <w:rFonts w:ascii="Times New Roman" w:hAnsi="Times New Roman" w:cs="Times New Roman"/>
          <w:sz w:val="28"/>
          <w:szCs w:val="28"/>
        </w:rPr>
        <w:t xml:space="preserve"> </w:t>
      </w:r>
      <w:proofErr w:type="spellStart"/>
      <w:r>
        <w:rPr>
          <w:rFonts w:ascii="Times New Roman" w:hAnsi="Times New Roman" w:cs="Times New Roman"/>
          <w:sz w:val="28"/>
          <w:szCs w:val="28"/>
        </w:rPr>
        <w:t>setslow</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boolean</w:t>
      </w:r>
      <w:proofErr w:type="spellEnd"/>
      <w:r>
        <w:rPr>
          <w:rFonts w:ascii="Times New Roman" w:hAnsi="Times New Roman" w:cs="Times New Roman"/>
          <w:sz w:val="28"/>
          <w:szCs w:val="28"/>
        </w:rPr>
        <w:t xml:space="preserve"> b) – відповідальній за сповільнення супротивників;</w:t>
      </w:r>
    </w:p>
    <w:p w:rsidR="005B25CE" w:rsidRPr="00CF65BF" w:rsidRDefault="00944BF8" w:rsidP="00944BF8">
      <w:pPr>
        <w:pStyle w:val="af4"/>
        <w:widowControl/>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Cs/>
          <w:sz w:val="28"/>
          <w:szCs w:val="28"/>
        </w:rPr>
        <w:t>м</w:t>
      </w:r>
      <w:r w:rsidRPr="00CF65BF">
        <w:rPr>
          <w:rFonts w:ascii="Times New Roman" w:hAnsi="Times New Roman" w:cs="Times New Roman"/>
          <w:bCs/>
          <w:sz w:val="28"/>
          <w:szCs w:val="28"/>
        </w:rPr>
        <w:t>етод</w:t>
      </w:r>
      <w:r>
        <w:rPr>
          <w:rFonts w:ascii="Times New Roman" w:hAnsi="Times New Roman" w:cs="Times New Roman"/>
          <w:bCs/>
          <w:sz w:val="28"/>
          <w:szCs w:val="28"/>
        </w:rPr>
        <w:t xml:space="preserve"> </w:t>
      </w:r>
      <w:proofErr w:type="spellStart"/>
      <w:r w:rsidRPr="005B25CE">
        <w:rPr>
          <w:rFonts w:ascii="Times New Roman" w:hAnsi="Times New Roman" w:cs="Times New Roman"/>
          <w:sz w:val="28"/>
          <w:szCs w:val="28"/>
        </w:rPr>
        <w:t>public</w:t>
      </w:r>
      <w:proofErr w:type="spellEnd"/>
      <w:r w:rsidRPr="005B25CE">
        <w:rPr>
          <w:rFonts w:ascii="Times New Roman" w:hAnsi="Times New Roman" w:cs="Times New Roman"/>
          <w:sz w:val="28"/>
          <w:szCs w:val="28"/>
        </w:rPr>
        <w:t xml:space="preserve"> </w:t>
      </w:r>
      <w:proofErr w:type="spellStart"/>
      <w:r w:rsidRPr="005B25CE">
        <w:rPr>
          <w:rFonts w:ascii="Times New Roman" w:hAnsi="Times New Roman" w:cs="Times New Roman"/>
          <w:sz w:val="28"/>
          <w:szCs w:val="28"/>
        </w:rPr>
        <w:t>b</w:t>
      </w:r>
      <w:r>
        <w:rPr>
          <w:rFonts w:ascii="Times New Roman" w:hAnsi="Times New Roman" w:cs="Times New Roman"/>
          <w:sz w:val="28"/>
          <w:szCs w:val="28"/>
        </w:rPr>
        <w:t>oolean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isdead</w:t>
      </w:r>
      <w:proofErr w:type="spellEnd"/>
      <w:r>
        <w:rPr>
          <w:rFonts w:ascii="Times New Roman" w:hAnsi="Times New Roman" w:cs="Times New Roman"/>
          <w:sz w:val="28"/>
          <w:szCs w:val="28"/>
        </w:rPr>
        <w:t>() – виконує перевірку чи знищений супротивник;</w:t>
      </w:r>
    </w:p>
    <w:p w:rsidR="004C1899" w:rsidRPr="00CF65BF" w:rsidRDefault="00174149" w:rsidP="00944BF8">
      <w:pPr>
        <w:pStyle w:val="af4"/>
        <w:widowControl/>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bCs/>
          <w:sz w:val="28"/>
          <w:szCs w:val="28"/>
        </w:rPr>
        <w:t>м</w:t>
      </w:r>
      <w:r w:rsidR="00090ACB" w:rsidRPr="00CF65BF">
        <w:rPr>
          <w:rFonts w:ascii="Times New Roman" w:hAnsi="Times New Roman" w:cs="Times New Roman"/>
          <w:bCs/>
          <w:sz w:val="28"/>
          <w:szCs w:val="28"/>
        </w:rPr>
        <w:t xml:space="preserve">етод </w:t>
      </w:r>
      <w:proofErr w:type="spellStart"/>
      <w:r w:rsidR="004C1899"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sz w:val="28"/>
          <w:szCs w:val="28"/>
        </w:rPr>
        <w:t>hit</w:t>
      </w:r>
      <w:proofErr w:type="spellEnd"/>
      <w:r w:rsidR="004C1899" w:rsidRPr="00CF65BF">
        <w:rPr>
          <w:rFonts w:ascii="Times New Roman" w:hAnsi="Times New Roman" w:cs="Times New Roman"/>
          <w:sz w:val="28"/>
          <w:szCs w:val="28"/>
        </w:rPr>
        <w:t>() відповідальний за попадання набоями по супротивниках;</w:t>
      </w:r>
    </w:p>
    <w:p w:rsidR="004C1899" w:rsidRPr="00CF65BF" w:rsidRDefault="00174149" w:rsidP="00944BF8">
      <w:pPr>
        <w:pStyle w:val="af4"/>
        <w:widowControl/>
        <w:numPr>
          <w:ilvl w:val="0"/>
          <w:numId w:val="28"/>
        </w:numPr>
        <w:suppressAutoHyphens w:val="0"/>
        <w:autoSpaceDE w:val="0"/>
        <w:autoSpaceDN w:val="0"/>
        <w:adjustRightInd w:val="0"/>
        <w:spacing w:line="360" w:lineRule="auto"/>
        <w:ind w:left="0" w:firstLine="709"/>
        <w:contextualSpacing/>
        <w:rPr>
          <w:rFonts w:ascii="Times New Roman" w:hAnsi="Times New Roman" w:cs="Times New Roman"/>
          <w:sz w:val="28"/>
          <w:szCs w:val="28"/>
        </w:rPr>
      </w:pPr>
      <w:r>
        <w:rPr>
          <w:rFonts w:ascii="Times New Roman" w:hAnsi="Times New Roman" w:cs="Times New Roman"/>
          <w:bCs/>
          <w:sz w:val="28"/>
          <w:szCs w:val="28"/>
        </w:rPr>
        <w:t>м</w:t>
      </w:r>
      <w:r w:rsidR="004C1899" w:rsidRPr="00CF65BF">
        <w:rPr>
          <w:rFonts w:ascii="Times New Roman" w:hAnsi="Times New Roman" w:cs="Times New Roman"/>
          <w:bCs/>
          <w:sz w:val="28"/>
          <w:szCs w:val="28"/>
        </w:rPr>
        <w:t xml:space="preserve">етод </w:t>
      </w:r>
      <w:proofErr w:type="spellStart"/>
      <w:r w:rsidR="004C1899"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sz w:val="28"/>
          <w:szCs w:val="28"/>
        </w:rPr>
        <w:t>explode</w:t>
      </w:r>
      <w:proofErr w:type="spellEnd"/>
      <w:r w:rsidR="004C1899" w:rsidRPr="00CF65BF">
        <w:rPr>
          <w:rFonts w:ascii="Times New Roman" w:hAnsi="Times New Roman" w:cs="Times New Roman"/>
          <w:sz w:val="28"/>
          <w:szCs w:val="28"/>
        </w:rPr>
        <w:t xml:space="preserve">() </w:t>
      </w:r>
      <w:proofErr w:type="spellStart"/>
      <w:r w:rsidR="004C1899" w:rsidRPr="00CF65BF">
        <w:rPr>
          <w:rFonts w:ascii="Times New Roman" w:hAnsi="Times New Roman" w:cs="Times New Roman"/>
          <w:sz w:val="28"/>
          <w:szCs w:val="28"/>
        </w:rPr>
        <w:t>відподальний</w:t>
      </w:r>
      <w:proofErr w:type="spellEnd"/>
      <w:r w:rsidR="004C1899" w:rsidRPr="00CF65BF">
        <w:rPr>
          <w:rFonts w:ascii="Times New Roman" w:hAnsi="Times New Roman" w:cs="Times New Roman"/>
          <w:sz w:val="28"/>
          <w:szCs w:val="28"/>
        </w:rPr>
        <w:t xml:space="preserve"> за знищення супротивника вищого рангу та формування  супротивників нижчого ранку на його місці;</w:t>
      </w:r>
    </w:p>
    <w:p w:rsidR="004C1899" w:rsidRPr="00CF65BF" w:rsidRDefault="00174149" w:rsidP="00944BF8">
      <w:pPr>
        <w:pStyle w:val="af4"/>
        <w:widowControl/>
        <w:numPr>
          <w:ilvl w:val="0"/>
          <w:numId w:val="28"/>
        </w:numPr>
        <w:suppressAutoHyphens w:val="0"/>
        <w:autoSpaceDE w:val="0"/>
        <w:autoSpaceDN w:val="0"/>
        <w:adjustRightInd w:val="0"/>
        <w:spacing w:line="360" w:lineRule="auto"/>
        <w:ind w:left="0" w:firstLine="709"/>
        <w:contextualSpacing/>
        <w:jc w:val="both"/>
        <w:rPr>
          <w:rFonts w:ascii="Times New Roman" w:hAnsi="Times New Roman" w:cs="Times New Roman"/>
          <w:sz w:val="28"/>
          <w:szCs w:val="28"/>
        </w:rPr>
      </w:pPr>
      <w:r>
        <w:rPr>
          <w:rFonts w:ascii="Times New Roman" w:hAnsi="Times New Roman" w:cs="Times New Roman"/>
          <w:bCs/>
          <w:sz w:val="28"/>
          <w:szCs w:val="28"/>
        </w:rPr>
        <w:t>м</w:t>
      </w:r>
      <w:r w:rsidR="004C1899" w:rsidRPr="00CF65BF">
        <w:rPr>
          <w:rFonts w:ascii="Times New Roman" w:hAnsi="Times New Roman" w:cs="Times New Roman"/>
          <w:bCs/>
          <w:sz w:val="28"/>
          <w:szCs w:val="28"/>
        </w:rPr>
        <w:t>е</w:t>
      </w:r>
      <w:r w:rsidR="00090ACB" w:rsidRPr="00CF65BF">
        <w:rPr>
          <w:rFonts w:ascii="Times New Roman" w:hAnsi="Times New Roman" w:cs="Times New Roman"/>
          <w:bCs/>
          <w:sz w:val="28"/>
          <w:szCs w:val="28"/>
        </w:rPr>
        <w:t>т</w:t>
      </w:r>
      <w:r w:rsidR="004C1899" w:rsidRPr="00CF65BF">
        <w:rPr>
          <w:rFonts w:ascii="Times New Roman" w:hAnsi="Times New Roman" w:cs="Times New Roman"/>
          <w:bCs/>
          <w:sz w:val="28"/>
          <w:szCs w:val="28"/>
        </w:rPr>
        <w:t>од</w:t>
      </w:r>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sz w:val="28"/>
          <w:szCs w:val="28"/>
        </w:rPr>
        <w:t>update</w:t>
      </w:r>
      <w:proofErr w:type="spellEnd"/>
      <w:r w:rsidR="00090ACB" w:rsidRPr="00CF65BF">
        <w:rPr>
          <w:rFonts w:ascii="Times New Roman" w:hAnsi="Times New Roman" w:cs="Times New Roman"/>
          <w:sz w:val="28"/>
          <w:szCs w:val="28"/>
        </w:rPr>
        <w:t xml:space="preserve"> </w:t>
      </w:r>
      <w:r w:rsidR="004C1899" w:rsidRPr="00CF65BF">
        <w:rPr>
          <w:rFonts w:ascii="Times New Roman" w:hAnsi="Times New Roman" w:cs="Times New Roman"/>
          <w:sz w:val="28"/>
          <w:szCs w:val="28"/>
        </w:rPr>
        <w:t>() відповідальній за переміщення супротивників на ігровому полі;</w:t>
      </w:r>
    </w:p>
    <w:p w:rsidR="004C1899" w:rsidRPr="00997607" w:rsidRDefault="004C1899" w:rsidP="007E59D8">
      <w:pPr>
        <w:pStyle w:val="af4"/>
        <w:widowControl/>
        <w:numPr>
          <w:ilvl w:val="0"/>
          <w:numId w:val="28"/>
        </w:numPr>
        <w:suppressAutoHyphens w:val="0"/>
        <w:autoSpaceDE w:val="0"/>
        <w:autoSpaceDN w:val="0"/>
        <w:adjustRightInd w:val="0"/>
        <w:spacing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draw</w:t>
      </w:r>
      <w:proofErr w:type="spellEnd"/>
      <w:r w:rsidRPr="00CF65BF">
        <w:rPr>
          <w:rFonts w:ascii="Times New Roman" w:hAnsi="Times New Roman" w:cs="Times New Roman"/>
          <w:sz w:val="28"/>
          <w:szCs w:val="28"/>
        </w:rPr>
        <w:t>(Graphics2Dg) зображення супротивників на ігровому полі;</w:t>
      </w:r>
    </w:p>
    <w:p w:rsidR="00997607" w:rsidRDefault="00997607" w:rsidP="007E59D8">
      <w:pPr>
        <w:pStyle w:val="af4"/>
        <w:widowControl/>
        <w:suppressAutoHyphens w:val="0"/>
        <w:autoSpaceDE w:val="0"/>
        <w:autoSpaceDN w:val="0"/>
        <w:adjustRightInd w:val="0"/>
        <w:ind w:left="709"/>
        <w:contextualSpacing/>
        <w:jc w:val="center"/>
        <w:rPr>
          <w:rFonts w:ascii="Times New Roman" w:hAnsi="Times New Roman" w:cs="Times New Roman"/>
          <w:sz w:val="28"/>
          <w:szCs w:val="28"/>
        </w:rPr>
      </w:pPr>
      <w:r>
        <w:rPr>
          <w:noProof/>
          <w:lang w:val="ru-RU" w:eastAsia="ru-RU"/>
        </w:rPr>
        <w:lastRenderedPageBreak/>
        <w:drawing>
          <wp:inline distT="0" distB="0" distL="0" distR="0" wp14:anchorId="7CA1BDF9" wp14:editId="3B241685">
            <wp:extent cx="2286000" cy="88849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7488" cy="8890708"/>
                    </a:xfrm>
                    <a:prstGeom prst="rect">
                      <a:avLst/>
                    </a:prstGeom>
                  </pic:spPr>
                </pic:pic>
              </a:graphicData>
            </a:graphic>
          </wp:inline>
        </w:drawing>
      </w:r>
    </w:p>
    <w:p w:rsidR="00500FD0" w:rsidRPr="00500FD0" w:rsidRDefault="00500FD0" w:rsidP="00997607">
      <w:pPr>
        <w:pStyle w:val="af4"/>
        <w:widowControl/>
        <w:suppressAutoHyphens w:val="0"/>
        <w:autoSpaceDE w:val="0"/>
        <w:autoSpaceDN w:val="0"/>
        <w:adjustRightInd w:val="0"/>
        <w:ind w:left="709"/>
        <w:contextualSpacing/>
        <w:rPr>
          <w:rFonts w:ascii="Times New Roman" w:hAnsi="Times New Roman" w:cs="Times New Roman"/>
          <w:sz w:val="28"/>
          <w:szCs w:val="28"/>
        </w:rPr>
      </w:pPr>
      <w:r>
        <w:rPr>
          <w:rFonts w:ascii="Times New Roman" w:hAnsi="Times New Roman" w:cs="Times New Roman"/>
          <w:sz w:val="28"/>
          <w:szCs w:val="28"/>
        </w:rPr>
        <w:t xml:space="preserve">Рис. 3.6 Структура </w:t>
      </w:r>
      <w:r w:rsidRPr="00500FD0">
        <w:rPr>
          <w:rFonts w:ascii="Times New Roman" w:hAnsi="Times New Roman" w:cs="Times New Roman"/>
          <w:sz w:val="28"/>
          <w:szCs w:val="28"/>
        </w:rPr>
        <w:t xml:space="preserve">класу </w:t>
      </w:r>
      <w:proofErr w:type="spellStart"/>
      <w:r w:rsidRPr="00500FD0">
        <w:rPr>
          <w:rFonts w:ascii="Times New Roman" w:hAnsi="Times New Roman" w:cs="Times New Roman"/>
          <w:sz w:val="28"/>
          <w:szCs w:val="28"/>
        </w:rPr>
        <w:t>Enemy</w:t>
      </w:r>
      <w:proofErr w:type="spellEnd"/>
    </w:p>
    <w:p w:rsidR="004C1899" w:rsidRPr="00CF65BF" w:rsidRDefault="004C1899" w:rsidP="00090ACB">
      <w:pPr>
        <w:autoSpaceDE w:val="0"/>
        <w:autoSpaceDN w:val="0"/>
        <w:adjustRightInd w:val="0"/>
        <w:spacing w:line="240" w:lineRule="auto"/>
      </w:pPr>
    </w:p>
    <w:p w:rsidR="00944BF8" w:rsidRDefault="004C1899" w:rsidP="00090ACB">
      <w:r w:rsidRPr="00CF65BF">
        <w:t xml:space="preserve">Клас </w:t>
      </w:r>
      <w:proofErr w:type="spellStart"/>
      <w:r w:rsidRPr="00CF65BF">
        <w:t>Text</w:t>
      </w:r>
      <w:proofErr w:type="spellEnd"/>
      <w:r w:rsidRPr="00CF65BF">
        <w:t xml:space="preserve"> являє собою конструктор, який відповідає за формування  тексту на ігровому полі</w:t>
      </w:r>
      <w:r w:rsidR="00944BF8">
        <w:t>, та має наступні методи:</w:t>
      </w:r>
    </w:p>
    <w:p w:rsidR="00B84D28" w:rsidRDefault="00944BF8" w:rsidP="00090ACB">
      <w:r>
        <w:t>-</w:t>
      </w:r>
      <w:r w:rsidR="00B84D28" w:rsidRPr="00B84D28">
        <w:rPr>
          <w:bCs/>
        </w:rPr>
        <w:t xml:space="preserve"> </w:t>
      </w:r>
      <w:r w:rsidR="00B84D28" w:rsidRPr="00CF65BF">
        <w:rPr>
          <w:bCs/>
        </w:rPr>
        <w:t>метод</w:t>
      </w:r>
      <w:r w:rsidRPr="00944BF8">
        <w:t xml:space="preserve"> </w:t>
      </w:r>
      <w:proofErr w:type="spellStart"/>
      <w:r w:rsidRPr="00944BF8">
        <w:t>public</w:t>
      </w:r>
      <w:proofErr w:type="spellEnd"/>
      <w:r w:rsidRPr="00944BF8">
        <w:t xml:space="preserve"> </w:t>
      </w:r>
      <w:proofErr w:type="spellStart"/>
      <w:r w:rsidRPr="00944BF8">
        <w:t>Text</w:t>
      </w:r>
      <w:proofErr w:type="spellEnd"/>
      <w:r w:rsidRPr="00944BF8">
        <w:t>(</w:t>
      </w:r>
      <w:proofErr w:type="spellStart"/>
      <w:r w:rsidRPr="00944BF8">
        <w:t>double</w:t>
      </w:r>
      <w:proofErr w:type="spellEnd"/>
      <w:r w:rsidRPr="00944BF8">
        <w:t xml:space="preserve"> x, </w:t>
      </w:r>
      <w:proofErr w:type="spellStart"/>
      <w:r w:rsidRPr="00944BF8">
        <w:t>double</w:t>
      </w:r>
      <w:proofErr w:type="spellEnd"/>
      <w:r w:rsidRPr="00944BF8">
        <w:t xml:space="preserve"> y, </w:t>
      </w:r>
      <w:proofErr w:type="spellStart"/>
      <w:r w:rsidRPr="00944BF8">
        <w:t>long</w:t>
      </w:r>
      <w:proofErr w:type="spellEnd"/>
      <w:r w:rsidRPr="00944BF8">
        <w:t xml:space="preserve"> </w:t>
      </w:r>
      <w:proofErr w:type="spellStart"/>
      <w:r w:rsidRPr="00944BF8">
        <w:t>time</w:t>
      </w:r>
      <w:proofErr w:type="spellEnd"/>
      <w:r w:rsidRPr="00944BF8">
        <w:t xml:space="preserve">, </w:t>
      </w:r>
      <w:proofErr w:type="spellStart"/>
      <w:r w:rsidRPr="00944BF8">
        <w:t>String</w:t>
      </w:r>
      <w:proofErr w:type="spellEnd"/>
      <w:r w:rsidRPr="00944BF8">
        <w:t xml:space="preserve"> s)</w:t>
      </w:r>
      <w:r w:rsidR="00B84D28">
        <w:t xml:space="preserve"> є конструктором тексту;</w:t>
      </w:r>
    </w:p>
    <w:p w:rsidR="004C1899" w:rsidRDefault="00B84D28" w:rsidP="00090ACB">
      <w:r>
        <w:t>-</w:t>
      </w:r>
      <w:r w:rsidRPr="00B84D28">
        <w:rPr>
          <w:bCs/>
        </w:rPr>
        <w:t xml:space="preserve"> </w:t>
      </w:r>
      <w:r w:rsidRPr="00CF65BF">
        <w:rPr>
          <w:bCs/>
        </w:rPr>
        <w:t>метод</w:t>
      </w:r>
      <w:r>
        <w:t xml:space="preserve"> </w:t>
      </w:r>
      <w:proofErr w:type="spellStart"/>
      <w:r w:rsidRPr="00B84D28">
        <w:t>public</w:t>
      </w:r>
      <w:proofErr w:type="spellEnd"/>
      <w:r w:rsidRPr="00B84D28">
        <w:t xml:space="preserve"> </w:t>
      </w:r>
      <w:proofErr w:type="spellStart"/>
      <w:r w:rsidRPr="00B84D28">
        <w:t>boolean</w:t>
      </w:r>
      <w:proofErr w:type="spellEnd"/>
      <w:r w:rsidRPr="00B84D28">
        <w:t xml:space="preserve"> </w:t>
      </w:r>
      <w:proofErr w:type="spellStart"/>
      <w:r w:rsidRPr="00B84D28">
        <w:t>update</w:t>
      </w:r>
      <w:proofErr w:type="spellEnd"/>
      <w:r w:rsidRPr="00B84D28">
        <w:t>()</w:t>
      </w:r>
      <w:r w:rsidR="00944BF8">
        <w:t xml:space="preserve"> </w:t>
      </w:r>
      <w:r>
        <w:t xml:space="preserve"> відповідальній за час відображення тексту;</w:t>
      </w:r>
    </w:p>
    <w:p w:rsidR="00B84D28" w:rsidRPr="00B84D28" w:rsidRDefault="00B84D28" w:rsidP="00090ACB">
      <w:r>
        <w:t>-</w:t>
      </w:r>
      <w:r w:rsidRPr="00B84D28">
        <w:rPr>
          <w:bCs/>
        </w:rPr>
        <w:t xml:space="preserve"> </w:t>
      </w:r>
      <w:r w:rsidRPr="00CF65BF">
        <w:rPr>
          <w:bCs/>
        </w:rPr>
        <w:t>метод</w:t>
      </w:r>
      <w:r>
        <w:t xml:space="preserve"> </w:t>
      </w:r>
      <w:proofErr w:type="spellStart"/>
      <w:r w:rsidRPr="00B84D28">
        <w:t>public</w:t>
      </w:r>
      <w:proofErr w:type="spellEnd"/>
      <w:r w:rsidRPr="00B84D28">
        <w:t xml:space="preserve"> </w:t>
      </w:r>
      <w:proofErr w:type="spellStart"/>
      <w:r w:rsidRPr="00B84D28">
        <w:t>void</w:t>
      </w:r>
      <w:proofErr w:type="spellEnd"/>
      <w:r w:rsidRPr="00B84D28">
        <w:t xml:space="preserve"> </w:t>
      </w:r>
      <w:proofErr w:type="spellStart"/>
      <w:r w:rsidRPr="00B84D28">
        <w:t>draw</w:t>
      </w:r>
      <w:proofErr w:type="spellEnd"/>
      <w:r w:rsidRPr="00B84D28">
        <w:t>(Graphics2D g)</w:t>
      </w:r>
      <w:r>
        <w:t xml:space="preserve"> відповідальний за зображення тексту на ігровому полі.</w:t>
      </w:r>
    </w:p>
    <w:p w:rsidR="00944BF8" w:rsidRPr="00B84D28" w:rsidRDefault="00944BF8" w:rsidP="00090ACB"/>
    <w:p w:rsidR="001575F6" w:rsidRDefault="001575F6" w:rsidP="007E59D8">
      <w:pPr>
        <w:jc w:val="center"/>
        <w:rPr>
          <w:lang w:val="ru-RU"/>
        </w:rPr>
      </w:pPr>
      <w:r>
        <w:rPr>
          <w:noProof/>
          <w:lang w:val="ru-RU" w:eastAsia="ru-RU"/>
        </w:rPr>
        <w:drawing>
          <wp:inline distT="0" distB="0" distL="0" distR="0" wp14:anchorId="1F10941D" wp14:editId="45A86D71">
            <wp:extent cx="3200400" cy="368859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6683" t="30622" r="25960" b="42708"/>
                    <a:stretch/>
                  </pic:blipFill>
                  <pic:spPr bwMode="auto">
                    <a:xfrm>
                      <a:off x="0" y="0"/>
                      <a:ext cx="3200469" cy="3688676"/>
                    </a:xfrm>
                    <a:prstGeom prst="rect">
                      <a:avLst/>
                    </a:prstGeom>
                    <a:ln>
                      <a:noFill/>
                    </a:ln>
                    <a:extLst>
                      <a:ext uri="{53640926-AAD7-44D8-BBD7-CCE9431645EC}">
                        <a14:shadowObscured xmlns:a14="http://schemas.microsoft.com/office/drawing/2010/main"/>
                      </a:ext>
                    </a:extLst>
                  </pic:spPr>
                </pic:pic>
              </a:graphicData>
            </a:graphic>
          </wp:inline>
        </w:drawing>
      </w:r>
    </w:p>
    <w:p w:rsidR="00500FD0" w:rsidRPr="001575F6" w:rsidRDefault="00500FD0" w:rsidP="00090ACB">
      <w:pPr>
        <w:rPr>
          <w:lang w:val="ru-RU"/>
        </w:rPr>
      </w:pPr>
      <w:r>
        <w:rPr>
          <w:lang w:val="ru-RU"/>
        </w:rPr>
        <w:t xml:space="preserve">Рис 3.7 Структура </w:t>
      </w:r>
      <w:proofErr w:type="spellStart"/>
      <w:r>
        <w:rPr>
          <w:lang w:val="ru-RU"/>
        </w:rPr>
        <w:t>класу</w:t>
      </w:r>
      <w:proofErr w:type="spellEnd"/>
      <w:r>
        <w:rPr>
          <w:lang w:val="ru-RU"/>
        </w:rPr>
        <w:t xml:space="preserve"> </w:t>
      </w:r>
      <w:proofErr w:type="spellStart"/>
      <w:r w:rsidRPr="00CF65BF">
        <w:t>Text</w:t>
      </w:r>
      <w:proofErr w:type="spellEnd"/>
    </w:p>
    <w:p w:rsidR="004C1899" w:rsidRDefault="004C1899" w:rsidP="00B84D28">
      <w:r w:rsidRPr="00CF65BF">
        <w:t xml:space="preserve">Клас </w:t>
      </w:r>
      <w:proofErr w:type="spellStart"/>
      <w:r w:rsidRPr="00CF65BF">
        <w:t>Player</w:t>
      </w:r>
      <w:proofErr w:type="spellEnd"/>
      <w:r w:rsidRPr="00CF65BF">
        <w:t xml:space="preserve">, клас гравця, який містить інформацію щодо гравця, та має такі </w:t>
      </w:r>
      <w:r w:rsidR="00090ACB" w:rsidRPr="00CF65BF">
        <w:t>метод</w:t>
      </w:r>
      <w:r w:rsidRPr="00CF65BF">
        <w:t>и :</w:t>
      </w:r>
    </w:p>
    <w:p w:rsidR="00B84D28" w:rsidRDefault="00B84D28" w:rsidP="000604B5">
      <w:pPr>
        <w:numPr>
          <w:ilvl w:val="0"/>
          <w:numId w:val="5"/>
        </w:numPr>
        <w:ind w:left="0" w:firstLine="709"/>
      </w:pPr>
      <w:proofErr w:type="spellStart"/>
      <w:r w:rsidRPr="00B84D28">
        <w:t>public</w:t>
      </w:r>
      <w:proofErr w:type="spellEnd"/>
      <w:r w:rsidRPr="00B84D28">
        <w:t xml:space="preserve"> </w:t>
      </w:r>
      <w:proofErr w:type="spellStart"/>
      <w:r w:rsidRPr="00B84D28">
        <w:t>Player</w:t>
      </w:r>
      <w:proofErr w:type="spellEnd"/>
      <w:r w:rsidRPr="00B84D28">
        <w:t>()</w:t>
      </w:r>
    </w:p>
    <w:p w:rsidR="00B84D28" w:rsidRDefault="00B84D28" w:rsidP="000604B5">
      <w:pPr>
        <w:numPr>
          <w:ilvl w:val="0"/>
          <w:numId w:val="5"/>
        </w:numPr>
        <w:ind w:left="0" w:firstLine="709"/>
      </w:pPr>
      <w:r>
        <w:t xml:space="preserve">метод </w:t>
      </w:r>
      <w:proofErr w:type="spellStart"/>
      <w:r>
        <w:t>public</w:t>
      </w:r>
      <w:proofErr w:type="spellEnd"/>
      <w:r>
        <w:t xml:space="preserve"> </w:t>
      </w:r>
      <w:proofErr w:type="spellStart"/>
      <w:r>
        <w:t>int</w:t>
      </w:r>
      <w:proofErr w:type="spellEnd"/>
      <w:r>
        <w:t xml:space="preserve"> </w:t>
      </w:r>
      <w:proofErr w:type="spellStart"/>
      <w:r>
        <w:t>getx</w:t>
      </w:r>
      <w:proofErr w:type="spellEnd"/>
      <w:r>
        <w:t>()  отримує координат гравця по осі Х;</w:t>
      </w:r>
    </w:p>
    <w:p w:rsidR="00B84D28" w:rsidRDefault="00B84D28" w:rsidP="000604B5">
      <w:pPr>
        <w:numPr>
          <w:ilvl w:val="0"/>
          <w:numId w:val="5"/>
        </w:numPr>
        <w:ind w:left="0" w:firstLine="709"/>
      </w:pPr>
      <w:r>
        <w:t xml:space="preserve">метод </w:t>
      </w:r>
      <w:proofErr w:type="spellStart"/>
      <w:r>
        <w:t>public</w:t>
      </w:r>
      <w:proofErr w:type="spellEnd"/>
      <w:r>
        <w:t xml:space="preserve"> </w:t>
      </w:r>
      <w:proofErr w:type="spellStart"/>
      <w:r>
        <w:t>int</w:t>
      </w:r>
      <w:proofErr w:type="spellEnd"/>
      <w:r>
        <w:t xml:space="preserve"> </w:t>
      </w:r>
      <w:proofErr w:type="spellStart"/>
      <w:r>
        <w:t>gety</w:t>
      </w:r>
      <w:proofErr w:type="spellEnd"/>
      <w:r>
        <w:t>() отримує координати гравця по осі У;</w:t>
      </w:r>
    </w:p>
    <w:p w:rsidR="00B84D28" w:rsidRDefault="00B84D28" w:rsidP="000604B5">
      <w:pPr>
        <w:numPr>
          <w:ilvl w:val="0"/>
          <w:numId w:val="5"/>
        </w:numPr>
        <w:ind w:left="0" w:firstLine="709"/>
      </w:pPr>
      <w:r>
        <w:t xml:space="preserve">метод </w:t>
      </w:r>
      <w:proofErr w:type="spellStart"/>
      <w:r>
        <w:t>public</w:t>
      </w:r>
      <w:proofErr w:type="spellEnd"/>
      <w:r>
        <w:t xml:space="preserve"> </w:t>
      </w:r>
      <w:proofErr w:type="spellStart"/>
      <w:r>
        <w:t>int</w:t>
      </w:r>
      <w:proofErr w:type="spellEnd"/>
      <w:r>
        <w:t xml:space="preserve"> </w:t>
      </w:r>
      <w:proofErr w:type="spellStart"/>
      <w:r>
        <w:t>getr</w:t>
      </w:r>
      <w:proofErr w:type="spellEnd"/>
      <w:r>
        <w:t>() – отримує розмір гравця;</w:t>
      </w:r>
    </w:p>
    <w:p w:rsidR="000604B5" w:rsidRDefault="000604B5" w:rsidP="000604B5">
      <w:pPr>
        <w:numPr>
          <w:ilvl w:val="0"/>
          <w:numId w:val="5"/>
        </w:numPr>
        <w:ind w:left="0" w:firstLine="709"/>
      </w:pPr>
      <w:r w:rsidRPr="00CF65BF">
        <w:rPr>
          <w:bCs/>
        </w:rPr>
        <w:t xml:space="preserve">метод </w:t>
      </w:r>
      <w:proofErr w:type="spellStart"/>
      <w:r>
        <w:t>public</w:t>
      </w:r>
      <w:proofErr w:type="spellEnd"/>
      <w:r>
        <w:t xml:space="preserve"> </w:t>
      </w:r>
      <w:proofErr w:type="spellStart"/>
      <w:r>
        <w:t>int</w:t>
      </w:r>
      <w:proofErr w:type="spellEnd"/>
      <w:r>
        <w:t xml:space="preserve"> </w:t>
      </w:r>
      <w:proofErr w:type="spellStart"/>
      <w:r>
        <w:t>getScore</w:t>
      </w:r>
      <w:proofErr w:type="spellEnd"/>
      <w:r>
        <w:t>()  отримує значення (кількість) очок;</w:t>
      </w:r>
    </w:p>
    <w:p w:rsidR="000604B5" w:rsidRPr="00CF65BF" w:rsidRDefault="000604B5" w:rsidP="000604B5">
      <w:pPr>
        <w:numPr>
          <w:ilvl w:val="0"/>
          <w:numId w:val="5"/>
        </w:numPr>
        <w:ind w:left="0" w:firstLine="709"/>
      </w:pPr>
      <w:r>
        <w:rPr>
          <w:bCs/>
        </w:rPr>
        <w:lastRenderedPageBreak/>
        <w:t xml:space="preserve">метод </w:t>
      </w:r>
      <w:proofErr w:type="spellStart"/>
      <w:r>
        <w:t>public</w:t>
      </w:r>
      <w:proofErr w:type="spellEnd"/>
      <w:r>
        <w:t xml:space="preserve"> </w:t>
      </w:r>
      <w:proofErr w:type="spellStart"/>
      <w:r>
        <w:t>int</w:t>
      </w:r>
      <w:proofErr w:type="spellEnd"/>
      <w:r>
        <w:t xml:space="preserve"> </w:t>
      </w:r>
      <w:proofErr w:type="spellStart"/>
      <w:r>
        <w:t>getLives</w:t>
      </w:r>
      <w:proofErr w:type="spellEnd"/>
      <w:r>
        <w:t xml:space="preserve">()  </w:t>
      </w:r>
      <w:proofErr w:type="spellStart"/>
      <w:r>
        <w:t>відповільаний</w:t>
      </w:r>
      <w:proofErr w:type="spellEnd"/>
      <w:r>
        <w:t xml:space="preserve"> за кількість життя;</w:t>
      </w:r>
    </w:p>
    <w:p w:rsidR="004C1899" w:rsidRDefault="004C1899" w:rsidP="000604B5">
      <w:pPr>
        <w:pStyle w:val="af4"/>
        <w:widowControl/>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addScore</w:t>
      </w:r>
      <w:proofErr w:type="spellEnd"/>
      <w:r w:rsidR="00090ACB" w:rsidRPr="00CF65BF">
        <w:rPr>
          <w:rFonts w:ascii="Times New Roman" w:hAnsi="Times New Roman" w:cs="Times New Roman"/>
          <w:sz w:val="28"/>
          <w:szCs w:val="28"/>
        </w:rPr>
        <w:t xml:space="preserve"> </w:t>
      </w:r>
      <w:r w:rsidRPr="00CF65BF">
        <w:rPr>
          <w:rFonts w:ascii="Times New Roman" w:hAnsi="Times New Roman" w:cs="Times New Roman"/>
          <w:sz w:val="28"/>
          <w:szCs w:val="28"/>
        </w:rPr>
        <w:t xml:space="preserve">() відповідальний за підрахунок ігрових </w:t>
      </w:r>
      <w:r w:rsidR="00B84D28">
        <w:rPr>
          <w:rFonts w:ascii="Times New Roman" w:hAnsi="Times New Roman" w:cs="Times New Roman"/>
          <w:sz w:val="28"/>
          <w:szCs w:val="28"/>
        </w:rPr>
        <w:t>очок</w:t>
      </w:r>
      <w:r w:rsidRPr="00CF65BF">
        <w:rPr>
          <w:rFonts w:ascii="Times New Roman" w:hAnsi="Times New Roman" w:cs="Times New Roman"/>
          <w:sz w:val="28"/>
          <w:szCs w:val="28"/>
        </w:rPr>
        <w:t>;</w:t>
      </w:r>
    </w:p>
    <w:p w:rsidR="000604B5" w:rsidRPr="000604B5" w:rsidRDefault="000604B5" w:rsidP="000604B5">
      <w:pPr>
        <w:pStyle w:val="af4"/>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 xml:space="preserve">метод </w:t>
      </w:r>
      <w:r>
        <w:rPr>
          <w:rFonts w:ascii="Times New Roman" w:hAnsi="Times New Roman" w:cs="Times New Roman"/>
          <w:bCs/>
          <w:sz w:val="28"/>
          <w:szCs w:val="28"/>
        </w:rPr>
        <w:t xml:space="preserve"> </w:t>
      </w:r>
      <w:proofErr w:type="spellStart"/>
      <w:r w:rsidRPr="000604B5">
        <w:rPr>
          <w:rFonts w:ascii="Times New Roman" w:hAnsi="Times New Roman" w:cs="Times New Roman"/>
          <w:sz w:val="28"/>
          <w:szCs w:val="28"/>
        </w:rPr>
        <w:t>public</w:t>
      </w:r>
      <w:proofErr w:type="spellEnd"/>
      <w:r w:rsidRPr="000604B5">
        <w:rPr>
          <w:rFonts w:ascii="Times New Roman" w:hAnsi="Times New Roman" w:cs="Times New Roman"/>
          <w:sz w:val="28"/>
          <w:szCs w:val="28"/>
        </w:rPr>
        <w:t xml:space="preserve"> </w:t>
      </w:r>
      <w:proofErr w:type="spellStart"/>
      <w:r w:rsidRPr="000604B5">
        <w:rPr>
          <w:rFonts w:ascii="Times New Roman" w:hAnsi="Times New Roman" w:cs="Times New Roman"/>
          <w:sz w:val="28"/>
          <w:szCs w:val="28"/>
        </w:rPr>
        <w:t>boolean</w:t>
      </w:r>
      <w:proofErr w:type="spellEnd"/>
      <w:r w:rsidRPr="000604B5">
        <w:rPr>
          <w:rFonts w:ascii="Times New Roman" w:hAnsi="Times New Roman" w:cs="Times New Roman"/>
          <w:sz w:val="28"/>
          <w:szCs w:val="28"/>
        </w:rPr>
        <w:t xml:space="preserve"> </w:t>
      </w:r>
      <w:proofErr w:type="spellStart"/>
      <w:r w:rsidRPr="000604B5">
        <w:rPr>
          <w:rFonts w:ascii="Times New Roman" w:hAnsi="Times New Roman" w:cs="Times New Roman"/>
          <w:sz w:val="28"/>
          <w:szCs w:val="28"/>
        </w:rPr>
        <w:t>isDead</w:t>
      </w:r>
      <w:proofErr w:type="spellEnd"/>
      <w:r w:rsidRPr="000604B5">
        <w:rPr>
          <w:rFonts w:ascii="Times New Roman" w:hAnsi="Times New Roman" w:cs="Times New Roman"/>
          <w:sz w:val="28"/>
          <w:szCs w:val="28"/>
        </w:rPr>
        <w:t xml:space="preserve">() </w:t>
      </w:r>
      <w:r>
        <w:rPr>
          <w:rFonts w:ascii="Times New Roman" w:hAnsi="Times New Roman" w:cs="Times New Roman"/>
          <w:sz w:val="28"/>
          <w:szCs w:val="28"/>
        </w:rPr>
        <w:t xml:space="preserve">перевіряє чи знищений </w:t>
      </w:r>
      <w:proofErr w:type="spellStart"/>
      <w:r>
        <w:rPr>
          <w:rFonts w:ascii="Times New Roman" w:hAnsi="Times New Roman" w:cs="Times New Roman"/>
          <w:sz w:val="28"/>
          <w:szCs w:val="28"/>
        </w:rPr>
        <w:t>гравец</w:t>
      </w:r>
      <w:proofErr w:type="spellEnd"/>
    </w:p>
    <w:p w:rsidR="000604B5" w:rsidRDefault="000604B5" w:rsidP="000604B5">
      <w:pPr>
        <w:pStyle w:val="af4"/>
        <w:widowControl/>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 xml:space="preserve">метод </w:t>
      </w:r>
      <w:r>
        <w:rPr>
          <w:rFonts w:ascii="Times New Roman" w:hAnsi="Times New Roman" w:cs="Times New Roman"/>
          <w:bCs/>
          <w:sz w:val="28"/>
          <w:szCs w:val="28"/>
        </w:rPr>
        <w:t xml:space="preserve"> </w:t>
      </w:r>
      <w:proofErr w:type="spellStart"/>
      <w:r w:rsidRPr="000604B5">
        <w:rPr>
          <w:rFonts w:ascii="Times New Roman" w:hAnsi="Times New Roman" w:cs="Times New Roman"/>
          <w:sz w:val="28"/>
          <w:szCs w:val="28"/>
        </w:rPr>
        <w:t>public</w:t>
      </w:r>
      <w:proofErr w:type="spellEnd"/>
      <w:r w:rsidRPr="000604B5">
        <w:rPr>
          <w:rFonts w:ascii="Times New Roman" w:hAnsi="Times New Roman" w:cs="Times New Roman"/>
          <w:sz w:val="28"/>
          <w:szCs w:val="28"/>
        </w:rPr>
        <w:t xml:space="preserve"> </w:t>
      </w:r>
      <w:proofErr w:type="spellStart"/>
      <w:r w:rsidRPr="000604B5">
        <w:rPr>
          <w:rFonts w:ascii="Times New Roman" w:hAnsi="Times New Roman" w:cs="Times New Roman"/>
          <w:sz w:val="28"/>
          <w:szCs w:val="28"/>
        </w:rPr>
        <w:t>boolean</w:t>
      </w:r>
      <w:proofErr w:type="spellEnd"/>
      <w:r w:rsidRPr="000604B5">
        <w:rPr>
          <w:rFonts w:ascii="Times New Roman" w:hAnsi="Times New Roman" w:cs="Times New Roman"/>
          <w:sz w:val="28"/>
          <w:szCs w:val="28"/>
        </w:rPr>
        <w:t xml:space="preserve"> </w:t>
      </w:r>
      <w:proofErr w:type="spellStart"/>
      <w:r w:rsidRPr="000604B5">
        <w:rPr>
          <w:rFonts w:ascii="Times New Roman" w:hAnsi="Times New Roman" w:cs="Times New Roman"/>
          <w:sz w:val="28"/>
          <w:szCs w:val="28"/>
        </w:rPr>
        <w:t>isRecovering</w:t>
      </w:r>
      <w:proofErr w:type="spellEnd"/>
      <w:r w:rsidRPr="000604B5">
        <w:rPr>
          <w:rFonts w:ascii="Times New Roman" w:hAnsi="Times New Roman" w:cs="Times New Roman"/>
          <w:sz w:val="28"/>
          <w:szCs w:val="28"/>
        </w:rPr>
        <w:t xml:space="preserve">() </w:t>
      </w:r>
      <w:r>
        <w:rPr>
          <w:rFonts w:ascii="Times New Roman" w:hAnsi="Times New Roman" w:cs="Times New Roman"/>
          <w:sz w:val="28"/>
          <w:szCs w:val="28"/>
        </w:rPr>
        <w:t>поновлює гравця після зіткнення з супротивником</w:t>
      </w:r>
      <w:r w:rsidRPr="000604B5">
        <w:rPr>
          <w:rFonts w:ascii="Times New Roman" w:hAnsi="Times New Roman" w:cs="Times New Roman"/>
          <w:sz w:val="28"/>
          <w:szCs w:val="28"/>
        </w:rPr>
        <w:t>;</w:t>
      </w:r>
    </w:p>
    <w:p w:rsidR="00B84D28" w:rsidRPr="00B84D28" w:rsidRDefault="00B84D28" w:rsidP="000604B5">
      <w:pPr>
        <w:pStyle w:val="af4"/>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 xml:space="preserve">метод </w:t>
      </w:r>
      <w:r>
        <w:rPr>
          <w:rFonts w:ascii="Times New Roman" w:hAnsi="Times New Roman" w:cs="Times New Roman"/>
          <w:bCs/>
          <w:sz w:val="28"/>
          <w:szCs w:val="28"/>
        </w:rPr>
        <w:t xml:space="preserve"> </w:t>
      </w:r>
      <w:proofErr w:type="spellStart"/>
      <w:r w:rsidRPr="00B84D28">
        <w:rPr>
          <w:rFonts w:ascii="Times New Roman" w:hAnsi="Times New Roman" w:cs="Times New Roman"/>
          <w:sz w:val="28"/>
          <w:szCs w:val="28"/>
        </w:rPr>
        <w:t>p</w:t>
      </w:r>
      <w:r>
        <w:rPr>
          <w:rFonts w:ascii="Times New Roman" w:hAnsi="Times New Roman" w:cs="Times New Roman"/>
          <w:sz w:val="28"/>
          <w:szCs w:val="28"/>
        </w:rPr>
        <w:t>ublic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void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setLeft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boolean</w:t>
      </w:r>
      <w:proofErr w:type="spellEnd"/>
      <w:r>
        <w:rPr>
          <w:rFonts w:ascii="Times New Roman" w:hAnsi="Times New Roman" w:cs="Times New Roman"/>
          <w:sz w:val="28"/>
          <w:szCs w:val="28"/>
        </w:rPr>
        <w:t xml:space="preserve"> b) відповідальний за переміщення гравця ліворуч;</w:t>
      </w:r>
    </w:p>
    <w:p w:rsidR="00B84D28" w:rsidRPr="00B84D28" w:rsidRDefault="00B84D28" w:rsidP="000604B5">
      <w:pPr>
        <w:pStyle w:val="af4"/>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метод</w:t>
      </w:r>
      <w:r>
        <w:rPr>
          <w:rFonts w:ascii="Times New Roman" w:hAnsi="Times New Roman" w:cs="Times New Roman"/>
          <w:bCs/>
          <w:sz w:val="28"/>
          <w:szCs w:val="28"/>
        </w:rPr>
        <w:t xml:space="preserve"> </w:t>
      </w:r>
      <w:proofErr w:type="spellStart"/>
      <w:r w:rsidRPr="00B84D28">
        <w:rPr>
          <w:rFonts w:ascii="Times New Roman" w:hAnsi="Times New Roman" w:cs="Times New Roman"/>
          <w:sz w:val="28"/>
          <w:szCs w:val="28"/>
        </w:rPr>
        <w:t>public</w:t>
      </w:r>
      <w:proofErr w:type="spellEnd"/>
      <w:r w:rsidRPr="00B84D28">
        <w:rPr>
          <w:rFonts w:ascii="Times New Roman" w:hAnsi="Times New Roman" w:cs="Times New Roman"/>
          <w:sz w:val="28"/>
          <w:szCs w:val="28"/>
        </w:rPr>
        <w:t xml:space="preserve"> </w:t>
      </w:r>
      <w:proofErr w:type="spellStart"/>
      <w:r w:rsidRPr="00B84D28">
        <w:rPr>
          <w:rFonts w:ascii="Times New Roman" w:hAnsi="Times New Roman" w:cs="Times New Roman"/>
          <w:sz w:val="28"/>
          <w:szCs w:val="28"/>
        </w:rPr>
        <w:t>void</w:t>
      </w:r>
      <w:proofErr w:type="spellEnd"/>
      <w:r w:rsidRPr="00B84D28">
        <w:rPr>
          <w:rFonts w:ascii="Times New Roman" w:hAnsi="Times New Roman" w:cs="Times New Roman"/>
          <w:sz w:val="28"/>
          <w:szCs w:val="28"/>
        </w:rPr>
        <w:t xml:space="preserve"> </w:t>
      </w:r>
      <w:proofErr w:type="spellStart"/>
      <w:r w:rsidRPr="00B84D28">
        <w:rPr>
          <w:rFonts w:ascii="Times New Roman" w:hAnsi="Times New Roman" w:cs="Times New Roman"/>
          <w:sz w:val="28"/>
          <w:szCs w:val="28"/>
        </w:rPr>
        <w:t>se</w:t>
      </w:r>
      <w:r>
        <w:rPr>
          <w:rFonts w:ascii="Times New Roman" w:hAnsi="Times New Roman" w:cs="Times New Roman"/>
          <w:sz w:val="28"/>
          <w:szCs w:val="28"/>
        </w:rPr>
        <w:t>tRight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boolean</w:t>
      </w:r>
      <w:proofErr w:type="spellEnd"/>
      <w:r>
        <w:rPr>
          <w:rFonts w:ascii="Times New Roman" w:hAnsi="Times New Roman" w:cs="Times New Roman"/>
          <w:sz w:val="28"/>
          <w:szCs w:val="28"/>
        </w:rPr>
        <w:t xml:space="preserve"> b)  відповідальний за переміщення гравця праворуч;</w:t>
      </w:r>
    </w:p>
    <w:p w:rsidR="00B84D28" w:rsidRPr="00B84D28" w:rsidRDefault="00B84D28" w:rsidP="000604B5">
      <w:pPr>
        <w:pStyle w:val="af4"/>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метод</w:t>
      </w:r>
      <w:r>
        <w:rPr>
          <w:rFonts w:ascii="Times New Roman" w:hAnsi="Times New Roman" w:cs="Times New Roman"/>
          <w:bCs/>
          <w:sz w:val="28"/>
          <w:szCs w:val="28"/>
        </w:rPr>
        <w:t xml:space="preserve"> </w:t>
      </w:r>
      <w:proofErr w:type="spellStart"/>
      <w:r w:rsidRPr="00B84D28">
        <w:rPr>
          <w:rFonts w:ascii="Times New Roman" w:hAnsi="Times New Roman" w:cs="Times New Roman"/>
          <w:sz w:val="28"/>
          <w:szCs w:val="28"/>
        </w:rPr>
        <w:t>public</w:t>
      </w:r>
      <w:proofErr w:type="spellEnd"/>
      <w:r w:rsidRPr="00B84D28">
        <w:rPr>
          <w:rFonts w:ascii="Times New Roman" w:hAnsi="Times New Roman" w:cs="Times New Roman"/>
          <w:sz w:val="28"/>
          <w:szCs w:val="28"/>
        </w:rPr>
        <w:t xml:space="preserve"> </w:t>
      </w:r>
      <w:proofErr w:type="spellStart"/>
      <w:r w:rsidRPr="00B84D28">
        <w:rPr>
          <w:rFonts w:ascii="Times New Roman" w:hAnsi="Times New Roman" w:cs="Times New Roman"/>
          <w:sz w:val="28"/>
          <w:szCs w:val="28"/>
        </w:rPr>
        <w:t>v</w:t>
      </w:r>
      <w:r>
        <w:rPr>
          <w:rFonts w:ascii="Times New Roman" w:hAnsi="Times New Roman" w:cs="Times New Roman"/>
          <w:sz w:val="28"/>
          <w:szCs w:val="28"/>
        </w:rPr>
        <w:t>oid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setUp</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boolean</w:t>
      </w:r>
      <w:proofErr w:type="spellEnd"/>
      <w:r>
        <w:rPr>
          <w:rFonts w:ascii="Times New Roman" w:hAnsi="Times New Roman" w:cs="Times New Roman"/>
          <w:sz w:val="28"/>
          <w:szCs w:val="28"/>
        </w:rPr>
        <w:t xml:space="preserve"> b) відповідальний за переміщення гравця вгору;</w:t>
      </w:r>
    </w:p>
    <w:p w:rsidR="00B84D28" w:rsidRPr="00CF65BF" w:rsidRDefault="00B84D28" w:rsidP="000604B5">
      <w:pPr>
        <w:pStyle w:val="af4"/>
        <w:widowControl/>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метод</w:t>
      </w:r>
      <w:r>
        <w:rPr>
          <w:rFonts w:ascii="Times New Roman" w:hAnsi="Times New Roman" w:cs="Times New Roman"/>
          <w:bCs/>
          <w:sz w:val="28"/>
          <w:szCs w:val="28"/>
        </w:rPr>
        <w:t xml:space="preserve"> </w:t>
      </w:r>
      <w:proofErr w:type="spellStart"/>
      <w:r w:rsidRPr="00B84D28">
        <w:rPr>
          <w:rFonts w:ascii="Times New Roman" w:hAnsi="Times New Roman" w:cs="Times New Roman"/>
          <w:sz w:val="28"/>
          <w:szCs w:val="28"/>
        </w:rPr>
        <w:t>public</w:t>
      </w:r>
      <w:proofErr w:type="spellEnd"/>
      <w:r w:rsidRPr="00B84D28">
        <w:rPr>
          <w:rFonts w:ascii="Times New Roman" w:hAnsi="Times New Roman" w:cs="Times New Roman"/>
          <w:sz w:val="28"/>
          <w:szCs w:val="28"/>
        </w:rPr>
        <w:t xml:space="preserve"> </w:t>
      </w:r>
      <w:proofErr w:type="spellStart"/>
      <w:r w:rsidRPr="00B84D28">
        <w:rPr>
          <w:rFonts w:ascii="Times New Roman" w:hAnsi="Times New Roman" w:cs="Times New Roman"/>
          <w:sz w:val="28"/>
          <w:szCs w:val="28"/>
        </w:rPr>
        <w:t>void</w:t>
      </w:r>
      <w:proofErr w:type="spellEnd"/>
      <w:r w:rsidRPr="00B84D28">
        <w:rPr>
          <w:rFonts w:ascii="Times New Roman" w:hAnsi="Times New Roman" w:cs="Times New Roman"/>
          <w:sz w:val="28"/>
          <w:szCs w:val="28"/>
        </w:rPr>
        <w:t xml:space="preserve"> </w:t>
      </w:r>
      <w:proofErr w:type="spellStart"/>
      <w:r w:rsidRPr="00B84D28">
        <w:rPr>
          <w:rFonts w:ascii="Times New Roman" w:hAnsi="Times New Roman" w:cs="Times New Roman"/>
          <w:sz w:val="28"/>
          <w:szCs w:val="28"/>
        </w:rPr>
        <w:t>setDown</w:t>
      </w:r>
      <w:proofErr w:type="spellEnd"/>
      <w:r w:rsidRPr="00B84D28">
        <w:rPr>
          <w:rFonts w:ascii="Times New Roman" w:hAnsi="Times New Roman" w:cs="Times New Roman"/>
          <w:sz w:val="28"/>
          <w:szCs w:val="28"/>
        </w:rPr>
        <w:t>(</w:t>
      </w:r>
      <w:proofErr w:type="spellStart"/>
      <w:r w:rsidRPr="00B84D28">
        <w:rPr>
          <w:rFonts w:ascii="Times New Roman" w:hAnsi="Times New Roman" w:cs="Times New Roman"/>
          <w:sz w:val="28"/>
          <w:szCs w:val="28"/>
        </w:rPr>
        <w:t>boolean</w:t>
      </w:r>
      <w:proofErr w:type="spellEnd"/>
      <w:r w:rsidRPr="00B84D28">
        <w:rPr>
          <w:rFonts w:ascii="Times New Roman" w:hAnsi="Times New Roman" w:cs="Times New Roman"/>
          <w:sz w:val="28"/>
          <w:szCs w:val="28"/>
        </w:rPr>
        <w:t xml:space="preserve"> b) { </w:t>
      </w:r>
      <w:proofErr w:type="spellStart"/>
      <w:r w:rsidRPr="00B84D28">
        <w:rPr>
          <w:rFonts w:ascii="Times New Roman" w:hAnsi="Times New Roman" w:cs="Times New Roman"/>
          <w:sz w:val="28"/>
          <w:szCs w:val="28"/>
        </w:rPr>
        <w:t>down</w:t>
      </w:r>
      <w:proofErr w:type="spellEnd"/>
      <w:r w:rsidRPr="00B84D28">
        <w:rPr>
          <w:rFonts w:ascii="Times New Roman" w:hAnsi="Times New Roman" w:cs="Times New Roman"/>
          <w:sz w:val="28"/>
          <w:szCs w:val="28"/>
        </w:rPr>
        <w:t xml:space="preserve"> = b; }</w:t>
      </w:r>
      <w:r>
        <w:rPr>
          <w:rFonts w:ascii="Times New Roman" w:hAnsi="Times New Roman" w:cs="Times New Roman"/>
          <w:sz w:val="28"/>
          <w:szCs w:val="28"/>
        </w:rPr>
        <w:t xml:space="preserve"> відповідальних за переміщення гравця униз</w:t>
      </w:r>
    </w:p>
    <w:p w:rsidR="004C1899" w:rsidRPr="00CF65BF" w:rsidRDefault="004C1899" w:rsidP="000604B5">
      <w:pPr>
        <w:pStyle w:val="af4"/>
        <w:widowControl/>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gainLife</w:t>
      </w:r>
      <w:proofErr w:type="spellEnd"/>
      <w:r w:rsidRPr="00CF65BF">
        <w:rPr>
          <w:rFonts w:ascii="Times New Roman" w:hAnsi="Times New Roman" w:cs="Times New Roman"/>
          <w:sz w:val="28"/>
          <w:szCs w:val="28"/>
        </w:rPr>
        <w:t>() відповідальний за отримання життя з піднятих бонусів;</w:t>
      </w:r>
    </w:p>
    <w:p w:rsidR="004C1899" w:rsidRPr="00CF65BF" w:rsidRDefault="004C1899" w:rsidP="000604B5">
      <w:pPr>
        <w:pStyle w:val="af4"/>
        <w:widowControl/>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publicvoid</w:t>
      </w:r>
      <w:r w:rsidRPr="00CF65BF">
        <w:rPr>
          <w:rFonts w:ascii="Times New Roman" w:hAnsi="Times New Roman" w:cs="Times New Roman"/>
          <w:sz w:val="28"/>
          <w:szCs w:val="28"/>
        </w:rPr>
        <w:t>loseLife</w:t>
      </w:r>
      <w:proofErr w:type="spellEnd"/>
      <w:r w:rsidRPr="00CF65BF">
        <w:rPr>
          <w:rFonts w:ascii="Times New Roman" w:hAnsi="Times New Roman" w:cs="Times New Roman"/>
          <w:sz w:val="28"/>
          <w:szCs w:val="28"/>
        </w:rPr>
        <w:t>() відповідальний за зменшення життів гравця;</w:t>
      </w:r>
    </w:p>
    <w:p w:rsidR="004C1899" w:rsidRPr="00CF65BF" w:rsidRDefault="00500FD0" w:rsidP="000604B5">
      <w:pPr>
        <w:pStyle w:val="af4"/>
        <w:widowControl/>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Pr>
          <w:rFonts w:ascii="Times New Roman" w:hAnsi="Times New Roman" w:cs="Times New Roman"/>
          <w:bCs/>
          <w:sz w:val="28"/>
          <w:szCs w:val="28"/>
        </w:rPr>
        <w:t xml:space="preserve">метод </w:t>
      </w:r>
      <w:proofErr w:type="spellStart"/>
      <w:r w:rsidR="004C1899"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sz w:val="28"/>
          <w:szCs w:val="28"/>
        </w:rPr>
        <w:t>increasePower</w:t>
      </w:r>
      <w:proofErr w:type="spellEnd"/>
      <w:r w:rsidR="00090ACB" w:rsidRPr="00CF65BF">
        <w:rPr>
          <w:rFonts w:ascii="Times New Roman" w:hAnsi="Times New Roman" w:cs="Times New Roman"/>
          <w:sz w:val="28"/>
          <w:szCs w:val="28"/>
        </w:rPr>
        <w:t xml:space="preserve"> </w:t>
      </w:r>
      <w:r w:rsidR="004C1899" w:rsidRPr="00CF65BF">
        <w:rPr>
          <w:rFonts w:ascii="Times New Roman" w:hAnsi="Times New Roman" w:cs="Times New Roman"/>
          <w:sz w:val="28"/>
          <w:szCs w:val="28"/>
        </w:rPr>
        <w:t>(</w:t>
      </w:r>
      <w:proofErr w:type="spellStart"/>
      <w:r w:rsidR="004C1899" w:rsidRPr="00CF65BF">
        <w:rPr>
          <w:rFonts w:ascii="Times New Roman" w:hAnsi="Times New Roman" w:cs="Times New Roman"/>
          <w:bCs/>
          <w:sz w:val="28"/>
          <w:szCs w:val="28"/>
        </w:rPr>
        <w:t>int</w:t>
      </w:r>
      <w:r w:rsidR="004C1899" w:rsidRPr="00CF65BF">
        <w:rPr>
          <w:rFonts w:ascii="Times New Roman" w:hAnsi="Times New Roman" w:cs="Times New Roman"/>
          <w:sz w:val="28"/>
          <w:szCs w:val="28"/>
        </w:rPr>
        <w:t>i</w:t>
      </w:r>
      <w:proofErr w:type="spellEnd"/>
      <w:r w:rsidR="004C1899" w:rsidRPr="00CF65BF">
        <w:rPr>
          <w:rFonts w:ascii="Times New Roman" w:hAnsi="Times New Roman" w:cs="Times New Roman"/>
          <w:sz w:val="28"/>
          <w:szCs w:val="28"/>
        </w:rPr>
        <w:t>) відповідальний за збільшення потужності гравця;</w:t>
      </w:r>
    </w:p>
    <w:p w:rsidR="004C1899" w:rsidRPr="00CF65BF" w:rsidRDefault="004C1899" w:rsidP="000604B5">
      <w:pPr>
        <w:pStyle w:val="af4"/>
        <w:widowControl/>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update</w:t>
      </w:r>
      <w:proofErr w:type="spellEnd"/>
      <w:r w:rsidR="00090ACB" w:rsidRPr="00CF65BF">
        <w:rPr>
          <w:rFonts w:ascii="Times New Roman" w:hAnsi="Times New Roman" w:cs="Times New Roman"/>
          <w:sz w:val="28"/>
          <w:szCs w:val="28"/>
        </w:rPr>
        <w:t xml:space="preserve"> </w:t>
      </w:r>
      <w:r w:rsidRPr="00CF65BF">
        <w:rPr>
          <w:rFonts w:ascii="Times New Roman" w:hAnsi="Times New Roman" w:cs="Times New Roman"/>
          <w:sz w:val="28"/>
          <w:szCs w:val="28"/>
        </w:rPr>
        <w:t>() відповідний за переміщення та стріляння гравцем;</w:t>
      </w:r>
    </w:p>
    <w:p w:rsidR="004C1899" w:rsidRPr="001575F6" w:rsidRDefault="00B84D28" w:rsidP="000604B5">
      <w:pPr>
        <w:pStyle w:val="af4"/>
        <w:widowControl/>
        <w:numPr>
          <w:ilvl w:val="0"/>
          <w:numId w:val="27"/>
        </w:numPr>
        <w:suppressAutoHyphens w:val="0"/>
        <w:spacing w:after="200" w:line="360" w:lineRule="auto"/>
        <w:ind w:left="0" w:firstLine="709"/>
        <w:contextualSpacing/>
        <w:jc w:val="both"/>
        <w:rPr>
          <w:rFonts w:ascii="Times New Roman" w:hAnsi="Times New Roman" w:cs="Times New Roman"/>
          <w:sz w:val="28"/>
          <w:szCs w:val="28"/>
        </w:rPr>
      </w:pPr>
      <w:r w:rsidRPr="00CF65BF">
        <w:rPr>
          <w:rFonts w:ascii="Times New Roman" w:hAnsi="Times New Roman" w:cs="Times New Roman"/>
          <w:bCs/>
          <w:sz w:val="28"/>
          <w:szCs w:val="28"/>
        </w:rPr>
        <w:t xml:space="preserve">метод </w:t>
      </w:r>
      <w:r>
        <w:rPr>
          <w:rFonts w:ascii="Times New Roman" w:hAnsi="Times New Roman" w:cs="Times New Roman"/>
          <w:bCs/>
          <w:sz w:val="28"/>
          <w:szCs w:val="28"/>
        </w:rPr>
        <w:t xml:space="preserve"> </w:t>
      </w:r>
      <w:proofErr w:type="spellStart"/>
      <w:r w:rsidR="004C1899"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004C1899" w:rsidRPr="00CF65BF">
        <w:rPr>
          <w:rFonts w:ascii="Times New Roman" w:hAnsi="Times New Roman" w:cs="Times New Roman"/>
          <w:sz w:val="28"/>
          <w:szCs w:val="28"/>
        </w:rPr>
        <w:t>draw</w:t>
      </w:r>
      <w:proofErr w:type="spellEnd"/>
      <w:r w:rsidR="00500FD0">
        <w:rPr>
          <w:rFonts w:ascii="Times New Roman" w:hAnsi="Times New Roman" w:cs="Times New Roman"/>
          <w:sz w:val="28"/>
          <w:szCs w:val="28"/>
        </w:rPr>
        <w:t xml:space="preserve"> </w:t>
      </w:r>
      <w:r w:rsidR="004C1899" w:rsidRPr="00CF65BF">
        <w:rPr>
          <w:rFonts w:ascii="Times New Roman" w:hAnsi="Times New Roman" w:cs="Times New Roman"/>
          <w:sz w:val="28"/>
          <w:szCs w:val="28"/>
        </w:rPr>
        <w:t xml:space="preserve">(Graphics2Dg) </w:t>
      </w:r>
      <w:r>
        <w:rPr>
          <w:rFonts w:ascii="Times New Roman" w:hAnsi="Times New Roman" w:cs="Times New Roman"/>
          <w:sz w:val="28"/>
          <w:szCs w:val="28"/>
        </w:rPr>
        <w:t xml:space="preserve">відповідальний за зображення </w:t>
      </w:r>
      <w:r w:rsidR="004C1899" w:rsidRPr="00CF65BF">
        <w:rPr>
          <w:rFonts w:ascii="Times New Roman" w:hAnsi="Times New Roman" w:cs="Times New Roman"/>
          <w:sz w:val="28"/>
          <w:szCs w:val="28"/>
        </w:rPr>
        <w:t xml:space="preserve"> гравця на ігровому полі.</w:t>
      </w:r>
    </w:p>
    <w:p w:rsidR="001575F6" w:rsidRDefault="001575F6" w:rsidP="007E59D8">
      <w:pPr>
        <w:pStyle w:val="af4"/>
        <w:widowControl/>
        <w:suppressAutoHyphens w:val="0"/>
        <w:spacing w:after="200" w:line="360" w:lineRule="auto"/>
        <w:ind w:left="709"/>
        <w:contextualSpacing/>
        <w:jc w:val="center"/>
        <w:rPr>
          <w:rFonts w:ascii="Times New Roman" w:hAnsi="Times New Roman" w:cs="Times New Roman"/>
          <w:sz w:val="28"/>
          <w:szCs w:val="28"/>
        </w:rPr>
      </w:pPr>
      <w:r>
        <w:rPr>
          <w:noProof/>
          <w:lang w:val="ru-RU" w:eastAsia="ru-RU"/>
        </w:rPr>
        <w:lastRenderedPageBreak/>
        <w:drawing>
          <wp:inline distT="0" distB="0" distL="0" distR="0" wp14:anchorId="468ECF53" wp14:editId="7B14C377">
            <wp:extent cx="1689811" cy="745134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313" t="1074" r="3820"/>
                    <a:stretch/>
                  </pic:blipFill>
                  <pic:spPr bwMode="auto">
                    <a:xfrm>
                      <a:off x="0" y="0"/>
                      <a:ext cx="1690913" cy="7456208"/>
                    </a:xfrm>
                    <a:prstGeom prst="rect">
                      <a:avLst/>
                    </a:prstGeom>
                    <a:ln>
                      <a:noFill/>
                    </a:ln>
                    <a:extLst>
                      <a:ext uri="{53640926-AAD7-44D8-BBD7-CCE9431645EC}">
                        <a14:shadowObscured xmlns:a14="http://schemas.microsoft.com/office/drawing/2010/main"/>
                      </a:ext>
                    </a:extLst>
                  </pic:spPr>
                </pic:pic>
              </a:graphicData>
            </a:graphic>
          </wp:inline>
        </w:drawing>
      </w:r>
    </w:p>
    <w:p w:rsidR="00500FD0" w:rsidRPr="00CF65BF" w:rsidRDefault="00500FD0" w:rsidP="001575F6">
      <w:pPr>
        <w:pStyle w:val="af4"/>
        <w:widowControl/>
        <w:suppressAutoHyphens w:val="0"/>
        <w:spacing w:after="200" w:line="360" w:lineRule="auto"/>
        <w:ind w:left="709"/>
        <w:contextualSpacing/>
        <w:rPr>
          <w:rFonts w:ascii="Times New Roman" w:hAnsi="Times New Roman" w:cs="Times New Roman"/>
          <w:sz w:val="28"/>
          <w:szCs w:val="28"/>
        </w:rPr>
      </w:pPr>
      <w:r>
        <w:rPr>
          <w:rFonts w:ascii="Times New Roman" w:hAnsi="Times New Roman" w:cs="Times New Roman"/>
          <w:sz w:val="28"/>
          <w:szCs w:val="28"/>
        </w:rPr>
        <w:t xml:space="preserve">Рис. 3.8 Структура </w:t>
      </w:r>
      <w:r w:rsidRPr="00500FD0">
        <w:rPr>
          <w:rFonts w:ascii="Times New Roman" w:hAnsi="Times New Roman" w:cs="Times New Roman"/>
          <w:sz w:val="28"/>
          <w:szCs w:val="28"/>
        </w:rPr>
        <w:t xml:space="preserve">класу </w:t>
      </w:r>
      <w:proofErr w:type="spellStart"/>
      <w:r w:rsidRPr="00500FD0">
        <w:rPr>
          <w:rFonts w:ascii="Times New Roman" w:hAnsi="Times New Roman" w:cs="Times New Roman"/>
          <w:sz w:val="28"/>
          <w:szCs w:val="28"/>
        </w:rPr>
        <w:t>Player</w:t>
      </w:r>
      <w:proofErr w:type="spellEnd"/>
    </w:p>
    <w:p w:rsidR="004C1899" w:rsidRDefault="004C1899" w:rsidP="00090ACB">
      <w:r w:rsidRPr="00CF65BF">
        <w:t xml:space="preserve">Клас </w:t>
      </w:r>
      <w:proofErr w:type="spellStart"/>
      <w:r w:rsidRPr="00CF65BF">
        <w:t>PowerUp</w:t>
      </w:r>
      <w:proofErr w:type="spellEnd"/>
      <w:r w:rsidRPr="00CF65BF">
        <w:t xml:space="preserve"> -  кл</w:t>
      </w:r>
      <w:r w:rsidR="00090ACB" w:rsidRPr="00CF65BF">
        <w:t>ас бонусів, який являє собою мет</w:t>
      </w:r>
      <w:r w:rsidRPr="00CF65BF">
        <w:t>о</w:t>
      </w:r>
      <w:r w:rsidR="00090ACB" w:rsidRPr="00CF65BF">
        <w:t>д</w:t>
      </w:r>
      <w:r w:rsidRPr="00CF65BF">
        <w:t xml:space="preserve"> конструктор</w:t>
      </w:r>
      <w:r w:rsidR="00090ACB" w:rsidRPr="00CF65BF">
        <w:t xml:space="preserve"> </w:t>
      </w:r>
      <w:r w:rsidRPr="00CF65BF">
        <w:t>в який передаються тип бонусу, та який відповідає за їх зображення на ігровому полі</w:t>
      </w:r>
      <w:r w:rsidR="000604B5">
        <w:t>, та</w:t>
      </w:r>
      <w:r w:rsidR="00CB3D86">
        <w:t xml:space="preserve"> містить наступні методи:</w:t>
      </w:r>
    </w:p>
    <w:p w:rsidR="005F1153" w:rsidRDefault="005F1153" w:rsidP="005F1153">
      <w:pPr>
        <w:numPr>
          <w:ilvl w:val="0"/>
          <w:numId w:val="5"/>
        </w:numPr>
      </w:pPr>
      <w:r>
        <w:t xml:space="preserve">метод </w:t>
      </w:r>
      <w:proofErr w:type="spellStart"/>
      <w:r w:rsidRPr="005F1153">
        <w:t>public</w:t>
      </w:r>
      <w:proofErr w:type="spellEnd"/>
      <w:r w:rsidRPr="005F1153">
        <w:t xml:space="preserve"> </w:t>
      </w:r>
      <w:proofErr w:type="spellStart"/>
      <w:r w:rsidRPr="005F1153">
        <w:t>PowerUp</w:t>
      </w:r>
      <w:proofErr w:type="spellEnd"/>
      <w:r w:rsidRPr="005F1153">
        <w:t>(</w:t>
      </w:r>
      <w:proofErr w:type="spellStart"/>
      <w:r w:rsidRPr="005F1153">
        <w:t>int</w:t>
      </w:r>
      <w:proofErr w:type="spellEnd"/>
      <w:r w:rsidRPr="005F1153">
        <w:t xml:space="preserve"> </w:t>
      </w:r>
      <w:proofErr w:type="spellStart"/>
      <w:r w:rsidRPr="005F1153">
        <w:t>type</w:t>
      </w:r>
      <w:proofErr w:type="spellEnd"/>
      <w:r w:rsidRPr="005F1153">
        <w:t xml:space="preserve">, </w:t>
      </w:r>
      <w:proofErr w:type="spellStart"/>
      <w:r w:rsidRPr="005F1153">
        <w:t>double</w:t>
      </w:r>
      <w:proofErr w:type="spellEnd"/>
      <w:r w:rsidRPr="005F1153">
        <w:t xml:space="preserve"> x, </w:t>
      </w:r>
      <w:proofErr w:type="spellStart"/>
      <w:r w:rsidRPr="005F1153">
        <w:t>double</w:t>
      </w:r>
      <w:proofErr w:type="spellEnd"/>
      <w:r w:rsidRPr="005F1153">
        <w:t xml:space="preserve"> y)</w:t>
      </w:r>
      <w:r>
        <w:t xml:space="preserve"> конструктор бонусів;</w:t>
      </w:r>
    </w:p>
    <w:p w:rsidR="00CB3D86" w:rsidRDefault="00CB3D86" w:rsidP="00CB3D86">
      <w:pPr>
        <w:numPr>
          <w:ilvl w:val="0"/>
          <w:numId w:val="5"/>
        </w:numPr>
      </w:pPr>
      <w:r>
        <w:lastRenderedPageBreak/>
        <w:t xml:space="preserve">метод </w:t>
      </w:r>
      <w:proofErr w:type="spellStart"/>
      <w:r>
        <w:t>public</w:t>
      </w:r>
      <w:proofErr w:type="spellEnd"/>
      <w:r>
        <w:t xml:space="preserve"> </w:t>
      </w:r>
      <w:proofErr w:type="spellStart"/>
      <w:r>
        <w:t>double</w:t>
      </w:r>
      <w:proofErr w:type="spellEnd"/>
      <w:r>
        <w:t xml:space="preserve"> </w:t>
      </w:r>
      <w:proofErr w:type="spellStart"/>
      <w:r>
        <w:t>getx</w:t>
      </w:r>
      <w:proofErr w:type="spellEnd"/>
      <w:r>
        <w:t>() – отримує положення координат бонусів по осі Х;</w:t>
      </w:r>
    </w:p>
    <w:p w:rsidR="00CB3D86" w:rsidRDefault="00CB3D86" w:rsidP="00CB3D86">
      <w:pPr>
        <w:numPr>
          <w:ilvl w:val="0"/>
          <w:numId w:val="5"/>
        </w:numPr>
      </w:pPr>
      <w:r>
        <w:t xml:space="preserve">метод </w:t>
      </w:r>
      <w:proofErr w:type="spellStart"/>
      <w:r>
        <w:t>public</w:t>
      </w:r>
      <w:proofErr w:type="spellEnd"/>
      <w:r>
        <w:t xml:space="preserve"> </w:t>
      </w:r>
      <w:proofErr w:type="spellStart"/>
      <w:r>
        <w:t>double</w:t>
      </w:r>
      <w:proofErr w:type="spellEnd"/>
      <w:r>
        <w:t xml:space="preserve"> </w:t>
      </w:r>
      <w:proofErr w:type="spellStart"/>
      <w:r>
        <w:t>gety</w:t>
      </w:r>
      <w:proofErr w:type="spellEnd"/>
      <w:r>
        <w:t>()  – отримує положення координат бонусів по осі У;</w:t>
      </w:r>
    </w:p>
    <w:p w:rsidR="00CB3D86" w:rsidRDefault="00CB3D86" w:rsidP="00CB3D86">
      <w:pPr>
        <w:numPr>
          <w:ilvl w:val="0"/>
          <w:numId w:val="5"/>
        </w:numPr>
      </w:pPr>
      <w:r>
        <w:t xml:space="preserve">метод </w:t>
      </w:r>
      <w:proofErr w:type="spellStart"/>
      <w:r>
        <w:t>public</w:t>
      </w:r>
      <w:proofErr w:type="spellEnd"/>
      <w:r>
        <w:t xml:space="preserve"> </w:t>
      </w:r>
      <w:proofErr w:type="spellStart"/>
      <w:r>
        <w:t>double</w:t>
      </w:r>
      <w:proofErr w:type="spellEnd"/>
      <w:r>
        <w:t xml:space="preserve"> </w:t>
      </w:r>
      <w:proofErr w:type="spellStart"/>
      <w:r>
        <w:t>getr</w:t>
      </w:r>
      <w:proofErr w:type="spellEnd"/>
      <w:r>
        <w:t>() – отримує розмір бонусу;</w:t>
      </w:r>
    </w:p>
    <w:p w:rsidR="00CB3D86" w:rsidRDefault="00CB3D86" w:rsidP="00CB3D86">
      <w:pPr>
        <w:numPr>
          <w:ilvl w:val="0"/>
          <w:numId w:val="5"/>
        </w:numPr>
      </w:pPr>
      <w:r>
        <w:t xml:space="preserve">метод </w:t>
      </w:r>
      <w:proofErr w:type="spellStart"/>
      <w:r>
        <w:t>public</w:t>
      </w:r>
      <w:proofErr w:type="spellEnd"/>
      <w:r>
        <w:t xml:space="preserve"> </w:t>
      </w:r>
      <w:proofErr w:type="spellStart"/>
      <w:r>
        <w:t>int</w:t>
      </w:r>
      <w:proofErr w:type="spellEnd"/>
      <w:r>
        <w:t xml:space="preserve"> </w:t>
      </w:r>
      <w:proofErr w:type="spellStart"/>
      <w:r>
        <w:t>getType</w:t>
      </w:r>
      <w:proofErr w:type="spellEnd"/>
      <w:r>
        <w:t>() отримує типу бонусу;</w:t>
      </w:r>
    </w:p>
    <w:p w:rsidR="00CB3D86" w:rsidRDefault="00CB3D86" w:rsidP="00CB3D86">
      <w:pPr>
        <w:numPr>
          <w:ilvl w:val="0"/>
          <w:numId w:val="5"/>
        </w:numPr>
      </w:pPr>
      <w:r>
        <w:t xml:space="preserve">метод </w:t>
      </w:r>
      <w:proofErr w:type="spellStart"/>
      <w:r>
        <w:t>public</w:t>
      </w:r>
      <w:proofErr w:type="spellEnd"/>
      <w:r>
        <w:t xml:space="preserve"> </w:t>
      </w:r>
      <w:proofErr w:type="spellStart"/>
      <w:r>
        <w:t>boolean</w:t>
      </w:r>
      <w:proofErr w:type="spellEnd"/>
      <w:r>
        <w:t xml:space="preserve"> </w:t>
      </w:r>
      <w:proofErr w:type="spellStart"/>
      <w:r>
        <w:t>update</w:t>
      </w:r>
      <w:proofErr w:type="spellEnd"/>
      <w:r>
        <w:t>() відповідальний за переміщення бонусів по ігровому полі;</w:t>
      </w:r>
    </w:p>
    <w:p w:rsidR="005F1153" w:rsidRPr="000604B5" w:rsidRDefault="005F1153" w:rsidP="005F1153">
      <w:pPr>
        <w:numPr>
          <w:ilvl w:val="0"/>
          <w:numId w:val="5"/>
        </w:numPr>
      </w:pPr>
      <w:r>
        <w:t xml:space="preserve">метод </w:t>
      </w:r>
      <w:proofErr w:type="spellStart"/>
      <w:r w:rsidRPr="005F1153">
        <w:t>public</w:t>
      </w:r>
      <w:proofErr w:type="spellEnd"/>
      <w:r w:rsidRPr="005F1153">
        <w:t xml:space="preserve"> </w:t>
      </w:r>
      <w:proofErr w:type="spellStart"/>
      <w:r w:rsidRPr="005F1153">
        <w:t>void</w:t>
      </w:r>
      <w:proofErr w:type="spellEnd"/>
      <w:r w:rsidRPr="005F1153">
        <w:t xml:space="preserve"> </w:t>
      </w:r>
      <w:proofErr w:type="spellStart"/>
      <w:r w:rsidRPr="005F1153">
        <w:t>draw</w:t>
      </w:r>
      <w:proofErr w:type="spellEnd"/>
      <w:r w:rsidRPr="005F1153">
        <w:t>(Graphics2D g)</w:t>
      </w:r>
      <w:r>
        <w:t xml:space="preserve"> відповідальний за зображення бонусів на </w:t>
      </w:r>
      <w:proofErr w:type="spellStart"/>
      <w:r>
        <w:t>ігрому</w:t>
      </w:r>
      <w:proofErr w:type="spellEnd"/>
      <w:r>
        <w:t xml:space="preserve"> полі</w:t>
      </w:r>
    </w:p>
    <w:p w:rsidR="000604B5" w:rsidRPr="000604B5" w:rsidRDefault="000604B5" w:rsidP="00090ACB"/>
    <w:p w:rsidR="001575F6" w:rsidRPr="001575F6" w:rsidRDefault="001575F6" w:rsidP="007E59D8">
      <w:pPr>
        <w:jc w:val="center"/>
        <w:rPr>
          <w:lang w:val="ru-RU"/>
        </w:rPr>
      </w:pPr>
      <w:r>
        <w:rPr>
          <w:noProof/>
          <w:lang w:val="ru-RU" w:eastAsia="ru-RU"/>
        </w:rPr>
        <w:drawing>
          <wp:inline distT="0" distB="0" distL="0" distR="0" wp14:anchorId="6ACD33E8" wp14:editId="36898150">
            <wp:extent cx="3015721" cy="48715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1116" t="29477" r="41641" b="31344"/>
                    <a:stretch/>
                  </pic:blipFill>
                  <pic:spPr bwMode="auto">
                    <a:xfrm>
                      <a:off x="0" y="0"/>
                      <a:ext cx="3017721" cy="4874777"/>
                    </a:xfrm>
                    <a:prstGeom prst="rect">
                      <a:avLst/>
                    </a:prstGeom>
                    <a:ln>
                      <a:noFill/>
                    </a:ln>
                    <a:extLst>
                      <a:ext uri="{53640926-AAD7-44D8-BBD7-CCE9431645EC}">
                        <a14:shadowObscured xmlns:a14="http://schemas.microsoft.com/office/drawing/2010/main"/>
                      </a:ext>
                    </a:extLst>
                  </pic:spPr>
                </pic:pic>
              </a:graphicData>
            </a:graphic>
          </wp:inline>
        </w:drawing>
      </w:r>
    </w:p>
    <w:p w:rsidR="00500FD0" w:rsidRDefault="00500FD0" w:rsidP="00090ACB">
      <w:r>
        <w:t xml:space="preserve">Рис. 3.10 Структура класу </w:t>
      </w:r>
      <w:proofErr w:type="spellStart"/>
      <w:r w:rsidRPr="00CF65BF">
        <w:t>PowerUp</w:t>
      </w:r>
      <w:proofErr w:type="spellEnd"/>
    </w:p>
    <w:p w:rsidR="004C1899" w:rsidRDefault="004C1899" w:rsidP="006213FC">
      <w:r w:rsidRPr="00CF65BF">
        <w:t xml:space="preserve">Клас </w:t>
      </w:r>
      <w:proofErr w:type="spellStart"/>
      <w:r w:rsidRPr="00CF65BF">
        <w:t>GamePanel</w:t>
      </w:r>
      <w:proofErr w:type="spellEnd"/>
      <w:r w:rsidRPr="00CF65BF">
        <w:t xml:space="preserve">  - клас,  який відповідає за роботу гри, що взаємодіє з рештою класів. Даний клас мітить наступні </w:t>
      </w:r>
      <w:r w:rsidR="00090ACB" w:rsidRPr="00CF65BF">
        <w:t>метод</w:t>
      </w:r>
      <w:r w:rsidRPr="00CF65BF">
        <w:t>и:</w:t>
      </w:r>
    </w:p>
    <w:p w:rsidR="005F1153" w:rsidRPr="00CF65BF" w:rsidRDefault="005F1153" w:rsidP="006213FC">
      <w:pPr>
        <w:numPr>
          <w:ilvl w:val="0"/>
          <w:numId w:val="5"/>
        </w:numPr>
        <w:ind w:left="0" w:firstLine="709"/>
      </w:pPr>
      <w:r>
        <w:lastRenderedPageBreak/>
        <w:t xml:space="preserve">метод </w:t>
      </w:r>
      <w:proofErr w:type="spellStart"/>
      <w:r w:rsidRPr="005F1153">
        <w:t>public</w:t>
      </w:r>
      <w:proofErr w:type="spellEnd"/>
      <w:r w:rsidRPr="005F1153">
        <w:t xml:space="preserve"> </w:t>
      </w:r>
      <w:proofErr w:type="spellStart"/>
      <w:r w:rsidRPr="005F1153">
        <w:t>GamePanel</w:t>
      </w:r>
      <w:proofErr w:type="spellEnd"/>
      <w:r w:rsidRPr="005F1153">
        <w:t>()</w:t>
      </w:r>
      <w:r>
        <w:t xml:space="preserve"> конструктор відповідальний за створення ігрового поля по заданим параметрам</w:t>
      </w:r>
    </w:p>
    <w:p w:rsidR="004C1899" w:rsidRDefault="004C1899" w:rsidP="006213FC">
      <w:pPr>
        <w:pStyle w:val="af4"/>
        <w:widowControl/>
        <w:numPr>
          <w:ilvl w:val="0"/>
          <w:numId w:val="30"/>
        </w:numPr>
        <w:suppressAutoHyphens w:val="0"/>
        <w:autoSpaceDE w:val="0"/>
        <w:autoSpaceDN w:val="0"/>
        <w:adjustRightInd w:val="0"/>
        <w:spacing w:line="360" w:lineRule="auto"/>
        <w:ind w:left="0" w:firstLine="709"/>
        <w:rPr>
          <w:rFonts w:ascii="Times New Roman" w:hAnsi="Times New Roman" w:cs="Times New Roman"/>
          <w:sz w:val="28"/>
          <w:szCs w:val="28"/>
        </w:rPr>
      </w:pPr>
      <w:r w:rsidRPr="00CF65BF">
        <w:rPr>
          <w:rFonts w:ascii="Times New Roman" w:hAnsi="Times New Roman" w:cs="Times New Roman"/>
          <w:sz w:val="28"/>
          <w:szCs w:val="28"/>
        </w:rPr>
        <w:t xml:space="preserve">метод </w:t>
      </w:r>
      <w:proofErr w:type="spellStart"/>
      <w:r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keyTyped</w:t>
      </w:r>
      <w:proofErr w:type="spellEnd"/>
      <w:r w:rsidRPr="00CF65BF">
        <w:rPr>
          <w:rFonts w:ascii="Times New Roman" w:hAnsi="Times New Roman" w:cs="Times New Roman"/>
          <w:sz w:val="28"/>
          <w:szCs w:val="28"/>
        </w:rPr>
        <w:t>(</w:t>
      </w:r>
      <w:proofErr w:type="spellStart"/>
      <w:r w:rsidRPr="00CF65BF">
        <w:rPr>
          <w:rFonts w:ascii="Times New Roman" w:hAnsi="Times New Roman" w:cs="Times New Roman"/>
          <w:sz w:val="28"/>
          <w:szCs w:val="28"/>
        </w:rPr>
        <w:t>KeyEventkey</w:t>
      </w:r>
      <w:proofErr w:type="spellEnd"/>
      <w:r w:rsidRPr="00CF65BF">
        <w:rPr>
          <w:rFonts w:ascii="Times New Roman" w:hAnsi="Times New Roman" w:cs="Times New Roman"/>
          <w:sz w:val="28"/>
          <w:szCs w:val="28"/>
        </w:rPr>
        <w:t xml:space="preserve">),  який відповідає за переміщення гравця на ігровому полі при натисканні  клавіш (таблиця 3.3)  та передає дані в клас </w:t>
      </w:r>
      <w:proofErr w:type="spellStart"/>
      <w:r w:rsidRPr="00CF65BF">
        <w:rPr>
          <w:rFonts w:ascii="Times New Roman" w:hAnsi="Times New Roman" w:cs="Times New Roman"/>
          <w:sz w:val="28"/>
          <w:szCs w:val="28"/>
        </w:rPr>
        <w:t>Player</w:t>
      </w:r>
      <w:proofErr w:type="spellEnd"/>
      <w:r w:rsidRPr="00CF65BF">
        <w:rPr>
          <w:rFonts w:ascii="Times New Roman" w:hAnsi="Times New Roman" w:cs="Times New Roman"/>
          <w:sz w:val="28"/>
          <w:szCs w:val="28"/>
        </w:rPr>
        <w:t>;</w:t>
      </w:r>
    </w:p>
    <w:p w:rsidR="006213FC" w:rsidRDefault="006213FC" w:rsidP="006213FC">
      <w:pPr>
        <w:pStyle w:val="af4"/>
        <w:widowControl/>
        <w:numPr>
          <w:ilvl w:val="0"/>
          <w:numId w:val="30"/>
        </w:numPr>
        <w:suppressAutoHyphens w:val="0"/>
        <w:autoSpaceDE w:val="0"/>
        <w:autoSpaceDN w:val="0"/>
        <w:adjustRightInd w:val="0"/>
        <w:spacing w:line="360" w:lineRule="auto"/>
        <w:ind w:left="0" w:firstLine="709"/>
        <w:rPr>
          <w:rFonts w:ascii="Times New Roman" w:hAnsi="Times New Roman" w:cs="Times New Roman"/>
          <w:sz w:val="28"/>
          <w:szCs w:val="28"/>
        </w:rPr>
      </w:pPr>
      <w:r w:rsidRPr="00CF65BF">
        <w:rPr>
          <w:rFonts w:ascii="Times New Roman" w:hAnsi="Times New Roman" w:cs="Times New Roman"/>
          <w:sz w:val="28"/>
          <w:szCs w:val="28"/>
        </w:rPr>
        <w:t xml:space="preserve">метод </w:t>
      </w:r>
      <w:r>
        <w:rPr>
          <w:rFonts w:ascii="Times New Roman" w:hAnsi="Times New Roman" w:cs="Times New Roman"/>
          <w:sz w:val="28"/>
          <w:szCs w:val="28"/>
        </w:rPr>
        <w:t xml:space="preserve"> </w:t>
      </w:r>
      <w:proofErr w:type="spellStart"/>
      <w:r w:rsidRPr="006213FC">
        <w:rPr>
          <w:rFonts w:ascii="Times New Roman" w:hAnsi="Times New Roman" w:cs="Times New Roman"/>
          <w:sz w:val="28"/>
          <w:szCs w:val="28"/>
        </w:rPr>
        <w:t>public</w:t>
      </w:r>
      <w:proofErr w:type="spellEnd"/>
      <w:r w:rsidRPr="006213FC">
        <w:rPr>
          <w:rFonts w:ascii="Times New Roman" w:hAnsi="Times New Roman" w:cs="Times New Roman"/>
          <w:sz w:val="28"/>
          <w:szCs w:val="28"/>
        </w:rPr>
        <w:t xml:space="preserve"> </w:t>
      </w:r>
      <w:proofErr w:type="spellStart"/>
      <w:r w:rsidRPr="006213FC">
        <w:rPr>
          <w:rFonts w:ascii="Times New Roman" w:hAnsi="Times New Roman" w:cs="Times New Roman"/>
          <w:sz w:val="28"/>
          <w:szCs w:val="28"/>
        </w:rPr>
        <w:t>void</w:t>
      </w:r>
      <w:proofErr w:type="spellEnd"/>
      <w:r w:rsidRPr="006213FC">
        <w:rPr>
          <w:rFonts w:ascii="Times New Roman" w:hAnsi="Times New Roman" w:cs="Times New Roman"/>
          <w:sz w:val="28"/>
          <w:szCs w:val="28"/>
        </w:rPr>
        <w:t xml:space="preserve"> </w:t>
      </w:r>
      <w:proofErr w:type="spellStart"/>
      <w:r w:rsidRPr="006213FC">
        <w:rPr>
          <w:rFonts w:ascii="Times New Roman" w:hAnsi="Times New Roman" w:cs="Times New Roman"/>
          <w:sz w:val="28"/>
          <w:szCs w:val="28"/>
        </w:rPr>
        <w:t>keyPressed</w:t>
      </w:r>
      <w:proofErr w:type="spellEnd"/>
      <w:r w:rsidRPr="006213FC">
        <w:rPr>
          <w:rFonts w:ascii="Times New Roman" w:hAnsi="Times New Roman" w:cs="Times New Roman"/>
          <w:sz w:val="28"/>
          <w:szCs w:val="28"/>
        </w:rPr>
        <w:t>(</w:t>
      </w:r>
      <w:proofErr w:type="spellStart"/>
      <w:r w:rsidRPr="006213FC">
        <w:rPr>
          <w:rFonts w:ascii="Times New Roman" w:hAnsi="Times New Roman" w:cs="Times New Roman"/>
          <w:sz w:val="28"/>
          <w:szCs w:val="28"/>
        </w:rPr>
        <w:t>KeyEvent</w:t>
      </w:r>
      <w:proofErr w:type="spellEnd"/>
      <w:r w:rsidRPr="006213FC">
        <w:rPr>
          <w:rFonts w:ascii="Times New Roman" w:hAnsi="Times New Roman" w:cs="Times New Roman"/>
          <w:sz w:val="28"/>
          <w:szCs w:val="28"/>
        </w:rPr>
        <w:t xml:space="preserve"> </w:t>
      </w:r>
      <w:proofErr w:type="spellStart"/>
      <w:r w:rsidRPr="006213FC">
        <w:rPr>
          <w:rFonts w:ascii="Times New Roman" w:hAnsi="Times New Roman" w:cs="Times New Roman"/>
          <w:sz w:val="28"/>
          <w:szCs w:val="28"/>
        </w:rPr>
        <w:t>key</w:t>
      </w:r>
      <w:proofErr w:type="spellEnd"/>
      <w:r w:rsidRPr="006213FC">
        <w:rPr>
          <w:rFonts w:ascii="Times New Roman" w:hAnsi="Times New Roman" w:cs="Times New Roman"/>
          <w:sz w:val="28"/>
          <w:szCs w:val="28"/>
        </w:rPr>
        <w:t>)</w:t>
      </w:r>
      <w:r>
        <w:rPr>
          <w:rFonts w:ascii="Times New Roman" w:hAnsi="Times New Roman" w:cs="Times New Roman"/>
          <w:sz w:val="28"/>
          <w:szCs w:val="28"/>
        </w:rPr>
        <w:t xml:space="preserve"> відповідає за натиснення клавіш клавіатури;</w:t>
      </w:r>
    </w:p>
    <w:p w:rsidR="006213FC" w:rsidRPr="00CF65BF" w:rsidRDefault="006213FC" w:rsidP="006213FC">
      <w:pPr>
        <w:pStyle w:val="af4"/>
        <w:widowControl/>
        <w:numPr>
          <w:ilvl w:val="0"/>
          <w:numId w:val="30"/>
        </w:numPr>
        <w:suppressAutoHyphens w:val="0"/>
        <w:autoSpaceDE w:val="0"/>
        <w:autoSpaceDN w:val="0"/>
        <w:adjustRightInd w:val="0"/>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Pr="006213FC">
        <w:rPr>
          <w:rFonts w:ascii="Times New Roman" w:hAnsi="Times New Roman" w:cs="Times New Roman"/>
          <w:sz w:val="28"/>
          <w:szCs w:val="28"/>
        </w:rPr>
        <w:t>public</w:t>
      </w:r>
      <w:proofErr w:type="spellEnd"/>
      <w:r w:rsidRPr="006213FC">
        <w:rPr>
          <w:rFonts w:ascii="Times New Roman" w:hAnsi="Times New Roman" w:cs="Times New Roman"/>
          <w:sz w:val="28"/>
          <w:szCs w:val="28"/>
        </w:rPr>
        <w:t xml:space="preserve"> </w:t>
      </w:r>
      <w:proofErr w:type="spellStart"/>
      <w:r w:rsidRPr="006213FC">
        <w:rPr>
          <w:rFonts w:ascii="Times New Roman" w:hAnsi="Times New Roman" w:cs="Times New Roman"/>
          <w:sz w:val="28"/>
          <w:szCs w:val="28"/>
        </w:rPr>
        <w:t>void</w:t>
      </w:r>
      <w:proofErr w:type="spellEnd"/>
      <w:r w:rsidRPr="006213FC">
        <w:rPr>
          <w:rFonts w:ascii="Times New Roman" w:hAnsi="Times New Roman" w:cs="Times New Roman"/>
          <w:sz w:val="28"/>
          <w:szCs w:val="28"/>
        </w:rPr>
        <w:t xml:space="preserve"> </w:t>
      </w:r>
      <w:proofErr w:type="spellStart"/>
      <w:r w:rsidRPr="006213FC">
        <w:rPr>
          <w:rFonts w:ascii="Times New Roman" w:hAnsi="Times New Roman" w:cs="Times New Roman"/>
          <w:sz w:val="28"/>
          <w:szCs w:val="28"/>
        </w:rPr>
        <w:t>keyReleased</w:t>
      </w:r>
      <w:proofErr w:type="spellEnd"/>
      <w:r w:rsidRPr="006213FC">
        <w:rPr>
          <w:rFonts w:ascii="Times New Roman" w:hAnsi="Times New Roman" w:cs="Times New Roman"/>
          <w:sz w:val="28"/>
          <w:szCs w:val="28"/>
        </w:rPr>
        <w:t>(</w:t>
      </w:r>
      <w:proofErr w:type="spellStart"/>
      <w:r w:rsidRPr="006213FC">
        <w:rPr>
          <w:rFonts w:ascii="Times New Roman" w:hAnsi="Times New Roman" w:cs="Times New Roman"/>
          <w:sz w:val="28"/>
          <w:szCs w:val="28"/>
        </w:rPr>
        <w:t>KeyEvent</w:t>
      </w:r>
      <w:proofErr w:type="spellEnd"/>
      <w:r w:rsidRPr="006213FC">
        <w:rPr>
          <w:rFonts w:ascii="Times New Roman" w:hAnsi="Times New Roman" w:cs="Times New Roman"/>
          <w:sz w:val="28"/>
          <w:szCs w:val="28"/>
        </w:rPr>
        <w:t xml:space="preserve"> </w:t>
      </w:r>
      <w:proofErr w:type="spellStart"/>
      <w:r w:rsidRPr="006213FC">
        <w:rPr>
          <w:rFonts w:ascii="Times New Roman" w:hAnsi="Times New Roman" w:cs="Times New Roman"/>
          <w:sz w:val="28"/>
          <w:szCs w:val="28"/>
        </w:rPr>
        <w:t>key</w:t>
      </w:r>
      <w:proofErr w:type="spellEnd"/>
      <w:r>
        <w:rPr>
          <w:rFonts w:ascii="Times New Roman" w:hAnsi="Times New Roman" w:cs="Times New Roman"/>
          <w:sz w:val="28"/>
          <w:szCs w:val="28"/>
        </w:rPr>
        <w:t>) відповідає зі дію при відпусканню клавіші на клавіатурі;</w:t>
      </w:r>
    </w:p>
    <w:p w:rsidR="004C1899" w:rsidRPr="00CF65BF" w:rsidRDefault="004C1899" w:rsidP="006213FC">
      <w:pPr>
        <w:pStyle w:val="af4"/>
        <w:widowControl/>
        <w:numPr>
          <w:ilvl w:val="0"/>
          <w:numId w:val="30"/>
        </w:numPr>
        <w:suppressAutoHyphens w:val="0"/>
        <w:autoSpaceDE w:val="0"/>
        <w:autoSpaceDN w:val="0"/>
        <w:adjustRightInd w:val="0"/>
        <w:spacing w:line="360" w:lineRule="auto"/>
        <w:ind w:left="0" w:firstLine="709"/>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private</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create</w:t>
      </w:r>
      <w:proofErr w:type="spellEnd"/>
      <w:r w:rsidR="00090ACB" w:rsidRPr="00CF65BF">
        <w:rPr>
          <w:rFonts w:ascii="Times New Roman" w:hAnsi="Times New Roman" w:cs="Times New Roman"/>
          <w:sz w:val="28"/>
          <w:szCs w:val="28"/>
        </w:rPr>
        <w:t xml:space="preserve"> </w:t>
      </w:r>
      <w:proofErr w:type="spellStart"/>
      <w:r w:rsidRPr="00CF65BF">
        <w:rPr>
          <w:rFonts w:ascii="Times New Roman" w:hAnsi="Times New Roman" w:cs="Times New Roman"/>
          <w:sz w:val="28"/>
          <w:szCs w:val="28"/>
        </w:rPr>
        <w:t>NewEnemies</w:t>
      </w:r>
      <w:proofErr w:type="spellEnd"/>
      <w:r w:rsidRPr="00CF65BF">
        <w:rPr>
          <w:rFonts w:ascii="Times New Roman" w:hAnsi="Times New Roman" w:cs="Times New Roman"/>
          <w:sz w:val="28"/>
          <w:szCs w:val="28"/>
        </w:rPr>
        <w:t>() відповідає за генерацію хвиль супротивників;</w:t>
      </w:r>
    </w:p>
    <w:p w:rsidR="004C1899" w:rsidRPr="00CF65BF" w:rsidRDefault="004C1899" w:rsidP="006213FC">
      <w:pPr>
        <w:pStyle w:val="af4"/>
        <w:widowControl/>
        <w:numPr>
          <w:ilvl w:val="0"/>
          <w:numId w:val="30"/>
        </w:numPr>
        <w:suppressAutoHyphens w:val="0"/>
        <w:autoSpaceDE w:val="0"/>
        <w:autoSpaceDN w:val="0"/>
        <w:adjustRightInd w:val="0"/>
        <w:spacing w:line="360" w:lineRule="auto"/>
        <w:ind w:left="0" w:firstLine="709"/>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private</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game</w:t>
      </w:r>
      <w:proofErr w:type="spellEnd"/>
      <w:r w:rsidR="00090ACB" w:rsidRPr="00CF65BF">
        <w:rPr>
          <w:rFonts w:ascii="Times New Roman" w:hAnsi="Times New Roman" w:cs="Times New Roman"/>
          <w:sz w:val="28"/>
          <w:szCs w:val="28"/>
        </w:rPr>
        <w:t xml:space="preserve">  </w:t>
      </w:r>
      <w:proofErr w:type="spellStart"/>
      <w:r w:rsidRPr="00CF65BF">
        <w:rPr>
          <w:rFonts w:ascii="Times New Roman" w:hAnsi="Times New Roman" w:cs="Times New Roman"/>
          <w:sz w:val="28"/>
          <w:szCs w:val="28"/>
        </w:rPr>
        <w:t>Render</w:t>
      </w:r>
      <w:proofErr w:type="spellEnd"/>
      <w:r w:rsidR="00090ACB" w:rsidRPr="00CF65BF">
        <w:rPr>
          <w:rFonts w:ascii="Times New Roman" w:hAnsi="Times New Roman" w:cs="Times New Roman"/>
          <w:sz w:val="28"/>
          <w:szCs w:val="28"/>
        </w:rPr>
        <w:t xml:space="preserve"> </w:t>
      </w:r>
      <w:r w:rsidRPr="00CF65BF">
        <w:rPr>
          <w:rFonts w:ascii="Times New Roman" w:hAnsi="Times New Roman" w:cs="Times New Roman"/>
          <w:sz w:val="28"/>
          <w:szCs w:val="28"/>
        </w:rPr>
        <w:t>() відповідає за відображення ігрового поля та усіх об’єктів на ньому;</w:t>
      </w:r>
    </w:p>
    <w:p w:rsidR="004C1899" w:rsidRPr="00CF65BF" w:rsidRDefault="004C1899" w:rsidP="006213FC">
      <w:pPr>
        <w:pStyle w:val="af4"/>
        <w:widowControl/>
        <w:numPr>
          <w:ilvl w:val="0"/>
          <w:numId w:val="30"/>
        </w:numPr>
        <w:tabs>
          <w:tab w:val="left" w:pos="1418"/>
        </w:tabs>
        <w:suppressAutoHyphens w:val="0"/>
        <w:autoSpaceDE w:val="0"/>
        <w:autoSpaceDN w:val="0"/>
        <w:adjustRightInd w:val="0"/>
        <w:spacing w:line="360" w:lineRule="auto"/>
        <w:ind w:left="0" w:firstLine="709"/>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private</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game</w:t>
      </w:r>
      <w:proofErr w:type="spellEnd"/>
      <w:r w:rsidR="00090ACB" w:rsidRPr="00CF65BF">
        <w:rPr>
          <w:rFonts w:ascii="Times New Roman" w:hAnsi="Times New Roman" w:cs="Times New Roman"/>
          <w:sz w:val="28"/>
          <w:szCs w:val="28"/>
        </w:rPr>
        <w:t xml:space="preserve"> </w:t>
      </w:r>
      <w:proofErr w:type="spellStart"/>
      <w:r w:rsidRPr="00CF65BF">
        <w:rPr>
          <w:rFonts w:ascii="Times New Roman" w:hAnsi="Times New Roman" w:cs="Times New Roman"/>
          <w:sz w:val="28"/>
          <w:szCs w:val="28"/>
        </w:rPr>
        <w:t>Update</w:t>
      </w:r>
      <w:proofErr w:type="spellEnd"/>
      <w:r w:rsidRPr="00CF65BF">
        <w:rPr>
          <w:rFonts w:ascii="Times New Roman" w:hAnsi="Times New Roman" w:cs="Times New Roman"/>
          <w:sz w:val="28"/>
          <w:szCs w:val="28"/>
        </w:rPr>
        <w:t>() відповідає за поновлення даних ігрових об’єктів на ігровому полі;</w:t>
      </w:r>
    </w:p>
    <w:p w:rsidR="004C1899" w:rsidRDefault="004C1899" w:rsidP="006213FC">
      <w:pPr>
        <w:pStyle w:val="af4"/>
        <w:widowControl/>
        <w:numPr>
          <w:ilvl w:val="0"/>
          <w:numId w:val="30"/>
        </w:numPr>
        <w:suppressAutoHyphens w:val="0"/>
        <w:autoSpaceDE w:val="0"/>
        <w:autoSpaceDN w:val="0"/>
        <w:adjustRightInd w:val="0"/>
        <w:spacing w:line="360" w:lineRule="auto"/>
        <w:ind w:left="0" w:firstLine="709"/>
        <w:rPr>
          <w:rFonts w:ascii="Times New Roman" w:hAnsi="Times New Roman" w:cs="Times New Roman"/>
          <w:sz w:val="28"/>
          <w:szCs w:val="28"/>
        </w:rPr>
      </w:pPr>
      <w:r w:rsidRPr="00CF65BF">
        <w:rPr>
          <w:rFonts w:ascii="Times New Roman" w:hAnsi="Times New Roman" w:cs="Times New Roman"/>
          <w:bCs/>
          <w:sz w:val="28"/>
          <w:szCs w:val="28"/>
        </w:rPr>
        <w:t xml:space="preserve">метод </w:t>
      </w:r>
      <w:proofErr w:type="spellStart"/>
      <w:r w:rsidRPr="00CF65BF">
        <w:rPr>
          <w:rFonts w:ascii="Times New Roman" w:hAnsi="Times New Roman" w:cs="Times New Roman"/>
          <w:bCs/>
          <w:sz w:val="28"/>
          <w:szCs w:val="28"/>
        </w:rPr>
        <w:t>public</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bCs/>
          <w:sz w:val="28"/>
          <w:szCs w:val="28"/>
        </w:rPr>
        <w:t>void</w:t>
      </w:r>
      <w:proofErr w:type="spellEnd"/>
      <w:r w:rsidR="00090ACB" w:rsidRPr="00CF65BF">
        <w:rPr>
          <w:rFonts w:ascii="Times New Roman" w:hAnsi="Times New Roman" w:cs="Times New Roman"/>
          <w:bCs/>
          <w:sz w:val="28"/>
          <w:szCs w:val="28"/>
        </w:rPr>
        <w:t xml:space="preserve">  </w:t>
      </w:r>
      <w:proofErr w:type="spellStart"/>
      <w:r w:rsidRPr="00CF65BF">
        <w:rPr>
          <w:rFonts w:ascii="Times New Roman" w:hAnsi="Times New Roman" w:cs="Times New Roman"/>
          <w:sz w:val="28"/>
          <w:szCs w:val="28"/>
        </w:rPr>
        <w:t>run</w:t>
      </w:r>
      <w:proofErr w:type="spellEnd"/>
      <w:r w:rsidRPr="00CF65BF">
        <w:rPr>
          <w:rFonts w:ascii="Times New Roman" w:hAnsi="Times New Roman" w:cs="Times New Roman"/>
          <w:sz w:val="28"/>
          <w:szCs w:val="28"/>
        </w:rPr>
        <w:t>()відповідає за цикл гри.</w:t>
      </w:r>
    </w:p>
    <w:p w:rsidR="005F1153" w:rsidRDefault="005F1153" w:rsidP="006213FC">
      <w:pPr>
        <w:pStyle w:val="af4"/>
        <w:widowControl/>
        <w:numPr>
          <w:ilvl w:val="0"/>
          <w:numId w:val="30"/>
        </w:numPr>
        <w:suppressAutoHyphens w:val="0"/>
        <w:autoSpaceDE w:val="0"/>
        <w:autoSpaceDN w:val="0"/>
        <w:adjustRightInd w:val="0"/>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Pr="005F1153">
        <w:rPr>
          <w:rFonts w:ascii="Times New Roman" w:hAnsi="Times New Roman" w:cs="Times New Roman"/>
          <w:sz w:val="28"/>
          <w:szCs w:val="28"/>
        </w:rPr>
        <w:t>public</w:t>
      </w:r>
      <w:proofErr w:type="spellEnd"/>
      <w:r w:rsidRPr="005F1153">
        <w:rPr>
          <w:rFonts w:ascii="Times New Roman" w:hAnsi="Times New Roman" w:cs="Times New Roman"/>
          <w:sz w:val="28"/>
          <w:szCs w:val="28"/>
        </w:rPr>
        <w:t xml:space="preserve"> </w:t>
      </w:r>
      <w:proofErr w:type="spellStart"/>
      <w:r w:rsidRPr="005F1153">
        <w:rPr>
          <w:rFonts w:ascii="Times New Roman" w:hAnsi="Times New Roman" w:cs="Times New Roman"/>
          <w:sz w:val="28"/>
          <w:szCs w:val="28"/>
        </w:rPr>
        <w:t>void</w:t>
      </w:r>
      <w:proofErr w:type="spellEnd"/>
      <w:r w:rsidRPr="005F1153">
        <w:rPr>
          <w:rFonts w:ascii="Times New Roman" w:hAnsi="Times New Roman" w:cs="Times New Roman"/>
          <w:sz w:val="28"/>
          <w:szCs w:val="28"/>
        </w:rPr>
        <w:t xml:space="preserve"> </w:t>
      </w:r>
      <w:proofErr w:type="spellStart"/>
      <w:r w:rsidRPr="005F1153">
        <w:rPr>
          <w:rFonts w:ascii="Times New Roman" w:hAnsi="Times New Roman" w:cs="Times New Roman"/>
          <w:sz w:val="28"/>
          <w:szCs w:val="28"/>
        </w:rPr>
        <w:t>mousePressed</w:t>
      </w:r>
      <w:proofErr w:type="spellEnd"/>
      <w:r>
        <w:rPr>
          <w:rFonts w:ascii="Times New Roman" w:hAnsi="Times New Roman" w:cs="Times New Roman"/>
          <w:sz w:val="28"/>
          <w:szCs w:val="28"/>
        </w:rPr>
        <w:t xml:space="preserve"> </w:t>
      </w:r>
      <w:r w:rsidRPr="005F1153">
        <w:rPr>
          <w:rFonts w:ascii="Times New Roman" w:hAnsi="Times New Roman" w:cs="Times New Roman"/>
          <w:sz w:val="28"/>
          <w:szCs w:val="28"/>
        </w:rPr>
        <w:t>(</w:t>
      </w:r>
      <w:proofErr w:type="spellStart"/>
      <w:r w:rsidRPr="005F1153">
        <w:rPr>
          <w:rFonts w:ascii="Times New Roman" w:hAnsi="Times New Roman" w:cs="Times New Roman"/>
          <w:sz w:val="28"/>
          <w:szCs w:val="28"/>
        </w:rPr>
        <w:t>MouseEvent</w:t>
      </w:r>
      <w:proofErr w:type="spellEnd"/>
      <w:r w:rsidRPr="005F1153">
        <w:rPr>
          <w:rFonts w:ascii="Times New Roman" w:hAnsi="Times New Roman" w:cs="Times New Roman"/>
          <w:sz w:val="28"/>
          <w:szCs w:val="28"/>
        </w:rPr>
        <w:t xml:space="preserve"> e)</w:t>
      </w:r>
      <w:r>
        <w:rPr>
          <w:rFonts w:ascii="Times New Roman" w:hAnsi="Times New Roman" w:cs="Times New Roman"/>
          <w:sz w:val="28"/>
          <w:szCs w:val="28"/>
        </w:rPr>
        <w:t xml:space="preserve"> відповідальний за натискання клавіш миші;</w:t>
      </w:r>
    </w:p>
    <w:p w:rsidR="005F1153" w:rsidRPr="00CF65BF" w:rsidRDefault="005F1153" w:rsidP="006213FC">
      <w:pPr>
        <w:pStyle w:val="af4"/>
        <w:widowControl/>
        <w:numPr>
          <w:ilvl w:val="0"/>
          <w:numId w:val="30"/>
        </w:numPr>
        <w:suppressAutoHyphens w:val="0"/>
        <w:autoSpaceDE w:val="0"/>
        <w:autoSpaceDN w:val="0"/>
        <w:adjustRightInd w:val="0"/>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Pr="005F1153">
        <w:rPr>
          <w:rFonts w:ascii="Times New Roman" w:hAnsi="Times New Roman" w:cs="Times New Roman"/>
          <w:sz w:val="28"/>
          <w:szCs w:val="28"/>
        </w:rPr>
        <w:t>public</w:t>
      </w:r>
      <w:proofErr w:type="spellEnd"/>
      <w:r w:rsidRPr="005F1153">
        <w:rPr>
          <w:rFonts w:ascii="Times New Roman" w:hAnsi="Times New Roman" w:cs="Times New Roman"/>
          <w:sz w:val="28"/>
          <w:szCs w:val="28"/>
        </w:rPr>
        <w:t xml:space="preserve"> </w:t>
      </w:r>
      <w:proofErr w:type="spellStart"/>
      <w:r w:rsidRPr="005F1153">
        <w:rPr>
          <w:rFonts w:ascii="Times New Roman" w:hAnsi="Times New Roman" w:cs="Times New Roman"/>
          <w:sz w:val="28"/>
          <w:szCs w:val="28"/>
        </w:rPr>
        <w:t>void</w:t>
      </w:r>
      <w:proofErr w:type="spellEnd"/>
      <w:r w:rsidRPr="005F1153">
        <w:rPr>
          <w:rFonts w:ascii="Times New Roman" w:hAnsi="Times New Roman" w:cs="Times New Roman"/>
          <w:sz w:val="28"/>
          <w:szCs w:val="28"/>
        </w:rPr>
        <w:t xml:space="preserve"> </w:t>
      </w:r>
      <w:proofErr w:type="spellStart"/>
      <w:r w:rsidRPr="005F1153">
        <w:rPr>
          <w:rFonts w:ascii="Times New Roman" w:hAnsi="Times New Roman" w:cs="Times New Roman"/>
          <w:sz w:val="28"/>
          <w:szCs w:val="28"/>
        </w:rPr>
        <w:t>mouseRelesed</w:t>
      </w:r>
      <w:proofErr w:type="spellEnd"/>
      <w:r w:rsidRPr="005F1153">
        <w:rPr>
          <w:rFonts w:ascii="Times New Roman" w:hAnsi="Times New Roman" w:cs="Times New Roman"/>
          <w:sz w:val="28"/>
          <w:szCs w:val="28"/>
        </w:rPr>
        <w:t>(</w:t>
      </w:r>
      <w:proofErr w:type="spellStart"/>
      <w:r w:rsidRPr="005F1153">
        <w:rPr>
          <w:rFonts w:ascii="Times New Roman" w:hAnsi="Times New Roman" w:cs="Times New Roman"/>
          <w:sz w:val="28"/>
          <w:szCs w:val="28"/>
        </w:rPr>
        <w:t>MouseEvent</w:t>
      </w:r>
      <w:proofErr w:type="spellEnd"/>
      <w:r w:rsidRPr="005F1153">
        <w:rPr>
          <w:rFonts w:ascii="Times New Roman" w:hAnsi="Times New Roman" w:cs="Times New Roman"/>
          <w:sz w:val="28"/>
          <w:szCs w:val="28"/>
        </w:rPr>
        <w:t xml:space="preserve"> e)</w:t>
      </w:r>
      <w:r>
        <w:rPr>
          <w:rFonts w:ascii="Times New Roman" w:hAnsi="Times New Roman" w:cs="Times New Roman"/>
          <w:sz w:val="28"/>
          <w:szCs w:val="28"/>
        </w:rPr>
        <w:t xml:space="preserve"> відповідальний за відтискання кнопок миші;</w:t>
      </w:r>
    </w:p>
    <w:p w:rsidR="004C1899" w:rsidRPr="00CF65BF" w:rsidRDefault="004C1899" w:rsidP="004C1899">
      <w:pPr>
        <w:pStyle w:val="ad"/>
        <w:spacing w:line="276" w:lineRule="auto"/>
        <w:jc w:val="right"/>
      </w:pPr>
    </w:p>
    <w:p w:rsidR="00174149" w:rsidRDefault="004C1899" w:rsidP="004C1899">
      <w:pPr>
        <w:pStyle w:val="ad"/>
        <w:spacing w:line="276" w:lineRule="auto"/>
        <w:jc w:val="right"/>
      </w:pPr>
      <w:r w:rsidRPr="00CF65BF">
        <w:t>Таблиця 3.3</w:t>
      </w:r>
    </w:p>
    <w:p w:rsidR="004C1899" w:rsidRPr="00CF65BF" w:rsidRDefault="004C1899" w:rsidP="00174149">
      <w:pPr>
        <w:pStyle w:val="ad"/>
        <w:spacing w:line="276" w:lineRule="auto"/>
        <w:jc w:val="center"/>
      </w:pPr>
      <w:r w:rsidRPr="00CF65BF">
        <w:t>Призначення клавіш</w:t>
      </w:r>
      <w:r w:rsidR="00174149">
        <w:t xml:space="preserve"> керування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4C1899" w:rsidRPr="00CF65BF" w:rsidTr="004C1899">
        <w:tc>
          <w:tcPr>
            <w:tcW w:w="4785" w:type="dxa"/>
            <w:shd w:val="clear" w:color="auto" w:fill="auto"/>
          </w:tcPr>
          <w:p w:rsidR="004C1899" w:rsidRPr="00CF65BF" w:rsidRDefault="004C1899" w:rsidP="004C1899">
            <w:pPr>
              <w:pStyle w:val="ad"/>
              <w:spacing w:line="276" w:lineRule="auto"/>
              <w:ind w:firstLine="0"/>
            </w:pPr>
            <w:r w:rsidRPr="00CF65BF">
              <w:t>Назва клавіші</w:t>
            </w:r>
          </w:p>
        </w:tc>
        <w:tc>
          <w:tcPr>
            <w:tcW w:w="4786" w:type="dxa"/>
            <w:shd w:val="clear" w:color="auto" w:fill="auto"/>
          </w:tcPr>
          <w:p w:rsidR="004C1899" w:rsidRPr="00CF65BF" w:rsidRDefault="004C1899" w:rsidP="004C1899">
            <w:pPr>
              <w:pStyle w:val="ad"/>
              <w:spacing w:line="276" w:lineRule="auto"/>
            </w:pPr>
            <w:r w:rsidRPr="00CF65BF">
              <w:t>Виконувана функція</w:t>
            </w:r>
          </w:p>
        </w:tc>
      </w:tr>
      <w:tr w:rsidR="004C1899" w:rsidRPr="00CF65BF" w:rsidTr="004C1899">
        <w:tc>
          <w:tcPr>
            <w:tcW w:w="4785" w:type="dxa"/>
            <w:shd w:val="clear" w:color="auto" w:fill="auto"/>
          </w:tcPr>
          <w:p w:rsidR="004C1899" w:rsidRPr="00CF65BF" w:rsidRDefault="004C1899" w:rsidP="004C1899">
            <w:pPr>
              <w:pStyle w:val="ad"/>
              <w:spacing w:line="276" w:lineRule="auto"/>
              <w:ind w:firstLine="0"/>
            </w:pPr>
            <w:r w:rsidRPr="00CF65BF">
              <w:t>Стрілка вправо</w:t>
            </w:r>
          </w:p>
        </w:tc>
        <w:tc>
          <w:tcPr>
            <w:tcW w:w="4786" w:type="dxa"/>
            <w:shd w:val="clear" w:color="auto" w:fill="auto"/>
          </w:tcPr>
          <w:p w:rsidR="004C1899" w:rsidRPr="00CF65BF" w:rsidRDefault="004C1899" w:rsidP="004C1899">
            <w:pPr>
              <w:pStyle w:val="ad"/>
              <w:spacing w:line="276" w:lineRule="auto"/>
            </w:pPr>
            <w:r w:rsidRPr="00CF65BF">
              <w:t>Рух гравця вправо</w:t>
            </w:r>
          </w:p>
        </w:tc>
      </w:tr>
      <w:tr w:rsidR="004C1899" w:rsidRPr="00CF65BF" w:rsidTr="004C1899">
        <w:tc>
          <w:tcPr>
            <w:tcW w:w="4785" w:type="dxa"/>
            <w:shd w:val="clear" w:color="auto" w:fill="auto"/>
          </w:tcPr>
          <w:p w:rsidR="004C1899" w:rsidRPr="00CF65BF" w:rsidRDefault="004C1899" w:rsidP="004C1899">
            <w:pPr>
              <w:pStyle w:val="ad"/>
              <w:spacing w:line="276" w:lineRule="auto"/>
              <w:ind w:firstLine="0"/>
            </w:pPr>
            <w:r w:rsidRPr="00CF65BF">
              <w:t>Стрілка вліво</w:t>
            </w:r>
          </w:p>
        </w:tc>
        <w:tc>
          <w:tcPr>
            <w:tcW w:w="4786" w:type="dxa"/>
            <w:shd w:val="clear" w:color="auto" w:fill="auto"/>
          </w:tcPr>
          <w:p w:rsidR="004C1899" w:rsidRPr="00CF65BF" w:rsidRDefault="004C1899" w:rsidP="007E59D8">
            <w:pPr>
              <w:pStyle w:val="ad"/>
              <w:spacing w:line="276" w:lineRule="auto"/>
            </w:pPr>
            <w:r w:rsidRPr="00CF65BF">
              <w:t>Рух гравця вліво</w:t>
            </w:r>
          </w:p>
        </w:tc>
      </w:tr>
      <w:tr w:rsidR="004C1899" w:rsidRPr="00CF65BF" w:rsidTr="004C1899">
        <w:tc>
          <w:tcPr>
            <w:tcW w:w="4785" w:type="dxa"/>
            <w:shd w:val="clear" w:color="auto" w:fill="auto"/>
          </w:tcPr>
          <w:p w:rsidR="004C1899" w:rsidRPr="00CF65BF" w:rsidRDefault="004C1899" w:rsidP="004C1899">
            <w:pPr>
              <w:pStyle w:val="ad"/>
              <w:spacing w:line="276" w:lineRule="auto"/>
              <w:ind w:firstLine="0"/>
            </w:pPr>
            <w:r w:rsidRPr="00CF65BF">
              <w:t>Стрілка вгору</w:t>
            </w:r>
          </w:p>
        </w:tc>
        <w:tc>
          <w:tcPr>
            <w:tcW w:w="4786" w:type="dxa"/>
            <w:shd w:val="clear" w:color="auto" w:fill="auto"/>
          </w:tcPr>
          <w:p w:rsidR="004C1899" w:rsidRPr="00CF65BF" w:rsidRDefault="004C1899" w:rsidP="007E59D8">
            <w:pPr>
              <w:pStyle w:val="ad"/>
              <w:spacing w:line="276" w:lineRule="auto"/>
            </w:pPr>
            <w:r w:rsidRPr="00CF65BF">
              <w:t>Рух гравця вгору</w:t>
            </w:r>
          </w:p>
        </w:tc>
      </w:tr>
      <w:tr w:rsidR="004C1899" w:rsidRPr="00CF65BF" w:rsidTr="004C1899">
        <w:tc>
          <w:tcPr>
            <w:tcW w:w="4785" w:type="dxa"/>
            <w:shd w:val="clear" w:color="auto" w:fill="auto"/>
          </w:tcPr>
          <w:p w:rsidR="004C1899" w:rsidRPr="00CF65BF" w:rsidRDefault="004C1899" w:rsidP="004C1899">
            <w:pPr>
              <w:pStyle w:val="ad"/>
              <w:spacing w:line="276" w:lineRule="auto"/>
              <w:ind w:firstLine="0"/>
            </w:pPr>
            <w:r w:rsidRPr="00CF65BF">
              <w:t>Z, ПКМ</w:t>
            </w:r>
          </w:p>
        </w:tc>
        <w:tc>
          <w:tcPr>
            <w:tcW w:w="4786" w:type="dxa"/>
            <w:shd w:val="clear" w:color="auto" w:fill="auto"/>
          </w:tcPr>
          <w:p w:rsidR="004C1899" w:rsidRPr="00CF65BF" w:rsidRDefault="004C1899" w:rsidP="007E59D8">
            <w:pPr>
              <w:pStyle w:val="ad"/>
              <w:spacing w:line="276" w:lineRule="auto"/>
            </w:pPr>
            <w:r w:rsidRPr="00CF65BF">
              <w:t>Вогонь</w:t>
            </w:r>
          </w:p>
        </w:tc>
      </w:tr>
      <w:tr w:rsidR="007E59D8" w:rsidRPr="00CF65BF" w:rsidTr="004C1899">
        <w:tc>
          <w:tcPr>
            <w:tcW w:w="4785" w:type="dxa"/>
            <w:shd w:val="clear" w:color="auto" w:fill="auto"/>
          </w:tcPr>
          <w:p w:rsidR="007E59D8" w:rsidRPr="007E59D8" w:rsidRDefault="007E59D8" w:rsidP="004C1899">
            <w:pPr>
              <w:pStyle w:val="ad"/>
              <w:spacing w:line="276" w:lineRule="auto"/>
              <w:ind w:firstLine="0"/>
              <w:rPr>
                <w:lang w:val="en-US"/>
              </w:rPr>
            </w:pPr>
            <w:proofErr w:type="spellStart"/>
            <w:r>
              <w:rPr>
                <w:lang w:val="en-US"/>
              </w:rPr>
              <w:t>Ecs</w:t>
            </w:r>
            <w:proofErr w:type="spellEnd"/>
          </w:p>
        </w:tc>
        <w:tc>
          <w:tcPr>
            <w:tcW w:w="4786" w:type="dxa"/>
            <w:shd w:val="clear" w:color="auto" w:fill="auto"/>
          </w:tcPr>
          <w:p w:rsidR="007E59D8" w:rsidRPr="007E59D8" w:rsidRDefault="007E59D8" w:rsidP="007E59D8">
            <w:pPr>
              <w:pStyle w:val="ad"/>
              <w:spacing w:line="276" w:lineRule="auto"/>
            </w:pPr>
            <w:r>
              <w:t>Вихід у меню</w:t>
            </w:r>
          </w:p>
        </w:tc>
      </w:tr>
    </w:tbl>
    <w:p w:rsidR="00E51FCF" w:rsidRDefault="00E51FCF" w:rsidP="004C1899">
      <w:pPr>
        <w:rPr>
          <w:lang w:val="ru-RU"/>
        </w:rPr>
      </w:pPr>
    </w:p>
    <w:p w:rsidR="00E51FCF" w:rsidRDefault="00E51FCF" w:rsidP="004C1899">
      <w:pPr>
        <w:rPr>
          <w:lang w:val="ru-RU"/>
        </w:rPr>
      </w:pPr>
      <w:r>
        <w:rPr>
          <w:noProof/>
          <w:lang w:val="ru-RU" w:eastAsia="ru-RU"/>
        </w:rPr>
        <w:drawing>
          <wp:inline distT="0" distB="0" distL="0" distR="0" wp14:anchorId="289CBEE1" wp14:editId="20538FDD">
            <wp:extent cx="2144111" cy="47692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879" t="16651" r="62356" b="27697"/>
                    <a:stretch/>
                  </pic:blipFill>
                  <pic:spPr bwMode="auto">
                    <a:xfrm>
                      <a:off x="0" y="0"/>
                      <a:ext cx="2155828" cy="4795336"/>
                    </a:xfrm>
                    <a:prstGeom prst="rect">
                      <a:avLst/>
                    </a:prstGeom>
                    <a:ln>
                      <a:noFill/>
                    </a:ln>
                    <a:extLst>
                      <a:ext uri="{53640926-AAD7-44D8-BBD7-CCE9431645EC}">
                        <a14:shadowObscured xmlns:a14="http://schemas.microsoft.com/office/drawing/2010/main"/>
                      </a:ext>
                    </a:extLst>
                  </pic:spPr>
                </pic:pic>
              </a:graphicData>
            </a:graphic>
          </wp:inline>
        </w:drawing>
      </w:r>
      <w:r>
        <w:rPr>
          <w:noProof/>
          <w:lang w:val="ru-RU" w:eastAsia="ru-RU"/>
        </w:rPr>
        <w:drawing>
          <wp:inline distT="0" distB="0" distL="0" distR="0" wp14:anchorId="57EEEB97" wp14:editId="03D0D654">
            <wp:extent cx="2128344" cy="47754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934" t="16249" r="62468" b="28115"/>
                    <a:stretch/>
                  </pic:blipFill>
                  <pic:spPr bwMode="auto">
                    <a:xfrm>
                      <a:off x="0" y="0"/>
                      <a:ext cx="2128345" cy="4775477"/>
                    </a:xfrm>
                    <a:prstGeom prst="rect">
                      <a:avLst/>
                    </a:prstGeom>
                    <a:ln>
                      <a:noFill/>
                    </a:ln>
                    <a:extLst>
                      <a:ext uri="{53640926-AAD7-44D8-BBD7-CCE9431645EC}">
                        <a14:shadowObscured xmlns:a14="http://schemas.microsoft.com/office/drawing/2010/main"/>
                      </a:ext>
                    </a:extLst>
                  </pic:spPr>
                </pic:pic>
              </a:graphicData>
            </a:graphic>
          </wp:inline>
        </w:drawing>
      </w:r>
    </w:p>
    <w:p w:rsidR="00E51FCF" w:rsidRDefault="00500FD0" w:rsidP="004C1899">
      <w:pPr>
        <w:rPr>
          <w:lang w:val="ru-RU"/>
        </w:rPr>
      </w:pPr>
      <w:r>
        <w:rPr>
          <w:lang w:val="ru-RU"/>
        </w:rPr>
        <w:t xml:space="preserve">Рис. 3.11 Структура </w:t>
      </w:r>
      <w:proofErr w:type="spellStart"/>
      <w:r>
        <w:rPr>
          <w:lang w:val="ru-RU"/>
        </w:rPr>
        <w:t>класу</w:t>
      </w:r>
      <w:proofErr w:type="spellEnd"/>
      <w:r>
        <w:rPr>
          <w:lang w:val="ru-RU"/>
        </w:rPr>
        <w:t xml:space="preserve"> </w:t>
      </w:r>
      <w:proofErr w:type="spellStart"/>
      <w:r w:rsidRPr="00CF65BF">
        <w:t>GamePanel</w:t>
      </w:r>
      <w:proofErr w:type="spellEnd"/>
      <w:r w:rsidRPr="00CF65BF">
        <w:t xml:space="preserve">  </w:t>
      </w:r>
    </w:p>
    <w:p w:rsidR="004C1899" w:rsidRDefault="004C1899" w:rsidP="004C1899">
      <w:r w:rsidRPr="00CF65BF">
        <w:t xml:space="preserve">Клас </w:t>
      </w:r>
      <w:proofErr w:type="spellStart"/>
      <w:r w:rsidRPr="00CF65BF">
        <w:t>Explosion</w:t>
      </w:r>
      <w:proofErr w:type="spellEnd"/>
      <w:r w:rsidRPr="00CF65BF">
        <w:t xml:space="preserve"> являє собою конструктор, в який передаються дані щодо розміщення та розміру супротивника, який реалізує знищення:  м</w:t>
      </w:r>
      <w:r w:rsidRPr="00CF65BF">
        <w:rPr>
          <w:bCs/>
        </w:rPr>
        <w:t xml:space="preserve">етод </w:t>
      </w:r>
      <w:proofErr w:type="spellStart"/>
      <w:r w:rsidRPr="00CF65BF">
        <w:rPr>
          <w:bCs/>
        </w:rPr>
        <w:t>public</w:t>
      </w:r>
      <w:proofErr w:type="spellEnd"/>
      <w:r w:rsidR="00C52870" w:rsidRPr="00CF65BF">
        <w:rPr>
          <w:bCs/>
        </w:rPr>
        <w:t xml:space="preserve"> </w:t>
      </w:r>
      <w:proofErr w:type="spellStart"/>
      <w:r w:rsidRPr="00CF65BF">
        <w:rPr>
          <w:bCs/>
        </w:rPr>
        <w:t>boolean</w:t>
      </w:r>
      <w:proofErr w:type="spellEnd"/>
      <w:r w:rsidR="00C52870" w:rsidRPr="00CF65BF">
        <w:rPr>
          <w:bCs/>
        </w:rPr>
        <w:t xml:space="preserve"> </w:t>
      </w:r>
      <w:proofErr w:type="spellStart"/>
      <w:r w:rsidRPr="00CF65BF">
        <w:t>update</w:t>
      </w:r>
      <w:proofErr w:type="spellEnd"/>
      <w:r w:rsidRPr="00CF65BF">
        <w:t xml:space="preserve">() та відображення на ігровому полі,. </w:t>
      </w:r>
      <w:r w:rsidR="00C403DF">
        <w:t>Та містить наступні методи:</w:t>
      </w:r>
    </w:p>
    <w:p w:rsidR="00C403DF" w:rsidRPr="00C403DF" w:rsidRDefault="00C403DF" w:rsidP="00C403DF">
      <w:pPr>
        <w:numPr>
          <w:ilvl w:val="0"/>
          <w:numId w:val="5"/>
        </w:numPr>
        <w:rPr>
          <w:lang w:val="en-US"/>
        </w:rPr>
      </w:pPr>
      <w:r>
        <w:t xml:space="preserve">метод </w:t>
      </w:r>
      <w:proofErr w:type="spellStart"/>
      <w:r w:rsidRPr="00CF65BF">
        <w:rPr>
          <w:bCs/>
        </w:rPr>
        <w:t>public</w:t>
      </w:r>
      <w:proofErr w:type="spellEnd"/>
      <w:r>
        <w:rPr>
          <w:bCs/>
        </w:rPr>
        <w:t xml:space="preserve"> </w:t>
      </w:r>
      <w:proofErr w:type="spellStart"/>
      <w:r w:rsidRPr="00CF65BF">
        <w:t>Explosion</w:t>
      </w:r>
      <w:proofErr w:type="spellEnd"/>
      <w:r>
        <w:t xml:space="preserve"> </w:t>
      </w:r>
      <w:r w:rsidRPr="00CF65BF">
        <w:t>(</w:t>
      </w:r>
      <w:proofErr w:type="spellStart"/>
      <w:r w:rsidRPr="00CF65BF">
        <w:rPr>
          <w:bCs/>
        </w:rPr>
        <w:t>double</w:t>
      </w:r>
      <w:proofErr w:type="spellEnd"/>
      <w:r w:rsidRPr="00CF65BF">
        <w:rPr>
          <w:bCs/>
        </w:rPr>
        <w:t xml:space="preserve"> </w:t>
      </w:r>
      <w:r w:rsidRPr="00CF65BF">
        <w:t xml:space="preserve">x, </w:t>
      </w:r>
      <w:proofErr w:type="spellStart"/>
      <w:r w:rsidRPr="00CF65BF">
        <w:rPr>
          <w:bCs/>
        </w:rPr>
        <w:t>double</w:t>
      </w:r>
      <w:proofErr w:type="spellEnd"/>
      <w:r w:rsidRPr="00CF65BF">
        <w:rPr>
          <w:bCs/>
        </w:rPr>
        <w:t xml:space="preserve"> </w:t>
      </w:r>
      <w:r w:rsidRPr="00CF65BF">
        <w:t xml:space="preserve">y, </w:t>
      </w:r>
      <w:proofErr w:type="spellStart"/>
      <w:r w:rsidRPr="00CF65BF">
        <w:rPr>
          <w:bCs/>
        </w:rPr>
        <w:t>int</w:t>
      </w:r>
      <w:proofErr w:type="spellEnd"/>
      <w:r w:rsidRPr="00CF65BF">
        <w:rPr>
          <w:bCs/>
        </w:rPr>
        <w:t xml:space="preserve"> </w:t>
      </w:r>
      <w:r w:rsidRPr="00CF65BF">
        <w:t xml:space="preserve">r, </w:t>
      </w:r>
      <w:proofErr w:type="spellStart"/>
      <w:r w:rsidRPr="00CF65BF">
        <w:rPr>
          <w:bCs/>
        </w:rPr>
        <w:t>int</w:t>
      </w:r>
      <w:proofErr w:type="spellEnd"/>
      <w:r w:rsidRPr="00CF65BF">
        <w:rPr>
          <w:bCs/>
        </w:rPr>
        <w:t xml:space="preserve"> </w:t>
      </w:r>
      <w:proofErr w:type="spellStart"/>
      <w:r w:rsidRPr="00CF65BF">
        <w:t>max</w:t>
      </w:r>
      <w:proofErr w:type="spellEnd"/>
      <w:r w:rsidRPr="00CF65BF">
        <w:t>)</w:t>
      </w:r>
      <w:r>
        <w:t>конструктор знищення супротивника;</w:t>
      </w:r>
    </w:p>
    <w:p w:rsidR="00C403DF" w:rsidRPr="00C403DF" w:rsidRDefault="00C403DF" w:rsidP="00C403DF">
      <w:pPr>
        <w:numPr>
          <w:ilvl w:val="0"/>
          <w:numId w:val="5"/>
        </w:numPr>
        <w:rPr>
          <w:lang w:val="en-US"/>
        </w:rPr>
      </w:pPr>
      <w:r w:rsidRPr="00CF65BF">
        <w:t>м</w:t>
      </w:r>
      <w:r w:rsidRPr="00CF65BF">
        <w:rPr>
          <w:bCs/>
        </w:rPr>
        <w:t xml:space="preserve">етод </w:t>
      </w:r>
      <w:proofErr w:type="spellStart"/>
      <w:r w:rsidRPr="00CF65BF">
        <w:rPr>
          <w:bCs/>
        </w:rPr>
        <w:t>public</w:t>
      </w:r>
      <w:proofErr w:type="spellEnd"/>
      <w:r w:rsidRPr="00CF65BF">
        <w:rPr>
          <w:bCs/>
        </w:rPr>
        <w:t xml:space="preserve"> </w:t>
      </w:r>
      <w:proofErr w:type="spellStart"/>
      <w:r w:rsidRPr="00CF65BF">
        <w:rPr>
          <w:bCs/>
        </w:rPr>
        <w:t>boolean</w:t>
      </w:r>
      <w:proofErr w:type="spellEnd"/>
      <w:r w:rsidRPr="00CF65BF">
        <w:rPr>
          <w:bCs/>
        </w:rPr>
        <w:t xml:space="preserve"> </w:t>
      </w:r>
      <w:proofErr w:type="spellStart"/>
      <w:r w:rsidRPr="00CF65BF">
        <w:t>update</w:t>
      </w:r>
      <w:proofErr w:type="spellEnd"/>
      <w:r w:rsidRPr="00CF65BF">
        <w:t>()</w:t>
      </w:r>
      <w:r>
        <w:t xml:space="preserve"> відповідальній за поновлення даних при </w:t>
      </w:r>
      <w:r w:rsidR="002242E9">
        <w:t>знищенні</w:t>
      </w:r>
      <w:r>
        <w:t>;</w:t>
      </w:r>
    </w:p>
    <w:p w:rsidR="00C403DF" w:rsidRPr="00C403DF" w:rsidRDefault="00C403DF" w:rsidP="00C403DF">
      <w:pPr>
        <w:numPr>
          <w:ilvl w:val="0"/>
          <w:numId w:val="5"/>
        </w:numPr>
        <w:rPr>
          <w:lang w:val="en-US"/>
        </w:rPr>
      </w:pPr>
      <w:r w:rsidRPr="00CF65BF">
        <w:rPr>
          <w:bCs/>
        </w:rPr>
        <w:t xml:space="preserve">метод </w:t>
      </w:r>
      <w:proofErr w:type="spellStart"/>
      <w:r w:rsidRPr="00CF65BF">
        <w:rPr>
          <w:bCs/>
        </w:rPr>
        <w:t>public</w:t>
      </w:r>
      <w:proofErr w:type="spellEnd"/>
      <w:r>
        <w:rPr>
          <w:bCs/>
        </w:rPr>
        <w:t xml:space="preserve"> </w:t>
      </w:r>
      <w:proofErr w:type="spellStart"/>
      <w:r w:rsidRPr="00CF65BF">
        <w:rPr>
          <w:bCs/>
        </w:rPr>
        <w:t>void</w:t>
      </w:r>
      <w:proofErr w:type="spellEnd"/>
      <w:r w:rsidRPr="00CF65BF">
        <w:rPr>
          <w:bCs/>
        </w:rPr>
        <w:t xml:space="preserve"> </w:t>
      </w:r>
      <w:proofErr w:type="spellStart"/>
      <w:r w:rsidRPr="00CF65BF">
        <w:t>draw</w:t>
      </w:r>
      <w:proofErr w:type="spellEnd"/>
      <w:r>
        <w:t xml:space="preserve"> </w:t>
      </w:r>
      <w:r w:rsidRPr="00CF65BF">
        <w:t>(</w:t>
      </w:r>
      <w:proofErr w:type="spellStart"/>
      <w:r w:rsidRPr="00CF65BF">
        <w:t>Graphics</w:t>
      </w:r>
      <w:proofErr w:type="spellEnd"/>
      <w:r>
        <w:t xml:space="preserve"> </w:t>
      </w:r>
      <w:r w:rsidRPr="00CF65BF">
        <w:t>2D</w:t>
      </w:r>
      <w:r>
        <w:t xml:space="preserve"> </w:t>
      </w:r>
      <w:r w:rsidRPr="00CF65BF">
        <w:t>g)</w:t>
      </w:r>
      <w:r>
        <w:t xml:space="preserve"> відповідальний за зображення </w:t>
      </w:r>
      <w:r w:rsidR="002242E9">
        <w:t>знищення</w:t>
      </w:r>
      <w:r>
        <w:t xml:space="preserve"> на ігровому полі;</w:t>
      </w:r>
    </w:p>
    <w:p w:rsidR="001575F6" w:rsidRPr="001575F6" w:rsidRDefault="001575F6" w:rsidP="007E59D8">
      <w:pPr>
        <w:jc w:val="center"/>
        <w:rPr>
          <w:lang w:val="ru-RU"/>
        </w:rPr>
      </w:pPr>
      <w:r>
        <w:rPr>
          <w:noProof/>
          <w:lang w:val="ru-RU" w:eastAsia="ru-RU"/>
        </w:rPr>
        <w:lastRenderedPageBreak/>
        <w:drawing>
          <wp:inline distT="0" distB="0" distL="0" distR="0" wp14:anchorId="48CDC1E6" wp14:editId="2FC71355">
            <wp:extent cx="2559771" cy="272955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9853" t="26983" r="22968" b="47252"/>
                    <a:stretch/>
                  </pic:blipFill>
                  <pic:spPr bwMode="auto">
                    <a:xfrm>
                      <a:off x="0" y="0"/>
                      <a:ext cx="2557447" cy="2727074"/>
                    </a:xfrm>
                    <a:prstGeom prst="rect">
                      <a:avLst/>
                    </a:prstGeom>
                    <a:ln>
                      <a:noFill/>
                    </a:ln>
                    <a:extLst>
                      <a:ext uri="{53640926-AAD7-44D8-BBD7-CCE9431645EC}">
                        <a14:shadowObscured xmlns:a14="http://schemas.microsoft.com/office/drawing/2010/main"/>
                      </a:ext>
                    </a:extLst>
                  </pic:spPr>
                </pic:pic>
              </a:graphicData>
            </a:graphic>
          </wp:inline>
        </w:drawing>
      </w:r>
    </w:p>
    <w:p w:rsidR="004C1899" w:rsidRDefault="00500FD0" w:rsidP="004C1899">
      <w:r>
        <w:t xml:space="preserve">Рис 3.12 структура класу </w:t>
      </w:r>
      <w:proofErr w:type="spellStart"/>
      <w:r w:rsidRPr="00CF65BF">
        <w:t>Explosion</w:t>
      </w:r>
      <w:proofErr w:type="spellEnd"/>
    </w:p>
    <w:p w:rsidR="00A40AFD" w:rsidRDefault="00C403DF" w:rsidP="004C1899">
      <w:r>
        <w:t xml:space="preserve">Клас </w:t>
      </w:r>
      <w:proofErr w:type="spellStart"/>
      <w:r w:rsidRPr="00C403DF">
        <w:t>Menue</w:t>
      </w:r>
      <w:proofErr w:type="spellEnd"/>
      <w:r>
        <w:t xml:space="preserve"> – є класом ігрового меню</w:t>
      </w:r>
      <w:r w:rsidR="00A40AFD">
        <w:t>, що містить данні щодо його контексту, та обробник подій при використанні меню. Містить наступні методи:</w:t>
      </w:r>
    </w:p>
    <w:p w:rsidR="00A40AFD" w:rsidRDefault="00A40AFD" w:rsidP="002242E9">
      <w:pPr>
        <w:numPr>
          <w:ilvl w:val="0"/>
          <w:numId w:val="5"/>
        </w:numPr>
      </w:pPr>
      <w:r>
        <w:t xml:space="preserve">метод </w:t>
      </w:r>
      <w:proofErr w:type="spellStart"/>
      <w:r w:rsidR="002242E9" w:rsidRPr="002242E9">
        <w:t>public</w:t>
      </w:r>
      <w:proofErr w:type="spellEnd"/>
      <w:r w:rsidR="002242E9" w:rsidRPr="002242E9">
        <w:t xml:space="preserve"> </w:t>
      </w:r>
      <w:proofErr w:type="spellStart"/>
      <w:r w:rsidR="002242E9" w:rsidRPr="002242E9">
        <w:t>Menue</w:t>
      </w:r>
      <w:proofErr w:type="spellEnd"/>
      <w:r w:rsidR="002242E9" w:rsidRPr="002242E9">
        <w:t>()</w:t>
      </w:r>
      <w:r w:rsidR="002242E9">
        <w:t>- є конструктором меню;</w:t>
      </w:r>
    </w:p>
    <w:p w:rsidR="00A40AFD" w:rsidRDefault="00A40AFD" w:rsidP="002242E9">
      <w:pPr>
        <w:numPr>
          <w:ilvl w:val="0"/>
          <w:numId w:val="5"/>
        </w:numPr>
      </w:pPr>
      <w:r>
        <w:t>метод</w:t>
      </w:r>
      <w:r w:rsidR="002242E9">
        <w:t xml:space="preserve"> </w:t>
      </w:r>
      <w:proofErr w:type="spellStart"/>
      <w:r w:rsidR="002242E9" w:rsidRPr="002242E9">
        <w:t>public</w:t>
      </w:r>
      <w:proofErr w:type="spellEnd"/>
      <w:r w:rsidR="002242E9" w:rsidRPr="002242E9">
        <w:t xml:space="preserve"> </w:t>
      </w:r>
      <w:proofErr w:type="spellStart"/>
      <w:r w:rsidR="002242E9" w:rsidRPr="002242E9">
        <w:t>void</w:t>
      </w:r>
      <w:proofErr w:type="spellEnd"/>
      <w:r w:rsidR="002242E9" w:rsidRPr="002242E9">
        <w:t xml:space="preserve"> </w:t>
      </w:r>
      <w:proofErr w:type="spellStart"/>
      <w:r w:rsidR="002242E9" w:rsidRPr="002242E9">
        <w:t>update</w:t>
      </w:r>
      <w:proofErr w:type="spellEnd"/>
      <w:r w:rsidR="002242E9" w:rsidRPr="002242E9">
        <w:t>()</w:t>
      </w:r>
      <w:r w:rsidR="002242E9">
        <w:t xml:space="preserve">- </w:t>
      </w:r>
      <w:proofErr w:type="spellStart"/>
      <w:r w:rsidR="002242E9">
        <w:t>відповідальниій</w:t>
      </w:r>
      <w:proofErr w:type="spellEnd"/>
      <w:r w:rsidR="002242E9">
        <w:t xml:space="preserve"> за динамічну зміну елементів меню</w:t>
      </w:r>
    </w:p>
    <w:p w:rsidR="00A40AFD" w:rsidRDefault="00A40AFD" w:rsidP="002242E9">
      <w:pPr>
        <w:numPr>
          <w:ilvl w:val="0"/>
          <w:numId w:val="5"/>
        </w:numPr>
      </w:pPr>
      <w:r>
        <w:t>метод</w:t>
      </w:r>
      <w:r w:rsidR="002242E9">
        <w:t xml:space="preserve"> </w:t>
      </w:r>
      <w:proofErr w:type="spellStart"/>
      <w:r w:rsidR="002242E9" w:rsidRPr="002242E9">
        <w:t>public</w:t>
      </w:r>
      <w:proofErr w:type="spellEnd"/>
      <w:r w:rsidR="002242E9" w:rsidRPr="002242E9">
        <w:t xml:space="preserve"> </w:t>
      </w:r>
      <w:proofErr w:type="spellStart"/>
      <w:r w:rsidR="002242E9" w:rsidRPr="002242E9">
        <w:t>void</w:t>
      </w:r>
      <w:proofErr w:type="spellEnd"/>
      <w:r w:rsidR="002242E9" w:rsidRPr="002242E9">
        <w:t xml:space="preserve"> </w:t>
      </w:r>
      <w:proofErr w:type="spellStart"/>
      <w:r w:rsidR="002242E9" w:rsidRPr="002242E9">
        <w:t>dwaw</w:t>
      </w:r>
      <w:proofErr w:type="spellEnd"/>
      <w:r w:rsidR="002242E9" w:rsidRPr="002242E9">
        <w:t>(Graphics2D g)</w:t>
      </w:r>
      <w:r w:rsidR="002242E9">
        <w:t xml:space="preserve"> - відповідає за зображення меню на ігровому полі</w:t>
      </w:r>
    </w:p>
    <w:p w:rsidR="00C403DF" w:rsidRDefault="00A40AFD" w:rsidP="00A40AFD">
      <w:pPr>
        <w:ind w:left="720" w:firstLine="0"/>
        <w:jc w:val="center"/>
      </w:pPr>
      <w:r>
        <w:rPr>
          <w:noProof/>
          <w:lang w:val="ru-RU" w:eastAsia="ru-RU"/>
        </w:rPr>
        <w:drawing>
          <wp:inline distT="0" distB="0" distL="0" distR="0" wp14:anchorId="00B2EE4D" wp14:editId="678CC682">
            <wp:extent cx="2019869" cy="317992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2318" t="38610" r="23723" b="32091"/>
                    <a:stretch/>
                  </pic:blipFill>
                  <pic:spPr bwMode="auto">
                    <a:xfrm>
                      <a:off x="0" y="0"/>
                      <a:ext cx="2028549" cy="3193593"/>
                    </a:xfrm>
                    <a:prstGeom prst="rect">
                      <a:avLst/>
                    </a:prstGeom>
                    <a:ln>
                      <a:noFill/>
                    </a:ln>
                    <a:extLst>
                      <a:ext uri="{53640926-AAD7-44D8-BBD7-CCE9431645EC}">
                        <a14:shadowObscured xmlns:a14="http://schemas.microsoft.com/office/drawing/2010/main"/>
                      </a:ext>
                    </a:extLst>
                  </pic:spPr>
                </pic:pic>
              </a:graphicData>
            </a:graphic>
          </wp:inline>
        </w:drawing>
      </w:r>
    </w:p>
    <w:p w:rsidR="00A40AFD" w:rsidRPr="00CF65BF" w:rsidRDefault="00A40AFD" w:rsidP="004C1899">
      <w:r>
        <w:t xml:space="preserve">Рис. 3.13 Структура класу </w:t>
      </w:r>
      <w:proofErr w:type="spellStart"/>
      <w:r w:rsidRPr="00C403DF">
        <w:t>Menue</w:t>
      </w:r>
      <w:proofErr w:type="spellEnd"/>
    </w:p>
    <w:p w:rsidR="004C1899" w:rsidRPr="00CF65BF" w:rsidRDefault="004C1899" w:rsidP="004C1899">
      <w:pPr>
        <w:pStyle w:val="2"/>
        <w:keepLines/>
        <w:numPr>
          <w:ilvl w:val="1"/>
          <w:numId w:val="24"/>
        </w:numPr>
        <w:suppressAutoHyphens w:val="0"/>
        <w:spacing w:before="200"/>
        <w:ind w:hanging="83"/>
        <w:jc w:val="left"/>
      </w:pPr>
      <w:bookmarkStart w:id="93" w:name="_Toc534474158"/>
      <w:bookmarkStart w:id="94" w:name="_Toc452410693"/>
      <w:r w:rsidRPr="00CF65BF">
        <w:lastRenderedPageBreak/>
        <w:t>Розробка інтерфейсу  програми</w:t>
      </w:r>
      <w:bookmarkEnd w:id="93"/>
      <w:bookmarkEnd w:id="94"/>
    </w:p>
    <w:p w:rsidR="004C1899" w:rsidRPr="00CF65BF" w:rsidRDefault="004C1899" w:rsidP="004C1899"/>
    <w:p w:rsidR="004C1899" w:rsidRPr="00CF65BF" w:rsidRDefault="004C1899" w:rsidP="004C1899">
      <w:pPr>
        <w:pStyle w:val="afd"/>
        <w:ind w:firstLine="709"/>
        <w:rPr>
          <w:rFonts w:ascii="Times New Roman" w:hAnsi="Times New Roman"/>
          <w:color w:val="auto"/>
          <w:sz w:val="28"/>
          <w:szCs w:val="28"/>
          <w:lang w:val="uk-UA"/>
        </w:rPr>
      </w:pPr>
      <w:r w:rsidRPr="00CF65BF">
        <w:rPr>
          <w:rFonts w:ascii="Times New Roman" w:hAnsi="Times New Roman"/>
          <w:color w:val="auto"/>
          <w:sz w:val="28"/>
          <w:szCs w:val="28"/>
          <w:lang w:val="uk-UA"/>
        </w:rPr>
        <w:t>Аналізуючи потоки вхідних і вихідних даних, розробляємо загальний інтерфейс програми, уточнюємо вимоги до функцій, що виконуються програмою, визначаємо їх структуру.</w:t>
      </w:r>
    </w:p>
    <w:p w:rsidR="004C1899" w:rsidRPr="00CF65BF" w:rsidRDefault="004C1899" w:rsidP="004C1899">
      <w:pPr>
        <w:pStyle w:val="afd"/>
        <w:ind w:firstLine="708"/>
        <w:rPr>
          <w:rFonts w:ascii="Times New Roman" w:hAnsi="Times New Roman"/>
          <w:color w:val="auto"/>
          <w:sz w:val="28"/>
          <w:szCs w:val="28"/>
          <w:lang w:val="uk-UA"/>
        </w:rPr>
      </w:pPr>
      <w:r w:rsidRPr="00CF65BF">
        <w:rPr>
          <w:rFonts w:ascii="Times New Roman" w:hAnsi="Times New Roman"/>
          <w:color w:val="auto"/>
          <w:sz w:val="28"/>
          <w:szCs w:val="28"/>
          <w:lang w:val="uk-UA"/>
        </w:rPr>
        <w:t>На етапі ескізного проектування були виділені такі об’єкти, що входять до складу програми: власне гра «</w:t>
      </w:r>
      <w:proofErr w:type="spellStart"/>
      <w:r w:rsidRPr="00CF65BF">
        <w:rPr>
          <w:rFonts w:ascii="Times New Roman" w:hAnsi="Times New Roman"/>
          <w:color w:val="auto"/>
          <w:sz w:val="28"/>
          <w:szCs w:val="28"/>
          <w:lang w:val="uk-UA"/>
        </w:rPr>
        <w:t>Gameshoot</w:t>
      </w:r>
      <w:proofErr w:type="spellEnd"/>
      <w:r w:rsidRPr="00CF65BF">
        <w:rPr>
          <w:rFonts w:ascii="Times New Roman" w:hAnsi="Times New Roman"/>
          <w:color w:val="auto"/>
          <w:sz w:val="28"/>
          <w:szCs w:val="28"/>
          <w:lang w:val="uk-UA"/>
        </w:rPr>
        <w:t xml:space="preserve">»; ігрове вікно, яке включає ігрове поле, </w:t>
      </w:r>
      <w:proofErr w:type="spellStart"/>
      <w:r w:rsidRPr="00CF65BF">
        <w:rPr>
          <w:rFonts w:ascii="Times New Roman" w:hAnsi="Times New Roman"/>
          <w:color w:val="auto"/>
          <w:sz w:val="28"/>
          <w:szCs w:val="28"/>
          <w:lang w:val="uk-UA"/>
        </w:rPr>
        <w:t>поле</w:t>
      </w:r>
      <w:proofErr w:type="spellEnd"/>
      <w:r w:rsidRPr="00CF65BF">
        <w:rPr>
          <w:rFonts w:ascii="Times New Roman" w:hAnsi="Times New Roman"/>
          <w:color w:val="auto"/>
          <w:sz w:val="28"/>
          <w:szCs w:val="28"/>
          <w:lang w:val="uk-UA"/>
        </w:rPr>
        <w:t xml:space="preserve"> кнопок і ігрове меню. Графічно це відображається в ієрархії об’єктів на рис 3.4.</w:t>
      </w:r>
    </w:p>
    <w:p w:rsidR="004C1899" w:rsidRPr="00E91957" w:rsidRDefault="004C1899" w:rsidP="004C1899">
      <w:pPr>
        <w:pStyle w:val="afd"/>
        <w:ind w:firstLine="0"/>
        <w:rPr>
          <w:rFonts w:ascii="Times New Roman" w:hAnsi="Times New Roman"/>
          <w:color w:val="auto"/>
          <w:sz w:val="28"/>
          <w:szCs w:val="24"/>
          <w:lang w:val="uk-UA"/>
        </w:rPr>
      </w:pPr>
    </w:p>
    <w:p w:rsidR="004C1899" w:rsidRPr="00E91957" w:rsidRDefault="007E59D8" w:rsidP="004C1899">
      <w:pPr>
        <w:tabs>
          <w:tab w:val="left" w:pos="0"/>
        </w:tabs>
        <w:ind w:firstLine="0"/>
        <w:rPr>
          <w:szCs w:val="24"/>
        </w:rPr>
      </w:pPr>
      <w:r>
        <w:pict>
          <v:group id="Полотно 62" o:spid="_x0000_s1046" editas="canvas" style="position:absolute;margin-left:0;margin-top:0;width:459.8pt;height:265.15pt;z-index:251657216;mso-position-horizontal-relative:char;mso-position-vertical-relative:line" coordorigin="101" coordsize="58395,3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">
            <v:shape id="_x0000_s1047" type="#_x0000_t75" style="position:absolute;left:101;width:58395;height:33667;visibility:visible">
              <v:fill o:detectmouseclick="t"/>
              <v:path o:connecttype="none"/>
            </v:shape>
            <v:rect id="Rectangle 4" o:spid="_x0000_s1048" style="position:absolute;left:24309;top:724;width:9821;height:43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rWcEA&#10;AADbAAAADwAAAGRycy9kb3ducmV2LnhtbESPQYvCMBSE7wv+h/AEL4umdWGRahQV1PW41YPHR/Ns&#10;i81LaaK2/nojCB6HmfmGmS1aU4kbNa60rCAeRSCIM6tLzhUcD5vhBITzyBory6SgIweLee9rhom2&#10;d/6nW+pzESDsElRQeF8nUrqsIINuZGvi4J1tY9AH2eRSN3gPcFPJcRT9SoMlh4UCa1oXlF3Sq1Fw&#10;Ou/2XbrF/LHFdtUZR99xR0oN+u1yCsJT6z/hd/tPK/iJ4fUl/A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f61nBAAAA2wAAAA8AAAAAAAAAAAAAAAAAmAIAAGRycy9kb3du&#10;cmV2LnhtbFBLBQYAAAAABAAEAPUAAACGAwAAAAA=&#10;">
              <v:textbox inset="2.10819mm,1.0541mm,2.10819mm,1.0541mm">
                <w:txbxContent>
                  <w:p w:rsidR="0041726D" w:rsidRPr="00114BE6" w:rsidRDefault="0041726D" w:rsidP="00C52870">
                    <w:pPr>
                      <w:spacing w:line="240" w:lineRule="auto"/>
                      <w:ind w:left="-142" w:right="-62" w:firstLine="0"/>
                      <w:contextualSpacing/>
                      <w:jc w:val="center"/>
                      <w:rPr>
                        <w:sz w:val="24"/>
                        <w:szCs w:val="24"/>
                        <w:lang w:val="en-US"/>
                      </w:rPr>
                    </w:pPr>
                    <w:r w:rsidRPr="00114BE6">
                      <w:rPr>
                        <w:sz w:val="24"/>
                        <w:szCs w:val="24"/>
                      </w:rPr>
                      <w:t>Гра</w:t>
                    </w:r>
                  </w:p>
                  <w:p w:rsidR="0041726D" w:rsidRPr="00114BE6" w:rsidRDefault="0041726D" w:rsidP="00C52870">
                    <w:pPr>
                      <w:spacing w:line="240" w:lineRule="auto"/>
                      <w:ind w:left="-142" w:right="-62" w:hanging="142"/>
                      <w:contextualSpacing/>
                      <w:jc w:val="center"/>
                      <w:rPr>
                        <w:sz w:val="24"/>
                        <w:szCs w:val="24"/>
                      </w:rPr>
                    </w:pPr>
                    <w:r>
                      <w:rPr>
                        <w:sz w:val="24"/>
                        <w:szCs w:val="24"/>
                      </w:rPr>
                      <w:t>«</w:t>
                    </w:r>
                    <w:proofErr w:type="spellStart"/>
                    <w:r w:rsidRPr="00114BE6">
                      <w:rPr>
                        <w:sz w:val="24"/>
                        <w:szCs w:val="24"/>
                        <w:lang w:val="en-US"/>
                      </w:rPr>
                      <w:t>Gameshoot</w:t>
                    </w:r>
                    <w:proofErr w:type="spellEnd"/>
                    <w:r w:rsidRPr="00114BE6">
                      <w:rPr>
                        <w:sz w:val="24"/>
                        <w:szCs w:val="24"/>
                      </w:rPr>
                      <w:t>»</w:t>
                    </w:r>
                  </w:p>
                </w:txbxContent>
              </v:textbox>
            </v:rect>
            <v:rect id="Rectangle 5" o:spid="_x0000_s1049" style="position:absolute;left:23587;top:6411;width:11034;height:2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11LsIA&#10;AADbAAAADwAAAGRycy9kb3ducmV2LnhtbESPS4vCQBCE78L+h6EXvIhOVBCJTmR3wdfRuIc9NpnO&#10;g830hMyoib/eEQSPRVV9Ra03nanFlVpXWVYwnUQgiDOrKy4U/J634yUI55E11pZJQU8ONsnHYI2x&#10;tjc+0TX1hQgQdjEqKL1vYildVpJBN7ENcfBy2xr0QbaF1C3eAtzUchZFC2mw4rBQYkM/JWX/6cUo&#10;+Mv3xz7dYXHfYffdG0ejaU9KDT+7rxUIT51/h1/tg1Ywn8H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jXUuwgAAANsAAAAPAAAAAAAAAAAAAAAAAJgCAABkcnMvZG93&#10;bnJldi54bWxQSwUGAAAAAAQABAD1AAAAhwMAAAAA&#10;">
              <v:textbox inset="2.10819mm,1.0541mm,2.10819mm,1.0541mm">
                <w:txbxContent>
                  <w:p w:rsidR="0041726D" w:rsidRPr="00114BE6" w:rsidRDefault="0041726D" w:rsidP="004C1899">
                    <w:pPr>
                      <w:spacing w:line="240" w:lineRule="auto"/>
                      <w:ind w:firstLine="0"/>
                      <w:jc w:val="left"/>
                      <w:rPr>
                        <w:sz w:val="24"/>
                        <w:szCs w:val="24"/>
                      </w:rPr>
                    </w:pPr>
                    <w:r w:rsidRPr="00114BE6">
                      <w:rPr>
                        <w:sz w:val="24"/>
                        <w:szCs w:val="24"/>
                      </w:rPr>
                      <w:t>Ігрове вікно</w:t>
                    </w:r>
                  </w:p>
                </w:txbxContent>
              </v:textbox>
            </v:rect>
            <v:shape id="AutoShape 6" o:spid="_x0000_s1050" type="#_x0000_t32" style="position:absolute;left:29496;top:5072;width:7;height:134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gNcQAAADbAAAADwAAAGRycy9kb3ducmV2LnhtbESPQWsCMRSE74X+h/AEL0Wza0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2A1xAAAANsAAAAPAAAAAAAAAAAA&#10;AAAAAKECAABkcnMvZG93bnJldi54bWxQSwUGAAAAAAQABAD5AAAAkgMAAAAA&#10;"/>
            <v:rect id="Rectangle 7" o:spid="_x0000_s1051" style="position:absolute;left:12363;top:16545;width:9239;height:52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tWsEA&#10;AADbAAAADwAAAGRycy9kb3ducmV2LnhtbESPQYvCMBSE74L/ITxhL6KpKy5SjaKCrh63evD4aJ5t&#10;sXkpTdR2f70RBI/DzHzDzJeNKcWdaldYVjAaRiCIU6sLzhScjtvBFITzyBpLy6SgJQfLRbczx1jb&#10;B//RPfGZCBB2MSrIva9iKV2ak0E3tBVx8C62NuiDrDOpa3wEuCnldxT9SIMFh4UcK9rklF6Tm1Fw&#10;vvwe2mSH2f8Om3VrHPVHLSn11WtWMxCeGv8Jv9t7rWA8gde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k7VrBAAAA2wAAAA8AAAAAAAAAAAAAAAAAmAIAAGRycy9kb3du&#10;cmV2LnhtbFBLBQYAAAAABAAEAPUAAACGAwAAAAA=&#10;">
              <v:textbox inset="2.10819mm,1.0541mm,2.10819mm,1.0541mm">
                <w:txbxContent>
                  <w:p w:rsidR="0041726D" w:rsidRPr="00114BE6" w:rsidRDefault="0041726D" w:rsidP="00C52870">
                    <w:pPr>
                      <w:spacing w:line="240" w:lineRule="auto"/>
                      <w:ind w:firstLine="0"/>
                      <w:jc w:val="left"/>
                      <w:rPr>
                        <w:sz w:val="24"/>
                        <w:szCs w:val="24"/>
                      </w:rPr>
                    </w:pPr>
                    <w:r w:rsidRPr="00114BE6">
                      <w:rPr>
                        <w:sz w:val="24"/>
                        <w:szCs w:val="24"/>
                      </w:rPr>
                      <w:t xml:space="preserve">Поле </w:t>
                    </w:r>
                    <w:proofErr w:type="spellStart"/>
                    <w:r w:rsidRPr="00114BE6">
                      <w:rPr>
                        <w:sz w:val="24"/>
                        <w:szCs w:val="24"/>
                      </w:rPr>
                      <w:t>індікації</w:t>
                    </w:r>
                    <w:proofErr w:type="spellEnd"/>
                  </w:p>
                </w:txbxContent>
              </v:textbox>
            </v:rect>
            <v:rect id="Rectangle 8" o:spid="_x0000_s1052" style="position:absolute;left:44786;top:10894;width:7652;height:45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ZzLcIA&#10;AADbAAAADwAAAGRycy9kb3ducmV2LnhtbESPT4vCMBTE74LfITzBi2iqC7JUU1FBXY/b9eDx0bz+&#10;wealNFFbP/1mQdjjMDO/YdabztTiQa2rLCuYzyIQxJnVFRcKLj+H6ScI55E11pZJQU8ONslwsMZY&#10;2yd/0yP1hQgQdjEqKL1vYildVpJBN7MNcfBy2xr0QbaF1C0+A9zUchFFS2mw4rBQYkP7krJbejcK&#10;rvnp3KdHLF5H7Ha9cTSZ96TUeNRtVyA8df4//G5/aQUfS/j7En6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MtwgAAANsAAAAPAAAAAAAAAAAAAAAAAJgCAABkcnMvZG93&#10;bnJldi54bWxQSwUGAAAAAAQABAD1AAAAhwMAAAAA&#10;">
              <v:textbox inset="2.10819mm,1.0541mm,2.10819mm,1.0541mm">
                <w:txbxContent>
                  <w:p w:rsidR="0041726D" w:rsidRPr="00114BE6" w:rsidRDefault="0041726D" w:rsidP="004C1899">
                    <w:pPr>
                      <w:spacing w:line="240" w:lineRule="auto"/>
                      <w:ind w:firstLine="0"/>
                      <w:jc w:val="left"/>
                      <w:rPr>
                        <w:sz w:val="24"/>
                        <w:szCs w:val="24"/>
                      </w:rPr>
                    </w:pPr>
                    <w:r w:rsidRPr="00114BE6">
                      <w:rPr>
                        <w:sz w:val="24"/>
                        <w:szCs w:val="24"/>
                      </w:rPr>
                      <w:t>Ігрове меню</w:t>
                    </w:r>
                  </w:p>
                </w:txbxContent>
              </v:textbox>
            </v:rect>
            <v:rect id="Rectangle 9" o:spid="_x0000_s1053" style="position:absolute;left:6699;top:11015;width:10287;height:2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WtsEA&#10;AADbAAAADwAAAGRycy9kb3ducmV2LnhtbESPQYvCMBSE74L/ITxhL6KpK7hSjaKCrh63evD4aJ5t&#10;sXkpTdR2f70RBI/DzHzDzJeNKcWdaldYVjAaRiCIU6sLzhScjtvBFITzyBpLy6SgJQfLRbczx1jb&#10;B//RPfGZCBB2MSrIva9iKV2ak0E3tBVx8C62NuiDrDOpa3wEuCnldxRNpMGCw0KOFW1ySq/JzSg4&#10;X34PbbLD7H+Hzbo1jvqjlpT66jWrGQhPjf+E3+29VjD+gde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61rbBAAAA2wAAAA8AAAAAAAAAAAAAAAAAmAIAAGRycy9kb3du&#10;cmV2LnhtbFBLBQYAAAAABAAEAPUAAACGAwAAAAA=&#10;">
              <v:textbox inset="2.10819mm,1.0541mm,2.10819mm,1.0541mm">
                <w:txbxContent>
                  <w:p w:rsidR="0041726D" w:rsidRPr="00114BE6" w:rsidRDefault="0041726D" w:rsidP="004C1899">
                    <w:pPr>
                      <w:ind w:firstLine="0"/>
                      <w:jc w:val="left"/>
                      <w:rPr>
                        <w:sz w:val="24"/>
                        <w:szCs w:val="24"/>
                      </w:rPr>
                    </w:pPr>
                    <w:r w:rsidRPr="00114BE6">
                      <w:rPr>
                        <w:sz w:val="24"/>
                        <w:szCs w:val="24"/>
                      </w:rPr>
                      <w:t>Ігрове поле</w:t>
                    </w:r>
                  </w:p>
                </w:txbxContent>
              </v:textbox>
            </v:rect>
            <v:rect id="Rectangle 10" o:spid="_x0000_s1054" style="position:absolute;left:18926;top:25675;width:5383;height:3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nnX8EA&#10;AADbAAAADwAAAGRycy9kb3ducmV2LnhtbESPQYvCMBSE74L/ITxhL6KpK8hajaKCrh63evD4aJ5t&#10;sXkpTdR2f70RBI/DzHzDzJeNKcWdaldYVjAaRiCIU6sLzhScjtvBDwjnkTWWlklBSw6Wi25njrG2&#10;D/6je+IzESDsYlSQe1/FUro0J4NuaCvi4F1sbdAHWWdS1/gIcFPK7yiaSIMFh4UcK9rklF6Tm1Fw&#10;vvwe2mSH2f8Om3VrHPVHLSn11WtWMxCeGv8Jv9t7rWA8hde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p51/BAAAA2wAAAA8AAAAAAAAAAAAAAAAAmAIAAGRycy9kb3du&#10;cmV2LnhtbFBLBQYAAAAABAAEAPUAAACGAwAAAAA=&#10;">
              <v:textbox inset="2.10819mm,1.0541mm,2.10819mm,1.0541mm">
                <w:txbxContent>
                  <w:p w:rsidR="0041726D" w:rsidRPr="00114BE6" w:rsidRDefault="0041726D" w:rsidP="00C52870">
                    <w:pPr>
                      <w:spacing w:line="240" w:lineRule="auto"/>
                      <w:ind w:left="-709"/>
                      <w:jc w:val="left"/>
                      <w:rPr>
                        <w:sz w:val="20"/>
                        <w:szCs w:val="20"/>
                      </w:rPr>
                    </w:pPr>
                    <w:r w:rsidRPr="00114BE6">
                      <w:rPr>
                        <w:sz w:val="20"/>
                        <w:szCs w:val="20"/>
                      </w:rPr>
                      <w:t xml:space="preserve">Життя </w:t>
                    </w:r>
                  </w:p>
                </w:txbxContent>
              </v:textbox>
            </v:rect>
            <v:rect id="Rectangle 11" o:spid="_x0000_s1055" style="position:absolute;left:10511;top:25679;width:6930;height:3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9v78A&#10;AADbAAAADwAAAGRycy9kb3ducmV2LnhtbERPTYvCMBC9C/sfwizsRWzqIiLVtLgLunq0evA4NGNb&#10;bCalidrurzcHwePjfa+y3jTiTp2rLSuYRjEI4sLqmksFp+NmsgDhPLLGxjIpGMhBln6MVpho++AD&#10;3XNfihDCLkEFlfdtIqUrKjLoItsSB+5iO4M+wK6UusNHCDeN/I7juTRYc2iosKXfioprfjMKzpe/&#10;/ZBvsfzfYv8zGEfj6UBKfX326yUIT71/i1/unVYwC+vDl/ADZPo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T2/vwAAANsAAAAPAAAAAAAAAAAAAAAAAJgCAABkcnMvZG93bnJl&#10;di54bWxQSwUGAAAAAAQABAD1AAAAhAMAAAAA&#10;">
              <v:textbox inset="2.10819mm,1.0541mm,2.10819mm,1.0541mm">
                <w:txbxContent>
                  <w:p w:rsidR="0041726D" w:rsidRPr="00114BE6" w:rsidRDefault="0041726D" w:rsidP="00C52870">
                    <w:pPr>
                      <w:spacing w:line="240" w:lineRule="auto"/>
                      <w:ind w:firstLine="0"/>
                      <w:jc w:val="left"/>
                      <w:rPr>
                        <w:sz w:val="20"/>
                        <w:szCs w:val="20"/>
                      </w:rPr>
                    </w:pPr>
                    <w:r w:rsidRPr="00114BE6">
                      <w:rPr>
                        <w:sz w:val="20"/>
                        <w:szCs w:val="20"/>
                      </w:rPr>
                      <w:t>Рахунок</w:t>
                    </w:r>
                  </w:p>
                </w:txbxContent>
              </v:textbox>
            </v:rect>
            <v:rect id="Rectangle 13" o:spid="_x0000_s1056" style="position:absolute;left:1079;top:27420;width:8369;height:4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sGU8IA&#10;AADbAAAADwAAAGRycy9kb3ducmV2LnhtbESPS4vCQBCE78L+h6EXvIhOFBGJTmR3wdfRuIc9NpnO&#10;g830hMyoib/eEQSPRVV9Ra03nanFlVpXWVYwnUQgiDOrKy4U/J634yUI55E11pZJQU8ONsnHYI2x&#10;tjc+0TX1hQgQdjEqKL1vYildVpJBN7ENcfBy2xr0QbaF1C3eAtzUchZFC2mw4rBQYkM/JWX/6cUo&#10;+Mv3xz7dYXHfYffdG0ejaU9KDT+7rxUIT51/h1/tg1Ywn8H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iwZTwgAAANsAAAAPAAAAAAAAAAAAAAAAAJgCAABkcnMvZG93&#10;bnJldi54bWxQSwUGAAAAAAQABAD1AAAAhwMAAAAA&#10;">
              <v:textbox inset="2.10819mm,1.0541mm,2.10819mm,1.0541mm">
                <w:txbxContent>
                  <w:p w:rsidR="0041726D" w:rsidRPr="00114BE6" w:rsidRDefault="0041726D" w:rsidP="00C52870">
                    <w:pPr>
                      <w:spacing w:line="240" w:lineRule="auto"/>
                      <w:ind w:left="-142" w:firstLine="0"/>
                      <w:jc w:val="center"/>
                      <w:rPr>
                        <w:sz w:val="24"/>
                        <w:szCs w:val="24"/>
                      </w:rPr>
                    </w:pPr>
                    <w:r w:rsidRPr="00114BE6">
                      <w:rPr>
                        <w:sz w:val="24"/>
                        <w:szCs w:val="24"/>
                      </w:rPr>
                      <w:t>Супротивники</w:t>
                    </w:r>
                  </w:p>
                </w:txbxContent>
              </v:textbox>
            </v:rect>
            <v:rect id="Rectangle 14" o:spid="_x0000_s1057" style="position:absolute;left:23590;top:10888;width:11030;height:29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jyMEA&#10;AADbAAAADwAAAGRycy9kb3ducmV2LnhtbESPQYvCMBSE74L/ITxhL6KpqyxSjaKCrh63evD4aJ5t&#10;sXkpTdR2f70RBI/DzHzDzJeNKcWdaldYVjAaRiCIU6sLzhScjtvBFITzyBpLy6SgJQfLRbczx1jb&#10;B//RPfGZCBB2MSrIva9iKV2ak0E3tBVx8C62NuiDrDOpa3wEuCnldxT9SIMFh4UcK9rklF6Tm1Fw&#10;vvwe2mSH2f8Om3VrHPVHLSn11WtWMxCeGv8Jv9t7rWAyhte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Ho8jBAAAA2wAAAA8AAAAAAAAAAAAAAAAAmAIAAGRycy9kb3du&#10;cmV2LnhtbFBLBQYAAAAABAAEAPUAAACGAwAAAAA=&#10;">
              <v:textbox inset="2.10819mm,1.0541mm,2.10819mm,1.0541mm">
                <w:txbxContent>
                  <w:p w:rsidR="0041726D" w:rsidRPr="00114BE6" w:rsidRDefault="0041726D" w:rsidP="00C52870">
                    <w:pPr>
                      <w:spacing w:line="240" w:lineRule="auto"/>
                      <w:ind w:firstLine="0"/>
                      <w:jc w:val="left"/>
                      <w:rPr>
                        <w:sz w:val="24"/>
                        <w:szCs w:val="24"/>
                      </w:rPr>
                    </w:pPr>
                    <w:r w:rsidRPr="00114BE6">
                      <w:rPr>
                        <w:sz w:val="24"/>
                        <w:szCs w:val="24"/>
                      </w:rPr>
                      <w:t>Поле кнопок</w:t>
                    </w:r>
                  </w:p>
                </w:txbxContent>
              </v:textbox>
            </v:rect>
            <v:rect id="Rectangle 15" o:spid="_x0000_s1058" style="position:absolute;left:22452;top:16542;width:7035;height:43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7vMIA&#10;AADbAAAADwAAAGRycy9kb3ducmV2LnhtbESPS4vCQBCE78L+h6EXvIhOFBGJTsRdWB9H4x722GQ6&#10;D8z0hMysJv56RxA8FlX1FbXedKYWV2pdZVnBdBKBIM6srrhQ8Hv+GS9BOI+ssbZMCnpysEk+BmuM&#10;tb3xia6pL0SAsItRQel9E0vpspIMuoltiIOX29agD7ItpG7xFuCmlrMoWkiDFYeFEhv6Lim7pP9G&#10;wV++P/bpDov7Druv3jgaTXtSavjZbVcgPHX+HX61D1rBfA7PL+EHyO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Lju8wgAAANsAAAAPAAAAAAAAAAAAAAAAAJgCAABkcnMvZG93&#10;bnJldi54bWxQSwUGAAAAAAQABAD1AAAAhwMAAAAA&#10;">
              <v:textbox inset="2.10819mm,1.0541mm,2.10819mm,1.0541mm">
                <w:txbxContent>
                  <w:p w:rsidR="0041726D" w:rsidRPr="00114BE6" w:rsidRDefault="0041726D" w:rsidP="00C52870">
                    <w:pPr>
                      <w:spacing w:line="240" w:lineRule="auto"/>
                      <w:ind w:hanging="142"/>
                      <w:jc w:val="left"/>
                      <w:rPr>
                        <w:sz w:val="24"/>
                        <w:szCs w:val="24"/>
                      </w:rPr>
                    </w:pPr>
                    <w:proofErr w:type="spellStart"/>
                    <w:r w:rsidRPr="00114BE6">
                      <w:rPr>
                        <w:sz w:val="24"/>
                        <w:szCs w:val="24"/>
                      </w:rPr>
                      <w:t>Продов-жити</w:t>
                    </w:r>
                    <w:proofErr w:type="spellEnd"/>
                    <w:r w:rsidRPr="00114BE6">
                      <w:rPr>
                        <w:sz w:val="24"/>
                        <w:szCs w:val="24"/>
                      </w:rPr>
                      <w:t xml:space="preserve"> гру</w:t>
                    </w:r>
                  </w:p>
                </w:txbxContent>
              </v:textbox>
            </v:rect>
            <v:rect id="Rectangle 16" o:spid="_x0000_s1059" style="position:absolute;left:30963;top:16485;width:7762;height:5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KeJ8EA&#10;AADbAAAADwAAAGRycy9kb3ducmV2LnhtbESPQYvCMBSE74L/ITxhL6Kpiy5SjaKCrh63evD4aJ5t&#10;sXkpTdR2f70RBI/DzHzDzJeNKcWdaldYVjAaRiCIU6sLzhScjtvBFITzyBpLy6SgJQfLRbczx1jb&#10;B//RPfGZCBB2MSrIva9iKV2ak0E3tBVx8C62NuiDrDOpa3wEuCnldxT9SIMFh4UcK9rklF6Tm1Fw&#10;vvwe2mSH2f8Om3VrHPVHLSn11WtWMxCeGv8Jv9t7rWA8gde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inifBAAAA2wAAAA8AAAAAAAAAAAAAAAAAmAIAAGRycy9kb3du&#10;cmV2LnhtbFBLBQYAAAAABAAEAPUAAACGAwAAAAA=&#10;">
              <v:textbox inset="2.10819mm,1.0541mm,2.10819mm,1.0541mm">
                <w:txbxContent>
                  <w:p w:rsidR="0041726D" w:rsidRPr="003D7912" w:rsidRDefault="0041726D" w:rsidP="003D7912">
                    <w:pPr>
                      <w:spacing w:line="240" w:lineRule="auto"/>
                      <w:ind w:right="-167" w:firstLine="0"/>
                      <w:jc w:val="left"/>
                    </w:pPr>
                    <w:r w:rsidRPr="003D7912">
                      <w:t>Зупинити гру</w:t>
                    </w:r>
                  </w:p>
                </w:txbxContent>
              </v:textbox>
            </v:rect>
            <v:rect id="Rectangle 17" o:spid="_x0000_s1060" style="position:absolute;left:39662;top:16538;width:8604;height:7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AUMIA&#10;AADbAAAADwAAAGRycy9kb3ducmV2LnhtbESPT4vCMBTE74LfITzBi2iqLLJUU1FBXY/b9eDx0bz+&#10;wealNFFbP/1mQdjjMDO/YdabztTiQa2rLCuYzyIQxJnVFRcKLj+H6ScI55E11pZJQU8ONslwsMZY&#10;2yd/0yP1hQgQdjEqKL1vYildVpJBN7MNcfBy2xr0QbaF1C0+A9zUchFFS2mw4rBQYkP7krJbejcK&#10;rvnp3KdHLF5H7Ha9cTSZ96TUeNRtVyA8df4//G5/aQUfS/j7En6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ABQwgAAANsAAAAPAAAAAAAAAAAAAAAAAJgCAABkcnMvZG93&#10;bnJldi54bWxQSwUGAAAAAAQABAD1AAAAhwMAAAAA&#10;">
              <v:textbox inset="2.10819mm,1.0541mm,2.10819mm,1.0541mm">
                <w:txbxContent>
                  <w:p w:rsidR="0041726D" w:rsidRPr="00114BE6" w:rsidRDefault="0041726D" w:rsidP="00C52870">
                    <w:pPr>
                      <w:spacing w:line="240" w:lineRule="auto"/>
                      <w:ind w:firstLine="0"/>
                      <w:jc w:val="left"/>
                      <w:rPr>
                        <w:sz w:val="24"/>
                        <w:szCs w:val="24"/>
                      </w:rPr>
                    </w:pPr>
                    <w:r w:rsidRPr="00114BE6">
                      <w:rPr>
                        <w:sz w:val="24"/>
                        <w:szCs w:val="24"/>
                      </w:rPr>
                      <w:t>Почати гру спочатку</w:t>
                    </w:r>
                  </w:p>
                </w:txbxContent>
              </v:textbox>
            </v:rect>
            <v:rect id="Rectangle 18" o:spid="_x0000_s1061" style="position:absolute;left:49625;top:16538;width:5905;height:7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ly8EA&#10;AADbAAAADwAAAGRycy9kb3ducmV2LnhtbESPQYvCMBSE74L/ITxhL6Kpi7hSjaKCrh63evD4aJ5t&#10;sXkpTdR2f70RBI/DzHzDzJeNKcWdaldYVjAaRiCIU6sLzhScjtvBFITzyBpLy6SgJQfLRbczx1jb&#10;B//RPfGZCBB2MSrIva9iKV2ak0E3tBVx8C62NuiDrDOpa3wEuCnldxRNpMGCw0KOFW1ySq/JzSg4&#10;X34PbbLD7H+Hzbo1jvqjlpT66jWrGQhPjf+E3+29VjD+gde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8pcvBAAAA2wAAAA8AAAAAAAAAAAAAAAAAmAIAAGRycy9kb3du&#10;cmV2LnhtbFBLBQYAAAAABAAEAPUAAACGAwAAAAA=&#10;">
              <v:textbox inset="2.10819mm,1.0541mm,2.10819mm,1.0541mm">
                <w:txbxContent>
                  <w:p w:rsidR="0041726D" w:rsidRPr="00114BE6" w:rsidRDefault="0041726D" w:rsidP="00C52870">
                    <w:pPr>
                      <w:ind w:left="-142" w:right="-111" w:firstLine="0"/>
                      <w:jc w:val="center"/>
                      <w:rPr>
                        <w:sz w:val="20"/>
                        <w:szCs w:val="20"/>
                      </w:rPr>
                    </w:pPr>
                    <w:r w:rsidRPr="00114BE6">
                      <w:rPr>
                        <w:sz w:val="20"/>
                        <w:szCs w:val="20"/>
                      </w:rPr>
                      <w:t>Зупинити гру</w:t>
                    </w:r>
                  </w:p>
                </w:txbxContent>
              </v:textbox>
            </v:rect>
            <v:rect id="Rectangle 19" o:spid="_x0000_s1062" style="position:absolute;left:44126;top:26423;width:9620;height:29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xub8A&#10;AADbAAAADwAAAGRycy9kb3ducmV2LnhtbERPTYvCMBC9C/sfwizsRWzqIiLVtLgLunq0evA4NGNb&#10;bCalidrurzcHwePjfa+y3jTiTp2rLSuYRjEI4sLqmksFp+NmsgDhPLLGxjIpGMhBln6MVpho++AD&#10;3XNfihDCLkEFlfdtIqUrKjLoItsSB+5iO4M+wK6UusNHCDeN/I7juTRYc2iosKXfioprfjMKzpe/&#10;/ZBvsfzfYv8zGEfj6UBKfX326yUIT71/i1/unVYwC2PDl/ADZPo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YzG5vwAAANsAAAAPAAAAAAAAAAAAAAAAAJgCAABkcnMvZG93bnJl&#10;di54bWxQSwUGAAAAAAQABAD1AAAAhAMAAAAA&#10;">
              <v:textbox inset="2.10819mm,1.0541mm,2.10819mm,1.0541mm">
                <w:txbxContent>
                  <w:p w:rsidR="0041726D" w:rsidRPr="00114BE6" w:rsidRDefault="0041726D" w:rsidP="00C52870">
                    <w:pPr>
                      <w:ind w:firstLine="0"/>
                      <w:rPr>
                        <w:sz w:val="24"/>
                        <w:szCs w:val="24"/>
                      </w:rPr>
                    </w:pPr>
                    <w:r w:rsidRPr="00114BE6">
                      <w:rPr>
                        <w:sz w:val="24"/>
                        <w:szCs w:val="24"/>
                      </w:rPr>
                      <w:t>Вийти з гри</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 o:spid="_x0000_s1063" type="#_x0000_t34" style="position:absolute;left:18956;top:482;width:2092;height:18981;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rEnccAAADbAAAADwAAAGRycy9kb3ducmV2LnhtbESPQWvCQBSE74X+h+UVehHdaEU0ZiO1&#10;UKqCB6OC3h7Z1yQ0+zZktyb9992C0OMwM98wyao3tbhR6yrLCsajCARxbnXFhYLT8X04B+E8ssba&#10;Min4IQer9PEhwVjbjg90y3whAoRdjApK75tYSpeXZNCNbEMcvE/bGvRBtoXULXYBbmo5iaKZNFhx&#10;WCixobeS8q/s2ygYfOTFdXputt16G403k93i8rLeK/X81L8uQXjq/X/43t5oBdMF/H0JP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CsSdxwAAANsAAAAPAAAAAAAA&#10;AAAAAAAAAKECAABkcnMvZG93bnJldi54bWxQSwUGAAAAAAQABAD5AAAAlQMAAAAA&#10;" adj="10735">
              <v:stroke endarrow="block"/>
            </v:shape>
            <v:shape id="AutoShape 21" o:spid="_x0000_s1064" type="#_x0000_t34" style="position:absolute;left:28454;top:9965;width:2092;height:7;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ucsIAAADbAAAADwAAAGRycy9kb3ducmV2LnhtbERPz2vCMBS+C/4P4Qm7zVRxIp1pEUVw&#10;sMuqHnZ7a96aYvNSm2i7/fXLYeDx4/u9zgfbiDt1vnasYDZNQBCXTtdcKTgd988rED4ga2wck4If&#10;8pBn49EaU+16/qB7ESoRQ9inqMCE0KZS+tKQRT91LXHkvl1nMUTYVVJ32Mdw28h5kiylxZpjg8GW&#10;tobKS3GzCj7tqjW7Q1V+vb0Xrlmcr/1vslTqaTJsXkEEGsJD/O8+aAUvcX38En+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PucsIAAADbAAAADwAAAAAAAAAAAAAA&#10;AAChAgAAZHJzL2Rvd25yZXYueG1sUEsFBgAAAAAEAAQA+QAAAJADAAAAAA==&#10;" adj="10735">
              <v:stroke endarrow="block"/>
            </v:shape>
            <v:shape id="AutoShape 22" o:spid="_x0000_s1065" type="#_x0000_t34" style="position:absolute;left:38071;top:348;width:1971;height:1911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xA/r8AAADbAAAADwAAAGRycy9kb3ducmV2LnhtbESPzQrCMBCE74LvEFbwZlMFRatR/EH0&#10;6s8DLM3aFptNbaJWn94IgsdhZr5hZovGlOJBtSssK+hHMQji1OqCMwXn07Y3BuE8ssbSMil4kYPF&#10;vN2aYaLtkw/0OPpMBAi7BBXk3leJlC7NyaCLbEUcvIutDfog60zqGp8Bbko5iOORNFhwWMixonVO&#10;6fV4NwpWE74MyuoWj9fD/XsrN7dJthsp1e00yykIT43/h3/tvVYw7MP3S/gBc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xA/r8AAADbAAAADwAAAAAAAAAAAAAAAACh&#10;AgAAZHJzL2Rvd25yZXYueG1sUEsFBgAAAAAEAAQA+QAAAI0DAAAAAA==&#10;" adj="10765">
              <v:stroke endarrow="block"/>
            </v:shape>
            <v:shape id="AutoShape 23" o:spid="_x0000_s1066" type="#_x0000_t32" style="position:absolute;left:16986;top:21795;width:4635;height:38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shape id="AutoShape 24" o:spid="_x0000_s1067" type="#_x0000_t32" style="position:absolute;left:5264;top:13751;width:6578;height:1366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I37MIAAADbAAAADwAAAGRycy9kb3ducmV2LnhtbESPQWsCMRSE74L/ITyhN83Wo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I37MIAAADbAAAADwAAAAAAAAAAAAAA&#10;AAChAgAAZHJzL2Rvd25yZXYueG1sUEsFBgAAAAAEAAQA+QAAAJADAAAAAA==&#10;">
              <v:stroke endarrow="block"/>
            </v:shape>
            <v:shape id="AutoShape 25" o:spid="_x0000_s1068" type="#_x0000_t32" style="position:absolute;left:25765;top:13814;width:3723;height:273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26" o:spid="_x0000_s1069" type="#_x0000_t32" style="position:absolute;left:29488;top:13814;width:5134;height:26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zyIcQAAADbAAAADwAAAGRycy9kb3ducmV2LnhtbESPQWvCQBSE74X+h+UVvNWNg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PIhxAAAANsAAAAPAAAAAAAAAAAA&#10;AAAAAKECAABkcnMvZG93bnJldi54bWxQSwUGAAAAAAQABAD5AAAAkgMAAAAA&#10;">
              <v:stroke endarrow="block"/>
            </v:shape>
            <v:shape id="AutoShape 27" o:spid="_x0000_s1070" type="#_x0000_t32" style="position:absolute;left:11842;top:13751;width:5144;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shape id="AutoShape 28" o:spid="_x0000_s1071" type="#_x0000_t32" style="position:absolute;left:13976;top:21797;width:3461;height:38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kx78MAAADbAAAADwAAAGRycy9kb3ducmV2LnhtbESPT2sCMRTE74V+h/AK3rrZFrSyGqUV&#10;BPFS/AN6fGyeu8HNy7KJm/XbN4LQ4zAzv2Hmy8E2oqfOG8cKPrIcBHHptOFKwfGwfp+C8AFZY+OY&#10;FNzJw3Lx+jLHQrvIO+r3oRIJwr5ABXUIbSGlL2uy6DPXEifv4jqLIcmukrrDmOC2kZ95PpEWDaeF&#10;Glta1VRe9zerwMRf07ebVfzZns5eRzL3sTNKjd6G7xmIQEP4Dz/bG61g/AW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5Me/DAAAA2wAAAA8AAAAAAAAAAAAA&#10;AAAAoQIAAGRycy9kb3ducmV2LnhtbFBLBQYAAAAABAAEAPkAAACRAwAAAAA=&#10;">
              <v:stroke endarrow="block"/>
            </v:shape>
            <v:shape id="AutoShape 29" o:spid="_x0000_s1072" type="#_x0000_t32" style="position:absolute;left:16986;top:21795;width:4635;height:38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30" o:spid="_x0000_s1073" type="#_x0000_t32" style="position:absolute;left:44132;top:15396;width:4483;height:114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ABsMAAADbAAAADwAAAGRycy9kb3ducmV2LnhtbESPT2sCMRTE74V+h/AK3rrZFpS6GqUV&#10;BPFS/AN6fGyeu8HNy7KJm/XbN4LQ4zAzv2Hmy8E2oqfOG8cKPrIcBHHptOFKwfGwfv8C4QOyxsYx&#10;KbiTh+Xi9WWOhXaRd9TvQyUShH2BCuoQ2kJKX9Zk0WeuJU7exXUWQ5JdJXWHMcFtIz/zfCItGk4L&#10;Nba0qqm87m9WgYm/pm83q/izPZ29jmTuY2eUGr0N3zMQgYbwH362N1rBeAq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AAbDAAAA2wAAAA8AAAAAAAAAAAAA&#10;AAAAoQIAAGRycy9kb3ducmV2LnhtbFBLBQYAAAAABAAEAPkAAACRAwAAAAA=&#10;">
              <v:stroke endarrow="block"/>
            </v:shape>
            <v:shape id="AutoShape 31" o:spid="_x0000_s1074" type="#_x0000_t32" style="position:absolute;left:48615;top:15396;width:3829;height:11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32" o:spid="_x0000_s1075" type="#_x0000_t32" style="position:absolute;left:48615;top:15396;width:324;height:110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rect id="Rectangle 10" o:spid="_x0000_s1076" style="position:absolute;left:25081;top:25266;width:7592;height:4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L/qMIA&#10;AADbAAAADwAAAGRycy9kb3ducmV2LnhtbESPT4vCMBTE74LfITzBi2iqC7JUU1FBXY/b9eDx0bz+&#10;wealNFFbP/1mQdjjMDO/YdabztTiQa2rLCuYzyIQxJnVFRcKLj+H6ScI55E11pZJQU8ONslwsMZY&#10;2yd/0yP1hQgQdjEqKL1vYildVpJBN7MNcfBy2xr0QbaF1C0+A9zUchFFS2mw4rBQYkP7krJbejcK&#10;rvnp3KdHLF5H7Ha9cTSZ96TUeNRtVyA8df4//G5/aQXLD/j7En6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cv+owgAAANsAAAAPAAAAAAAAAAAAAAAAAJgCAABkcnMvZG93&#10;bnJldi54bWxQSwUGAAAAAAQABAD1AAAAhwMAAAAA&#10;">
              <v:textbox inset="2.10819mm,1.0541mm,2.10819mm,1.0541mm">
                <w:txbxContent>
                  <w:p w:rsidR="0041726D" w:rsidRPr="003D7912" w:rsidRDefault="0041726D" w:rsidP="004C1899">
                    <w:pPr>
                      <w:pStyle w:val="af5"/>
                      <w:spacing w:before="0" w:after="200"/>
                      <w:rPr>
                        <w:sz w:val="28"/>
                        <w:szCs w:val="28"/>
                      </w:rPr>
                    </w:pPr>
                    <w:r w:rsidRPr="003D7912">
                      <w:rPr>
                        <w:rFonts w:eastAsia="Calibri"/>
                        <w:sz w:val="28"/>
                        <w:szCs w:val="28"/>
                      </w:rPr>
                      <w:t xml:space="preserve">бонусів </w:t>
                    </w:r>
                  </w:p>
                </w:txbxContent>
              </v:textbox>
            </v:rect>
            <v:rect id="Rectangle 10" o:spid="_x0000_s1077" style="position:absolute;left:1562;top:20836;width:8947;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tn3MIA&#10;AADbAAAADwAAAGRycy9kb3ducmV2LnhtbESPT4vCMBTE74LfITzBi2iqLLJUU1FBXY/b9eDx0bz+&#10;wealNFFbP/1mQdjjMDO/YdabztTiQa2rLCuYzyIQxJnVFRcKLj+H6ScI55E11pZJQU8ONslwsMZY&#10;2yd/0yP1hQgQdjEqKL1vYildVpJBN7MNcfBy2xr0QbaF1C0+A9zUchFFS2mw4rBQYkP7krJbejcK&#10;rvnp3KdHLF5H7Ha9cTSZ96TUeNRtVyA8df4//G5/aQXLD/j7En6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m2fcwgAAANsAAAAPAAAAAAAAAAAAAAAAAJgCAABkcnMvZG93&#10;bnJldi54bWxQSwUGAAAAAAQABAD1AAAAhwMAAAAA&#10;">
              <v:textbox inset="2.10819mm,1.0541mm,2.10819mm,1.0541mm">
                <w:txbxContent>
                  <w:p w:rsidR="0041726D" w:rsidRPr="00C52870" w:rsidRDefault="0041726D" w:rsidP="004C1899">
                    <w:pPr>
                      <w:pStyle w:val="af5"/>
                      <w:spacing w:before="0" w:after="200" w:line="276" w:lineRule="auto"/>
                      <w:jc w:val="center"/>
                    </w:pPr>
                    <w:r w:rsidRPr="00C52870">
                      <w:rPr>
                        <w:rFonts w:ascii="Calibri" w:eastAsia="Calibri" w:hAnsi="Calibri"/>
                      </w:rPr>
                      <w:t xml:space="preserve">бонус </w:t>
                    </w:r>
                  </w:p>
                </w:txbxContent>
              </v:textbox>
            </v:rect>
            <v:shape id="AutoShape 29" o:spid="_x0000_s1078" type="#_x0000_t32" style="position:absolute;left:17441;top:21802;width:11436;height:34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23" o:spid="_x0000_s1079" type="#_x0000_t32" style="position:absolute;left:3886;top:13751;width:7956;height:70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eycIAAADbAAAADwAAAGRycy9kb3ducmV2LnhtbESPwWrDMBBE74X8g9hAb7XcQE1xopjU&#10;EAi9lKSB9rhYG1vEWhlLtZy/rwKFHoeZecNsqtn2YqLRG8cKnrMcBHHjtOFWwflz//QKwgdkjb1j&#10;UnAjD9V28bDBUrvIR5pOoRUJwr5EBV0IQymlbzqy6DM3ECfv4kaLIcmxlXrEmOC2l6s8L6RFw2mh&#10;w4Hqjprr6ccqMPHDTMOhjm/vX99eRzK3F2eUelzOuzWIQHP4D/+1D1pBUcD9S/oB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leycIAAADbAAAADwAAAAAAAAAAAAAA&#10;AAChAgAAZHJzL2Rvd25yZXYueG1sUEsFBgAAAAAEAAQA+QAAAJADAAAAAA==&#10;">
              <v:stroke endarrow="block"/>
            </v:shape>
            <v:rect id="Rectangle 12" o:spid="_x0000_s1080" style="position:absolute;left:1076;top:16136;width:5135;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YJMEA&#10;AADbAAAADwAAAGRycy9kb3ducmV2LnhtbESPQYvCMBSE7wv+h/AEL4umlWWRahQV1PW41YPHR/Ns&#10;i81LaaK2/nojCB6HmfmGmS1aU4kbNa60rCAeRSCIM6tLzhUcD5vhBITzyBory6SgIweLee9rhom2&#10;d/6nW+pzESDsElRQeF8nUrqsIINuZGvi4J1tY9AH2eRSN3gPcFPJcRT9SoMlh4UCa1oXlF3Sq1Fw&#10;Ou/2XbrF/LHFdtUZR99xR0oN+u1yCsJT6z/hd/tPK/iJ4fUl/A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ZmCTBAAAA2wAAAA8AAAAAAAAAAAAAAAAAmAIAAGRycy9kb3du&#10;cmV2LnhtbFBLBQYAAAAABAAEAPUAAACGAwAAAAA=&#10;">
              <v:textbox inset="2.10819mm,1.0541mm,2.10819mm,1.0541mm">
                <w:txbxContent>
                  <w:p w:rsidR="0041726D" w:rsidRPr="000C3A2B" w:rsidRDefault="0041726D" w:rsidP="004C1899">
                    <w:pPr>
                      <w:ind w:left="-142" w:right="-153" w:firstLine="142"/>
                      <w:jc w:val="center"/>
                      <w:rPr>
                        <w:sz w:val="20"/>
                        <w:szCs w:val="20"/>
                      </w:rPr>
                    </w:pPr>
                    <w:r>
                      <w:rPr>
                        <w:sz w:val="20"/>
                        <w:szCs w:val="20"/>
                      </w:rPr>
                      <w:t>Грав</w:t>
                    </w:r>
                    <w:r w:rsidRPr="000C3A2B">
                      <w:rPr>
                        <w:sz w:val="20"/>
                        <w:szCs w:val="20"/>
                      </w:rPr>
                      <w:t>ець</w:t>
                    </w:r>
                  </w:p>
                </w:txbxContent>
              </v:textbox>
            </v:rect>
          </v:group>
        </w:pict>
      </w:r>
      <w:r>
        <w:pict>
          <v:shape id="_x0000_i1025" type="#_x0000_t75" style="width:447.05pt;height:265.45pt">
            <v:imagedata croptop="-65520f" cropbottom="65520f"/>
          </v:shape>
        </w:pict>
      </w:r>
    </w:p>
    <w:p w:rsidR="004C1899" w:rsidRPr="00E91957" w:rsidRDefault="004C1899" w:rsidP="000B0019">
      <w:pPr>
        <w:pStyle w:val="afd"/>
        <w:ind w:firstLine="0"/>
        <w:rPr>
          <w:rFonts w:ascii="Times New Roman" w:hAnsi="Times New Roman"/>
          <w:color w:val="auto"/>
          <w:sz w:val="28"/>
          <w:szCs w:val="24"/>
          <w:lang w:val="uk-UA"/>
        </w:rPr>
      </w:pPr>
      <w:r w:rsidRPr="00E91957">
        <w:rPr>
          <w:rFonts w:ascii="Times New Roman" w:hAnsi="Times New Roman"/>
          <w:color w:val="auto"/>
          <w:sz w:val="28"/>
          <w:lang w:val="uk-UA"/>
        </w:rPr>
        <w:t>Рис 3.</w:t>
      </w:r>
      <w:r w:rsidR="003D7912">
        <w:rPr>
          <w:rFonts w:ascii="Times New Roman" w:hAnsi="Times New Roman"/>
          <w:color w:val="auto"/>
          <w:sz w:val="28"/>
          <w:lang w:val="uk-UA"/>
        </w:rPr>
        <w:t>1</w:t>
      </w:r>
      <w:r w:rsidRPr="00E91957">
        <w:rPr>
          <w:rFonts w:ascii="Times New Roman" w:hAnsi="Times New Roman"/>
          <w:color w:val="auto"/>
          <w:sz w:val="28"/>
          <w:lang w:val="uk-UA"/>
        </w:rPr>
        <w:t xml:space="preserve">4  Ієрархія </w:t>
      </w:r>
      <w:r w:rsidRPr="00E91957">
        <w:rPr>
          <w:rFonts w:ascii="Times New Roman" w:hAnsi="Times New Roman"/>
          <w:color w:val="auto"/>
          <w:sz w:val="28"/>
          <w:szCs w:val="24"/>
          <w:lang w:val="uk-UA"/>
        </w:rPr>
        <w:t>об’єктів</w:t>
      </w:r>
    </w:p>
    <w:p w:rsidR="004C1899" w:rsidRPr="00E91957" w:rsidRDefault="004C1899" w:rsidP="000B0019">
      <w:pPr>
        <w:pStyle w:val="afd"/>
        <w:ind w:firstLine="709"/>
        <w:rPr>
          <w:rFonts w:ascii="Times New Roman" w:hAnsi="Times New Roman"/>
          <w:color w:val="auto"/>
          <w:sz w:val="28"/>
          <w:szCs w:val="24"/>
          <w:lang w:val="uk-UA"/>
        </w:rPr>
      </w:pPr>
    </w:p>
    <w:p w:rsidR="004C1899" w:rsidRPr="00E91957" w:rsidRDefault="004C1899" w:rsidP="000B0019">
      <w:pPr>
        <w:pStyle w:val="afd"/>
        <w:ind w:firstLine="709"/>
        <w:rPr>
          <w:rFonts w:ascii="Times New Roman" w:hAnsi="Times New Roman"/>
          <w:color w:val="auto"/>
          <w:sz w:val="28"/>
          <w:lang w:val="uk-UA"/>
        </w:rPr>
      </w:pPr>
      <w:r w:rsidRPr="00E91957">
        <w:rPr>
          <w:rFonts w:ascii="Times New Roman" w:hAnsi="Times New Roman"/>
          <w:color w:val="auto"/>
          <w:sz w:val="28"/>
          <w:szCs w:val="24"/>
          <w:lang w:val="uk-UA"/>
        </w:rPr>
        <w:t xml:space="preserve">Основною умовою при створенні інтерфейсу для даної гри було  використання спокійних відтінків нейтральних кольорів (біле зображення гравця на блакитному фоні)  </w:t>
      </w:r>
    </w:p>
    <w:p w:rsidR="004C1899" w:rsidRPr="00E91957" w:rsidRDefault="004C1899" w:rsidP="000B0019"/>
    <w:p w:rsidR="004C1899" w:rsidRPr="00E91957" w:rsidRDefault="004C1899" w:rsidP="000B0019">
      <w:pPr>
        <w:pStyle w:val="2"/>
        <w:keepLines/>
        <w:numPr>
          <w:ilvl w:val="1"/>
          <w:numId w:val="25"/>
        </w:numPr>
        <w:suppressAutoHyphens w:val="0"/>
        <w:spacing w:before="200"/>
        <w:ind w:left="0" w:firstLine="0"/>
        <w:jc w:val="left"/>
      </w:pPr>
      <w:bookmarkStart w:id="95" w:name="_Toc534474159"/>
      <w:bookmarkStart w:id="96" w:name="_Toc452410694"/>
      <w:r w:rsidRPr="00E91957">
        <w:t>Тестування гри</w:t>
      </w:r>
      <w:bookmarkEnd w:id="95"/>
      <w:bookmarkEnd w:id="96"/>
    </w:p>
    <w:p w:rsidR="004C1899" w:rsidRPr="00E91957" w:rsidRDefault="004C1899" w:rsidP="000B0019"/>
    <w:p w:rsidR="004C1899" w:rsidRPr="00E91957" w:rsidRDefault="004C1899" w:rsidP="000B0019">
      <w:pPr>
        <w:pStyle w:val="af5"/>
        <w:spacing w:before="0" w:after="96" w:line="360" w:lineRule="auto"/>
        <w:ind w:firstLine="709"/>
        <w:jc w:val="both"/>
        <w:rPr>
          <w:color w:val="2C2C2C"/>
          <w:sz w:val="28"/>
          <w:szCs w:val="28"/>
        </w:rPr>
      </w:pPr>
      <w:r w:rsidRPr="00E91957">
        <w:rPr>
          <w:color w:val="2C2C2C"/>
          <w:sz w:val="28"/>
          <w:szCs w:val="28"/>
        </w:rPr>
        <w:lastRenderedPageBreak/>
        <w:t>За підсумками розроблених розв'язуваних завдань можна назвати тестові приклади необхідні для  перевірки працездатності гри. Якщо з проходження всіх пунктів тестування отримають задовільні результати, можна буде заявити у тому, що  програма працює вірно.</w:t>
      </w:r>
    </w:p>
    <w:p w:rsidR="004C1899" w:rsidRPr="00E91957" w:rsidRDefault="004C1899" w:rsidP="004C1899">
      <w:pPr>
        <w:pStyle w:val="af5"/>
        <w:numPr>
          <w:ilvl w:val="0"/>
          <w:numId w:val="26"/>
        </w:numPr>
        <w:suppressAutoHyphens w:val="0"/>
        <w:spacing w:before="0" w:after="96" w:line="360" w:lineRule="auto"/>
        <w:jc w:val="both"/>
        <w:rPr>
          <w:color w:val="2C2C2C"/>
          <w:sz w:val="28"/>
          <w:szCs w:val="28"/>
        </w:rPr>
      </w:pPr>
      <w:r w:rsidRPr="00E91957">
        <w:rPr>
          <w:color w:val="2C2C2C"/>
          <w:sz w:val="28"/>
          <w:szCs w:val="28"/>
        </w:rPr>
        <w:t>Після того як набої виходять за межі ігрового поля або зіштовхуються з супротивником вон</w:t>
      </w:r>
      <w:r w:rsidR="002D6853" w:rsidRPr="00E91957">
        <w:rPr>
          <w:color w:val="2C2C2C"/>
          <w:sz w:val="28"/>
          <w:szCs w:val="28"/>
        </w:rPr>
        <w:t>и</w:t>
      </w:r>
      <w:r w:rsidRPr="00E91957">
        <w:rPr>
          <w:color w:val="2C2C2C"/>
          <w:sz w:val="28"/>
          <w:szCs w:val="28"/>
        </w:rPr>
        <w:t xml:space="preserve"> видаляються з пам’яті комп’ютера.</w:t>
      </w:r>
    </w:p>
    <w:p w:rsidR="004C1899" w:rsidRPr="00E91957" w:rsidRDefault="007E59D8" w:rsidP="004C1899">
      <w:pPr>
        <w:pStyle w:val="af5"/>
        <w:spacing w:before="0" w:after="96" w:line="360" w:lineRule="auto"/>
        <w:ind w:left="720"/>
        <w:jc w:val="center"/>
        <w:rPr>
          <w:color w:val="2C2C2C"/>
          <w:sz w:val="28"/>
          <w:szCs w:val="28"/>
        </w:rPr>
      </w:pPr>
      <w:r>
        <w:rPr>
          <w:noProof/>
          <w:sz w:val="28"/>
          <w:szCs w:val="28"/>
          <w:lang w:eastAsia="ru-RU"/>
        </w:rPr>
        <w:pict>
          <v:shape id="Рисунок 3" o:spid="_x0000_i1026" type="#_x0000_t75" style="width:325.6pt;height:284.8pt;visibility:visible">
            <v:imagedata r:id="rId22" o:title="" croptop="5015f" cropbottom="12037f" cropleft="15270f" cropright="12722f"/>
          </v:shape>
        </w:pict>
      </w:r>
    </w:p>
    <w:p w:rsidR="004C1899" w:rsidRPr="00E91957" w:rsidRDefault="004C1899" w:rsidP="00764351">
      <w:pPr>
        <w:pStyle w:val="af5"/>
        <w:spacing w:before="0" w:after="96" w:line="360" w:lineRule="auto"/>
        <w:ind w:left="720"/>
        <w:jc w:val="both"/>
        <w:rPr>
          <w:color w:val="2C2C2C"/>
          <w:sz w:val="28"/>
          <w:szCs w:val="28"/>
        </w:rPr>
      </w:pPr>
      <w:r w:rsidRPr="00E91957">
        <w:rPr>
          <w:color w:val="2C2C2C"/>
          <w:sz w:val="28"/>
          <w:szCs w:val="28"/>
        </w:rPr>
        <w:t>Рис 3.</w:t>
      </w:r>
      <w:r w:rsidR="003D7912">
        <w:rPr>
          <w:color w:val="2C2C2C"/>
          <w:sz w:val="28"/>
          <w:szCs w:val="28"/>
        </w:rPr>
        <w:t>15</w:t>
      </w:r>
      <w:r w:rsidRPr="00E91957">
        <w:rPr>
          <w:color w:val="2C2C2C"/>
          <w:sz w:val="28"/>
          <w:szCs w:val="28"/>
        </w:rPr>
        <w:t xml:space="preserve"> Лічильник куль на ігровому полі</w:t>
      </w:r>
    </w:p>
    <w:p w:rsidR="004C1899" w:rsidRPr="00E91957" w:rsidRDefault="004C1899" w:rsidP="00764351">
      <w:pPr>
        <w:pStyle w:val="af5"/>
        <w:spacing w:before="0" w:after="96" w:line="360" w:lineRule="auto"/>
        <w:ind w:left="720"/>
        <w:jc w:val="both"/>
        <w:rPr>
          <w:color w:val="2C2C2C"/>
          <w:sz w:val="28"/>
          <w:szCs w:val="28"/>
        </w:rPr>
      </w:pPr>
    </w:p>
    <w:p w:rsidR="004C1899" w:rsidRPr="00E91957" w:rsidRDefault="004C1899" w:rsidP="00764351">
      <w:pPr>
        <w:pStyle w:val="af5"/>
        <w:numPr>
          <w:ilvl w:val="0"/>
          <w:numId w:val="26"/>
        </w:numPr>
        <w:suppressAutoHyphens w:val="0"/>
        <w:spacing w:before="0" w:after="96" w:line="360" w:lineRule="auto"/>
        <w:jc w:val="both"/>
        <w:rPr>
          <w:color w:val="2C2C2C"/>
          <w:sz w:val="28"/>
          <w:szCs w:val="28"/>
        </w:rPr>
      </w:pPr>
      <w:r w:rsidRPr="00E91957">
        <w:rPr>
          <w:color w:val="2C2C2C"/>
          <w:sz w:val="28"/>
          <w:szCs w:val="28"/>
        </w:rPr>
        <w:t>Після знищення ворога вищого типу відбудеться видалення його з пам’яті і розпад</w:t>
      </w:r>
      <w:r w:rsidR="003D7912">
        <w:rPr>
          <w:color w:val="2C2C2C"/>
          <w:sz w:val="28"/>
          <w:szCs w:val="28"/>
        </w:rPr>
        <w:t>анні на три ворога меншого типу:</w:t>
      </w:r>
    </w:p>
    <w:p w:rsidR="004C1899" w:rsidRPr="00E91957" w:rsidRDefault="007E59D8" w:rsidP="00764351">
      <w:pPr>
        <w:pStyle w:val="af5"/>
        <w:spacing w:before="0" w:after="96" w:line="360" w:lineRule="auto"/>
        <w:ind w:left="720"/>
        <w:jc w:val="center"/>
        <w:rPr>
          <w:color w:val="2C2C2C"/>
          <w:sz w:val="28"/>
          <w:szCs w:val="28"/>
        </w:rPr>
      </w:pPr>
      <w:r>
        <w:rPr>
          <w:noProof/>
          <w:sz w:val="28"/>
          <w:szCs w:val="28"/>
          <w:lang w:eastAsia="ru-RU"/>
        </w:rPr>
        <w:lastRenderedPageBreak/>
        <w:pict>
          <v:shape id="Рисунок 4" o:spid="_x0000_i1027" type="#_x0000_t75" style="width:199.9pt;height:205.25pt;visibility:visible">
            <v:imagedata r:id="rId23" o:title="" croptop="3690f" cropbottom="23910f" cropleft="16163f" cropright="21475f"/>
          </v:shape>
        </w:pict>
      </w:r>
    </w:p>
    <w:p w:rsidR="004C1899" w:rsidRPr="00E91957" w:rsidRDefault="007E59D8" w:rsidP="004C1899">
      <w:pPr>
        <w:pStyle w:val="af5"/>
        <w:spacing w:before="0" w:after="96" w:line="300" w:lineRule="atLeast"/>
        <w:ind w:left="720"/>
        <w:jc w:val="center"/>
        <w:rPr>
          <w:color w:val="2C2C2C"/>
          <w:sz w:val="28"/>
          <w:szCs w:val="28"/>
        </w:rPr>
      </w:pPr>
      <w:r>
        <w:rPr>
          <w:noProof/>
          <w:sz w:val="28"/>
          <w:szCs w:val="28"/>
          <w:lang w:eastAsia="ru-RU"/>
        </w:rPr>
        <w:pict>
          <v:shape id="Рисунок 5" o:spid="_x0000_i1028" type="#_x0000_t75" style="width:372.9pt;height:103.15pt;visibility:visible">
            <v:imagedata r:id="rId24" o:title="" croptop="39558f" cropbottom="12694f" cropleft="15721f" cropright="13393f"/>
          </v:shape>
        </w:pict>
      </w:r>
    </w:p>
    <w:p w:rsidR="004C1899" w:rsidRPr="00E91957" w:rsidRDefault="004C1899" w:rsidP="00764351">
      <w:pPr>
        <w:pStyle w:val="af5"/>
        <w:spacing w:before="0" w:after="96" w:line="360" w:lineRule="auto"/>
        <w:ind w:left="720"/>
        <w:jc w:val="both"/>
        <w:rPr>
          <w:color w:val="2C2C2C"/>
          <w:sz w:val="28"/>
          <w:szCs w:val="28"/>
        </w:rPr>
      </w:pPr>
      <w:r w:rsidRPr="00E91957">
        <w:rPr>
          <w:color w:val="2C2C2C"/>
          <w:sz w:val="28"/>
          <w:szCs w:val="28"/>
        </w:rPr>
        <w:t>Рис 3.</w:t>
      </w:r>
      <w:r w:rsidR="003D7912">
        <w:rPr>
          <w:color w:val="2C2C2C"/>
          <w:sz w:val="28"/>
          <w:szCs w:val="28"/>
        </w:rPr>
        <w:t>16</w:t>
      </w:r>
      <w:r w:rsidRPr="00E91957">
        <w:rPr>
          <w:color w:val="2C2C2C"/>
          <w:sz w:val="28"/>
          <w:szCs w:val="28"/>
        </w:rPr>
        <w:t xml:space="preserve"> Лічильник ворогів на ігровому полі</w:t>
      </w:r>
    </w:p>
    <w:p w:rsidR="004C1899" w:rsidRPr="00E91957" w:rsidRDefault="004C1899" w:rsidP="00764351">
      <w:pPr>
        <w:pStyle w:val="af5"/>
        <w:spacing w:before="0" w:after="96" w:line="360" w:lineRule="auto"/>
        <w:ind w:left="720"/>
        <w:jc w:val="both"/>
        <w:rPr>
          <w:color w:val="2C2C2C"/>
          <w:sz w:val="28"/>
          <w:szCs w:val="28"/>
        </w:rPr>
      </w:pPr>
    </w:p>
    <w:p w:rsidR="004C1899" w:rsidRPr="00E91957" w:rsidRDefault="004C1899" w:rsidP="00764351">
      <w:pPr>
        <w:pStyle w:val="af5"/>
        <w:numPr>
          <w:ilvl w:val="0"/>
          <w:numId w:val="26"/>
        </w:numPr>
        <w:suppressAutoHyphens w:val="0"/>
        <w:spacing w:before="0" w:after="96" w:line="360" w:lineRule="auto"/>
        <w:jc w:val="both"/>
        <w:rPr>
          <w:color w:val="2C2C2C"/>
          <w:sz w:val="28"/>
          <w:szCs w:val="28"/>
        </w:rPr>
      </w:pPr>
      <w:r w:rsidRPr="00E91957">
        <w:rPr>
          <w:color w:val="2C2C2C"/>
          <w:sz w:val="28"/>
          <w:szCs w:val="28"/>
        </w:rPr>
        <w:t>Після підбирання бонусів на ігровому полі відбувається їх видалення з пам’яті</w:t>
      </w:r>
    </w:p>
    <w:p w:rsidR="004C1899" w:rsidRPr="00E91957" w:rsidRDefault="007E59D8" w:rsidP="004C1899">
      <w:pPr>
        <w:pStyle w:val="af5"/>
        <w:spacing w:before="0" w:after="96" w:line="300" w:lineRule="atLeast"/>
        <w:ind w:left="720"/>
        <w:jc w:val="center"/>
        <w:rPr>
          <w:color w:val="2C2C2C"/>
          <w:sz w:val="28"/>
          <w:szCs w:val="28"/>
        </w:rPr>
      </w:pPr>
      <w:r>
        <w:rPr>
          <w:noProof/>
          <w:sz w:val="28"/>
          <w:szCs w:val="28"/>
          <w:lang w:eastAsia="ru-RU"/>
        </w:rPr>
        <w:pict>
          <v:shape id="Рисунок 6" o:spid="_x0000_i1029" type="#_x0000_t75" style="width:435.2pt;height:135.4pt;visibility:visible">
            <v:imagedata r:id="rId25" o:title="" croptop="38967f" cropbottom="10775f" cropleft="15167f" cropright="12286f"/>
          </v:shape>
        </w:pict>
      </w:r>
    </w:p>
    <w:p w:rsidR="004C1899" w:rsidRPr="00E91957" w:rsidRDefault="004C1899" w:rsidP="007E59D8">
      <w:pPr>
        <w:pStyle w:val="af5"/>
        <w:spacing w:before="0" w:after="96" w:line="360" w:lineRule="auto"/>
        <w:ind w:left="720"/>
        <w:jc w:val="both"/>
        <w:rPr>
          <w:color w:val="2C2C2C"/>
          <w:sz w:val="28"/>
          <w:szCs w:val="28"/>
        </w:rPr>
      </w:pPr>
      <w:r w:rsidRPr="00E91957">
        <w:rPr>
          <w:color w:val="2C2C2C"/>
          <w:sz w:val="28"/>
          <w:szCs w:val="28"/>
        </w:rPr>
        <w:t>Рис</w:t>
      </w:r>
      <w:r w:rsidR="003D7912">
        <w:rPr>
          <w:color w:val="2C2C2C"/>
          <w:sz w:val="28"/>
          <w:szCs w:val="28"/>
        </w:rPr>
        <w:t xml:space="preserve">. </w:t>
      </w:r>
      <w:r w:rsidRPr="00E91957">
        <w:rPr>
          <w:color w:val="2C2C2C"/>
          <w:sz w:val="28"/>
          <w:szCs w:val="28"/>
        </w:rPr>
        <w:t>3.</w:t>
      </w:r>
      <w:r w:rsidR="003D7912">
        <w:rPr>
          <w:color w:val="2C2C2C"/>
          <w:sz w:val="28"/>
          <w:szCs w:val="28"/>
        </w:rPr>
        <w:t>17</w:t>
      </w:r>
      <w:r w:rsidRPr="00E91957">
        <w:rPr>
          <w:color w:val="2C2C2C"/>
          <w:sz w:val="28"/>
          <w:szCs w:val="28"/>
        </w:rPr>
        <w:t xml:space="preserve"> Лічильник бонусів на ігровому полі</w:t>
      </w:r>
    </w:p>
    <w:p w:rsidR="004C1899" w:rsidRPr="00E91957" w:rsidRDefault="004C1899" w:rsidP="007E59D8"/>
    <w:p w:rsidR="004C1899" w:rsidRPr="00E91957" w:rsidRDefault="004C1899" w:rsidP="007E59D8"/>
    <w:p w:rsidR="004C1899" w:rsidRPr="00E91957" w:rsidRDefault="004C1899" w:rsidP="007E59D8">
      <w:pPr>
        <w:pStyle w:val="ad"/>
        <w:numPr>
          <w:ilvl w:val="0"/>
          <w:numId w:val="26"/>
        </w:numPr>
      </w:pPr>
      <w:r w:rsidRPr="00E91957">
        <w:t xml:space="preserve">Гра повністю функціональна та може запускатись головним класом через командну </w:t>
      </w:r>
      <w:r w:rsidRPr="007E59D8">
        <w:t>строку</w:t>
      </w:r>
      <w:r w:rsidR="002D6853" w:rsidRPr="00E91957">
        <w:t>.</w:t>
      </w:r>
      <w:r w:rsidRPr="00E91957">
        <w:t xml:space="preserve"> </w:t>
      </w:r>
      <w:r w:rsidR="002D6853" w:rsidRPr="00E91957">
        <w:t xml:space="preserve"> Д</w:t>
      </w:r>
      <w:r w:rsidRPr="00E91957">
        <w:t xml:space="preserve">ля надання більш зручного використання </w:t>
      </w:r>
      <w:r w:rsidRPr="00E91957">
        <w:lastRenderedPageBreak/>
        <w:t>скомпільована в  єдиний файл.  Перевіримо та запустимо програму як єдиний файл рис 3.5.4.</w:t>
      </w:r>
    </w:p>
    <w:p w:rsidR="004C1899" w:rsidRPr="00E91957" w:rsidRDefault="004C1899" w:rsidP="004C1899">
      <w:pPr>
        <w:pStyle w:val="ad"/>
        <w:spacing w:line="276" w:lineRule="auto"/>
      </w:pPr>
      <w:r w:rsidRPr="00E91957">
        <w:t> </w:t>
      </w:r>
      <w:r w:rsidR="007E59D8">
        <w:rPr>
          <w:noProof/>
          <w:lang w:eastAsia="ru-RU"/>
        </w:rPr>
        <w:pict>
          <v:shape id="Рисунок 67" o:spid="_x0000_i1030" type="#_x0000_t75" style="width:308.4pt;height:319.15pt;visibility:visible">
            <v:imagedata r:id="rId26" o:title="" cropbottom="28302f" cropright="38654f"/>
          </v:shape>
        </w:pict>
      </w:r>
    </w:p>
    <w:p w:rsidR="004C1899" w:rsidRPr="00E91957" w:rsidRDefault="004C1899" w:rsidP="007E59D8">
      <w:pPr>
        <w:pStyle w:val="ad"/>
        <w:spacing w:after="0"/>
      </w:pPr>
      <w:r w:rsidRPr="00E91957">
        <w:t>Рисунок 3</w:t>
      </w:r>
      <w:r w:rsidR="003D7912">
        <w:t>.18</w:t>
      </w:r>
      <w:r w:rsidRPr="00E91957">
        <w:t xml:space="preserve"> – Ігровий процес</w:t>
      </w:r>
    </w:p>
    <w:p w:rsidR="004C1899" w:rsidRPr="00E91957" w:rsidRDefault="004C1899" w:rsidP="007E59D8">
      <w:pPr>
        <w:pStyle w:val="ad"/>
        <w:spacing w:after="0"/>
      </w:pPr>
    </w:p>
    <w:p w:rsidR="004C1899" w:rsidRPr="00E91957" w:rsidRDefault="004C1899" w:rsidP="007E59D8">
      <w:pPr>
        <w:pStyle w:val="ad"/>
        <w:spacing w:after="0"/>
      </w:pPr>
      <w:r w:rsidRPr="00E91957">
        <w:t xml:space="preserve">Протестувавши програму щодо критеріїв можна зазначити, що дана програма:  </w:t>
      </w:r>
    </w:p>
    <w:p w:rsidR="004C1899" w:rsidRPr="00E91957" w:rsidRDefault="004C1899" w:rsidP="007E59D8">
      <w:pPr>
        <w:pStyle w:val="ad"/>
        <w:spacing w:after="0"/>
      </w:pPr>
      <w:r w:rsidRPr="00E91957">
        <w:t>- відповідає призначенню, тобто, призначена для гри;</w:t>
      </w:r>
    </w:p>
    <w:p w:rsidR="004C1899" w:rsidRPr="00E91957" w:rsidRDefault="004C1899" w:rsidP="007E59D8">
      <w:pPr>
        <w:pStyle w:val="ad"/>
        <w:spacing w:after="0"/>
      </w:pPr>
      <w:r w:rsidRPr="00E91957">
        <w:t>- має завершеність, тобто даний продукт має всі риси, необхідні для гри;</w:t>
      </w:r>
    </w:p>
    <w:p w:rsidR="004C1899" w:rsidRPr="00E91957" w:rsidRDefault="004C1899" w:rsidP="007E59D8">
      <w:pPr>
        <w:pStyle w:val="ad"/>
        <w:spacing w:after="0"/>
      </w:pPr>
      <w:r w:rsidRPr="00E91957">
        <w:t>- є інтуїтивно зрозумілим і простим інтерфейсом;</w:t>
      </w:r>
    </w:p>
    <w:p w:rsidR="004C1899" w:rsidRPr="00E91957" w:rsidRDefault="004C1899" w:rsidP="007E59D8">
      <w:pPr>
        <w:pStyle w:val="ad"/>
        <w:spacing w:after="0"/>
      </w:pPr>
      <w:r w:rsidRPr="00E91957">
        <w:t>- має стабільність;</w:t>
      </w:r>
    </w:p>
    <w:p w:rsidR="004C1899" w:rsidRPr="00E91957" w:rsidRDefault="004C1899" w:rsidP="007E59D8">
      <w:pPr>
        <w:pStyle w:val="ad"/>
        <w:spacing w:after="0"/>
      </w:pPr>
      <w:r w:rsidRPr="00E91957">
        <w:t>- в достатній мірі протестована, зроблені виправлення виявлених помилок;</w:t>
      </w:r>
    </w:p>
    <w:p w:rsidR="004C1899" w:rsidRPr="00E91957" w:rsidRDefault="004C1899" w:rsidP="007E59D8">
      <w:pPr>
        <w:pStyle w:val="ad"/>
        <w:spacing w:after="0"/>
      </w:pPr>
      <w:r w:rsidRPr="00E91957">
        <w:t>- має гарну адаптованість і незалежність від пристроїв (здатна працювати на різноманітному апаратному забезпеченні);</w:t>
      </w:r>
    </w:p>
    <w:p w:rsidR="004C1899" w:rsidRPr="00E91957" w:rsidRDefault="004C1899" w:rsidP="003D7912">
      <w:pPr>
        <w:pStyle w:val="ad"/>
        <w:spacing w:after="0"/>
      </w:pPr>
      <w:r w:rsidRPr="00E91957">
        <w:t>- продукт не вимагає інсталяції, тобто здійснюється запуск .jar-файлу</w:t>
      </w:r>
      <w:r w:rsidR="003D7912">
        <w:t>.</w:t>
      </w:r>
    </w:p>
    <w:p w:rsidR="00E36AD6" w:rsidRPr="00E91957" w:rsidRDefault="00E36AD6" w:rsidP="00E36AD6">
      <w:pPr>
        <w:pStyle w:val="1"/>
        <w:numPr>
          <w:ilvl w:val="0"/>
          <w:numId w:val="18"/>
        </w:numPr>
        <w:spacing w:before="0" w:after="0"/>
        <w:rPr>
          <w:bCs w:val="0"/>
        </w:rPr>
      </w:pPr>
      <w:bookmarkStart w:id="97" w:name="_Toc534474160"/>
      <w:bookmarkStart w:id="98" w:name="_Toc452410695"/>
      <w:r w:rsidRPr="00E91957">
        <w:rPr>
          <w:bCs w:val="0"/>
        </w:rPr>
        <w:lastRenderedPageBreak/>
        <w:t>РОЗРАХУНОК ЕКОНОМІЧНОГО ЕФЕКТУ ВІД РОЗРОБКИ</w:t>
      </w:r>
      <w:r w:rsidRPr="00E91957">
        <w:rPr>
          <w:bCs w:val="0"/>
        </w:rPr>
        <w:br/>
        <w:t>І ПРОДАЖУ ПРОГРАМИ</w:t>
      </w:r>
      <w:bookmarkEnd w:id="97"/>
      <w:bookmarkEnd w:id="98"/>
    </w:p>
    <w:p w:rsidR="00E36AD6" w:rsidRPr="00E91957" w:rsidRDefault="00E36AD6" w:rsidP="00E36AD6"/>
    <w:p w:rsidR="00E36AD6" w:rsidRPr="00E91957" w:rsidRDefault="00E36AD6" w:rsidP="00E36AD6"/>
    <w:p w:rsidR="00E36AD6" w:rsidRPr="00E91957" w:rsidRDefault="00E36AD6" w:rsidP="002D6853">
      <w:pPr>
        <w:pStyle w:val="2"/>
        <w:numPr>
          <w:ilvl w:val="1"/>
          <w:numId w:val="18"/>
        </w:numPr>
        <w:shd w:val="clear" w:color="auto" w:fill="FFFFFF"/>
        <w:tabs>
          <w:tab w:val="left" w:pos="142"/>
        </w:tabs>
        <w:spacing w:before="0"/>
        <w:ind w:left="0" w:firstLine="851"/>
        <w:rPr>
          <w:bCs w:val="0"/>
        </w:rPr>
      </w:pPr>
      <w:bookmarkStart w:id="99" w:name="__RefHeading___Toc390282839"/>
      <w:bookmarkStart w:id="100" w:name="_Toc534474161"/>
      <w:bookmarkStart w:id="101" w:name="_Toc452410696"/>
      <w:bookmarkEnd w:id="99"/>
      <w:r w:rsidRPr="00E91957">
        <w:rPr>
          <w:bCs w:val="0"/>
        </w:rPr>
        <w:t>Визначення витрат на розробку програми</w:t>
      </w:r>
      <w:bookmarkEnd w:id="100"/>
      <w:bookmarkEnd w:id="101"/>
    </w:p>
    <w:p w:rsidR="003367E2" w:rsidRPr="00E91957" w:rsidRDefault="003367E2" w:rsidP="002D6853">
      <w:pPr>
        <w:ind w:firstLine="851"/>
      </w:pPr>
    </w:p>
    <w:p w:rsidR="00E36AD6" w:rsidRPr="00E91957" w:rsidRDefault="00E36AD6" w:rsidP="002D6853">
      <w:pPr>
        <w:ind w:firstLine="851"/>
      </w:pPr>
      <w:r w:rsidRPr="00E91957">
        <w:t>Витрати на розробку програми визначаються по формулі:</w:t>
      </w:r>
    </w:p>
    <w:p w:rsidR="00E36AD6" w:rsidRPr="00E91957" w:rsidRDefault="00E36AD6" w:rsidP="002D6853">
      <w:pPr>
        <w:ind w:firstLine="851"/>
      </w:pPr>
    </w:p>
    <w:p w:rsidR="00E36AD6" w:rsidRPr="00E91957" w:rsidRDefault="00E36AD6" w:rsidP="002D6853">
      <w:pPr>
        <w:ind w:firstLine="851"/>
        <w:jc w:val="right"/>
      </w:pPr>
      <w:r w:rsidRPr="00E91957">
        <w:t xml:space="preserve">З = ФОТ + </w:t>
      </w:r>
      <w:proofErr w:type="spellStart"/>
      <w:r w:rsidRPr="00E91957">
        <w:t>Отч</w:t>
      </w:r>
      <w:proofErr w:type="spellEnd"/>
      <w:r w:rsidRPr="00E91957">
        <w:t xml:space="preserve"> + </w:t>
      </w:r>
      <w:proofErr w:type="spellStart"/>
      <w:r w:rsidRPr="00E91957">
        <w:t>Накл</w:t>
      </w:r>
      <w:proofErr w:type="spellEnd"/>
      <w:r w:rsidRPr="00E91957">
        <w:t xml:space="preserve"> + </w:t>
      </w:r>
      <w:proofErr w:type="spellStart"/>
      <w:r w:rsidRPr="00E91957">
        <w:t>Зпевм</w:t>
      </w:r>
      <w:proofErr w:type="spellEnd"/>
      <w:r w:rsidRPr="00E91957">
        <w:t>.,</w:t>
      </w:r>
      <w:r w:rsidRPr="00E91957">
        <w:tab/>
      </w:r>
      <w:r w:rsidRPr="00E91957">
        <w:tab/>
      </w:r>
      <w:r w:rsidRPr="00E91957">
        <w:tab/>
      </w:r>
      <w:r w:rsidRPr="00E91957">
        <w:tab/>
        <w:t>(4.1)</w:t>
      </w:r>
    </w:p>
    <w:p w:rsidR="00E36AD6" w:rsidRPr="00E91957" w:rsidRDefault="00E36AD6" w:rsidP="002D6853">
      <w:pPr>
        <w:ind w:firstLine="851"/>
        <w:jc w:val="right"/>
      </w:pPr>
    </w:p>
    <w:p w:rsidR="00E36AD6" w:rsidRPr="00E91957" w:rsidRDefault="00E36AD6" w:rsidP="002D6853">
      <w:pPr>
        <w:ind w:firstLine="851"/>
      </w:pPr>
      <w:r w:rsidRPr="00E91957">
        <w:t xml:space="preserve">де ФОТ – фонд оплати праці, </w:t>
      </w:r>
      <w:proofErr w:type="spellStart"/>
      <w:r w:rsidRPr="00E91957">
        <w:t>грн</w:t>
      </w:r>
      <w:proofErr w:type="spellEnd"/>
      <w:r w:rsidRPr="00E91957">
        <w:t>;</w:t>
      </w:r>
    </w:p>
    <w:p w:rsidR="00E36AD6" w:rsidRPr="00E91957" w:rsidRDefault="00E36AD6" w:rsidP="002D6853">
      <w:pPr>
        <w:ind w:firstLine="851"/>
      </w:pPr>
      <w:proofErr w:type="spellStart"/>
      <w:r w:rsidRPr="00E91957">
        <w:t>Отч</w:t>
      </w:r>
      <w:proofErr w:type="spellEnd"/>
      <w:r w:rsidRPr="00E91957">
        <w:t xml:space="preserve"> – відрахування до позабюджетних фондів, </w:t>
      </w:r>
      <w:proofErr w:type="spellStart"/>
      <w:r w:rsidRPr="00E91957">
        <w:t>грн</w:t>
      </w:r>
      <w:proofErr w:type="spellEnd"/>
      <w:r w:rsidRPr="00E91957">
        <w:t>;</w:t>
      </w:r>
    </w:p>
    <w:p w:rsidR="00E36AD6" w:rsidRPr="00E91957" w:rsidRDefault="00E36AD6" w:rsidP="002D6853">
      <w:pPr>
        <w:ind w:firstLine="851"/>
      </w:pPr>
      <w:proofErr w:type="spellStart"/>
      <w:r w:rsidRPr="00E91957">
        <w:t>Накл</w:t>
      </w:r>
      <w:proofErr w:type="spellEnd"/>
      <w:r w:rsidRPr="00E91957">
        <w:t xml:space="preserve"> – накладні витрати, пов'язані із створенням програми, </w:t>
      </w:r>
      <w:proofErr w:type="spellStart"/>
      <w:r w:rsidRPr="00E91957">
        <w:t>грн</w:t>
      </w:r>
      <w:proofErr w:type="spellEnd"/>
      <w:r w:rsidRPr="00E91957">
        <w:t>;</w:t>
      </w:r>
    </w:p>
    <w:p w:rsidR="00E36AD6" w:rsidRPr="00E91957" w:rsidRDefault="00E36AD6" w:rsidP="002D6853">
      <w:pPr>
        <w:ind w:firstLine="851"/>
      </w:pPr>
      <w:proofErr w:type="spellStart"/>
      <w:r w:rsidRPr="00E91957">
        <w:t>Зпевм</w:t>
      </w:r>
      <w:proofErr w:type="spellEnd"/>
      <w:r w:rsidRPr="00E91957">
        <w:t xml:space="preserve"> – витрати, пов'язані з експлуатацією програми, грн.</w:t>
      </w:r>
    </w:p>
    <w:p w:rsidR="00E36AD6" w:rsidRPr="00E91957" w:rsidRDefault="00E36AD6" w:rsidP="002D6853">
      <w:pPr>
        <w:ind w:firstLine="851"/>
      </w:pPr>
    </w:p>
    <w:p w:rsidR="00E36AD6" w:rsidRPr="00E91957" w:rsidRDefault="00E36AD6" w:rsidP="002D6853">
      <w:pPr>
        <w:ind w:firstLine="851"/>
      </w:pPr>
      <w:r w:rsidRPr="00E91957">
        <w:t>З = 52,90 + 14,50,66 + 14,90+ 22 = 104,30 (</w:t>
      </w:r>
      <w:proofErr w:type="spellStart"/>
      <w:r w:rsidRPr="00E91957">
        <w:t>грн</w:t>
      </w:r>
      <w:proofErr w:type="spellEnd"/>
      <w:r w:rsidRPr="00E91957">
        <w:t>).</w:t>
      </w:r>
    </w:p>
    <w:p w:rsidR="00E36AD6" w:rsidRPr="00E91957" w:rsidRDefault="00E36AD6" w:rsidP="002D6853">
      <w:pPr>
        <w:ind w:firstLine="851"/>
      </w:pPr>
    </w:p>
    <w:p w:rsidR="00E36AD6" w:rsidRPr="00E91957" w:rsidRDefault="00E36AD6" w:rsidP="002D6853">
      <w:pPr>
        <w:ind w:firstLine="851"/>
      </w:pPr>
      <w:r w:rsidRPr="00E91957">
        <w:t>Розмір фонду оплати праці розробника розраховується по формулі:</w:t>
      </w:r>
    </w:p>
    <w:p w:rsidR="00E36AD6" w:rsidRPr="00E91957" w:rsidRDefault="00E36AD6" w:rsidP="002D6853">
      <w:pPr>
        <w:ind w:firstLine="851"/>
      </w:pPr>
    </w:p>
    <w:p w:rsidR="00E36AD6" w:rsidRPr="00E91957" w:rsidRDefault="00E36AD6" w:rsidP="002D6853">
      <w:pPr>
        <w:ind w:firstLine="851"/>
        <w:jc w:val="right"/>
      </w:pPr>
      <w:r w:rsidRPr="00E91957">
        <w:t xml:space="preserve">ФОТ = </w:t>
      </w:r>
      <w:proofErr w:type="spellStart"/>
      <w:r w:rsidRPr="00E91957">
        <w:t>Зппрям</w:t>
      </w:r>
      <w:r w:rsidRPr="00E91957">
        <w:rPr>
          <w:rFonts w:cs="Symbol"/>
        </w:rPr>
        <w:t>×</w:t>
      </w:r>
      <w:proofErr w:type="spellEnd"/>
      <w:r w:rsidRPr="00E91957">
        <w:t xml:space="preserve"> (1 + </w:t>
      </w:r>
      <w:proofErr w:type="spellStart"/>
      <w:r w:rsidRPr="00E91957">
        <w:t>Кр</w:t>
      </w:r>
      <w:proofErr w:type="spellEnd"/>
      <w:r w:rsidRPr="00E91957">
        <w:t xml:space="preserve"> / 100)</w:t>
      </w:r>
      <w:r w:rsidRPr="00E91957">
        <w:tab/>
      </w:r>
      <w:r w:rsidRPr="00E91957">
        <w:tab/>
      </w:r>
      <w:r w:rsidRPr="00E91957">
        <w:tab/>
      </w:r>
      <w:r w:rsidRPr="00E91957">
        <w:tab/>
        <w:t>(4.2)</w:t>
      </w:r>
    </w:p>
    <w:p w:rsidR="00E36AD6" w:rsidRPr="00E91957" w:rsidRDefault="00E36AD6" w:rsidP="002D6853">
      <w:pPr>
        <w:ind w:firstLine="851"/>
        <w:jc w:val="right"/>
      </w:pPr>
    </w:p>
    <w:p w:rsidR="00E36AD6" w:rsidRPr="00E91957" w:rsidRDefault="00E36AD6" w:rsidP="002D6853">
      <w:pPr>
        <w:ind w:firstLine="851"/>
      </w:pPr>
      <w:r w:rsidRPr="00E91957">
        <w:t xml:space="preserve">де </w:t>
      </w:r>
      <w:proofErr w:type="spellStart"/>
      <w:r w:rsidRPr="00E91957">
        <w:t>Зппрям</w:t>
      </w:r>
      <w:proofErr w:type="spellEnd"/>
      <w:r w:rsidRPr="00E91957">
        <w:t xml:space="preserve"> – пряма заробітна плата, </w:t>
      </w:r>
      <w:proofErr w:type="spellStart"/>
      <w:r w:rsidRPr="00E91957">
        <w:t>грн</w:t>
      </w:r>
      <w:proofErr w:type="spellEnd"/>
      <w:r w:rsidRPr="00E91957">
        <w:t>;</w:t>
      </w:r>
    </w:p>
    <w:p w:rsidR="00E36AD6" w:rsidRPr="00E91957" w:rsidRDefault="00E36AD6" w:rsidP="002D6853">
      <w:pPr>
        <w:ind w:firstLine="851"/>
      </w:pPr>
      <w:proofErr w:type="spellStart"/>
      <w:r w:rsidRPr="00E91957">
        <w:t>Кр</w:t>
      </w:r>
      <w:proofErr w:type="spellEnd"/>
      <w:r w:rsidRPr="00E91957">
        <w:t xml:space="preserve"> – районний коефіцієнт % (</w:t>
      </w:r>
      <w:proofErr w:type="spellStart"/>
      <w:r w:rsidRPr="00E91957">
        <w:t>Кр</w:t>
      </w:r>
      <w:proofErr w:type="spellEnd"/>
      <w:r w:rsidRPr="00E91957">
        <w:t xml:space="preserve"> = 15 %).</w:t>
      </w:r>
    </w:p>
    <w:p w:rsidR="00E36AD6" w:rsidRPr="00E91957" w:rsidRDefault="00E36AD6" w:rsidP="002D6853">
      <w:pPr>
        <w:ind w:firstLine="851"/>
      </w:pPr>
    </w:p>
    <w:p w:rsidR="00E36AD6" w:rsidRPr="00E91957" w:rsidRDefault="00E36AD6" w:rsidP="002D6853">
      <w:pPr>
        <w:ind w:firstLine="851"/>
      </w:pPr>
      <w:r w:rsidRPr="00E91957">
        <w:t xml:space="preserve">ФОТ = 46 </w:t>
      </w:r>
      <w:r w:rsidRPr="00E91957">
        <w:rPr>
          <w:rFonts w:cs="Symbol"/>
        </w:rPr>
        <w:t>×</w:t>
      </w:r>
      <w:r w:rsidRPr="00E91957">
        <w:t xml:space="preserve"> (1+15/100)= 52,90(</w:t>
      </w:r>
      <w:proofErr w:type="spellStart"/>
      <w:r w:rsidRPr="00E91957">
        <w:t>грн</w:t>
      </w:r>
      <w:proofErr w:type="spellEnd"/>
      <w:r w:rsidRPr="00E91957">
        <w:t>)</w:t>
      </w:r>
    </w:p>
    <w:p w:rsidR="00E36AD6" w:rsidRPr="00E91957" w:rsidRDefault="00E36AD6" w:rsidP="002D6853">
      <w:pPr>
        <w:ind w:firstLine="851"/>
      </w:pPr>
    </w:p>
    <w:p w:rsidR="00E36AD6" w:rsidRPr="00E91957" w:rsidRDefault="00E36AD6" w:rsidP="002D6853">
      <w:pPr>
        <w:ind w:firstLine="851"/>
        <w:jc w:val="right"/>
      </w:pPr>
      <w:proofErr w:type="spellStart"/>
      <w:r w:rsidRPr="00E91957">
        <w:t>Зппрям=СР</w:t>
      </w:r>
      <w:r w:rsidRPr="00E91957">
        <w:rPr>
          <w:rFonts w:cs="Symbol"/>
        </w:rPr>
        <w:t>×</w:t>
      </w:r>
      <w:r w:rsidRPr="00E91957">
        <w:t>Окл</w:t>
      </w:r>
      <w:proofErr w:type="spellEnd"/>
      <w:r w:rsidRPr="00E91957">
        <w:t>.,</w:t>
      </w:r>
      <w:r w:rsidRPr="00E91957">
        <w:tab/>
      </w:r>
      <w:r w:rsidRPr="00E91957">
        <w:tab/>
      </w:r>
      <w:r w:rsidRPr="00E91957">
        <w:tab/>
      </w:r>
      <w:r w:rsidRPr="00E91957">
        <w:tab/>
      </w:r>
      <w:r w:rsidRPr="00E91957">
        <w:tab/>
      </w:r>
      <w:r w:rsidRPr="00E91957">
        <w:tab/>
        <w:t>(4.3)</w:t>
      </w:r>
    </w:p>
    <w:p w:rsidR="00E36AD6" w:rsidRPr="00E91957" w:rsidRDefault="00E36AD6" w:rsidP="002D6853">
      <w:pPr>
        <w:ind w:firstLine="851"/>
        <w:jc w:val="right"/>
      </w:pPr>
    </w:p>
    <w:p w:rsidR="00E36AD6" w:rsidRPr="00E91957" w:rsidRDefault="00E36AD6" w:rsidP="002D6853">
      <w:pPr>
        <w:ind w:firstLine="851"/>
      </w:pPr>
      <w:r w:rsidRPr="00E91957">
        <w:t>де СР – повний термін розробки програми, міс. (днів);</w:t>
      </w:r>
    </w:p>
    <w:p w:rsidR="00E36AD6" w:rsidRPr="00E91957" w:rsidRDefault="00E36AD6" w:rsidP="002D6853">
      <w:pPr>
        <w:ind w:firstLine="851"/>
      </w:pPr>
      <w:proofErr w:type="spellStart"/>
      <w:r w:rsidRPr="00E91957">
        <w:t>Окл</w:t>
      </w:r>
      <w:proofErr w:type="spellEnd"/>
      <w:r w:rsidRPr="00E91957">
        <w:t xml:space="preserve"> – оклад (денна тарифна ставка) розробника, грн.</w:t>
      </w:r>
    </w:p>
    <w:p w:rsidR="00E36AD6" w:rsidRPr="00E91957" w:rsidRDefault="00E36AD6" w:rsidP="002D6853"/>
    <w:p w:rsidR="00E36AD6" w:rsidRPr="00E91957" w:rsidRDefault="00E36AD6" w:rsidP="002D6853">
      <w:r w:rsidRPr="00E91957">
        <w:t>Оклад = 40 / 20 = 2 (</w:t>
      </w:r>
      <w:proofErr w:type="spellStart"/>
      <w:r w:rsidRPr="00E91957">
        <w:t>грн</w:t>
      </w:r>
      <w:proofErr w:type="spellEnd"/>
      <w:r w:rsidRPr="00E91957">
        <w:t>)</w:t>
      </w:r>
    </w:p>
    <w:p w:rsidR="00E36AD6" w:rsidRPr="00E91957" w:rsidRDefault="00E36AD6" w:rsidP="002D6853">
      <w:proofErr w:type="spellStart"/>
      <w:r w:rsidRPr="00E91957">
        <w:t>Зппрям</w:t>
      </w:r>
      <w:proofErr w:type="spellEnd"/>
      <w:r w:rsidRPr="00E91957">
        <w:t xml:space="preserve"> = 22</w:t>
      </w:r>
      <w:r w:rsidRPr="00E91957">
        <w:rPr>
          <w:rFonts w:cs="Symbol"/>
        </w:rPr>
        <w:t>×</w:t>
      </w:r>
      <w:r w:rsidRPr="00E91957">
        <w:t>2 = 44 (</w:t>
      </w:r>
      <w:proofErr w:type="spellStart"/>
      <w:r w:rsidRPr="00E91957">
        <w:t>грн</w:t>
      </w:r>
      <w:proofErr w:type="spellEnd"/>
      <w:r w:rsidRPr="00E91957">
        <w:t>)</w:t>
      </w:r>
      <w:r w:rsidRPr="00E91957">
        <w:rPr>
          <w:rFonts w:cs="Symbol"/>
        </w:rPr>
        <w:t>×</w:t>
      </w:r>
    </w:p>
    <w:p w:rsidR="00E36AD6" w:rsidRPr="00E91957" w:rsidRDefault="00E36AD6" w:rsidP="002D6853">
      <w:pPr>
        <w:pStyle w:val="MyOwnText0"/>
        <w:ind w:firstLine="709"/>
        <w:rPr>
          <w:rFonts w:ascii="Times New Roman" w:hAnsi="Times New Roman" w:cs="Times New Roman"/>
          <w:szCs w:val="28"/>
        </w:rPr>
      </w:pPr>
      <w:r w:rsidRPr="00E91957">
        <w:rPr>
          <w:rFonts w:ascii="Times New Roman" w:hAnsi="Times New Roman" w:cs="Times New Roman"/>
          <w:szCs w:val="28"/>
        </w:rPr>
        <w:t>Час, що реально витрачається розробником на створення системи приведено в табл. 4.1.</w:t>
      </w:r>
    </w:p>
    <w:p w:rsidR="002D6853" w:rsidRPr="00E91957" w:rsidRDefault="00E36AD6" w:rsidP="002D6853">
      <w:pPr>
        <w:pStyle w:val="MyOwnTable"/>
        <w:ind w:firstLine="709"/>
        <w:jc w:val="right"/>
      </w:pPr>
      <w:r w:rsidRPr="00E91957">
        <w:rPr>
          <w:rFonts w:ascii="Times New Roman" w:hAnsi="Times New Roman" w:cs="Times New Roman"/>
          <w:szCs w:val="28"/>
        </w:rPr>
        <w:t>Таблиця 4.1</w:t>
      </w:r>
      <w:r w:rsidR="002D6853" w:rsidRPr="00E91957">
        <w:rPr>
          <w:rFonts w:ascii="Times New Roman" w:hAnsi="Times New Roman" w:cs="Times New Roman"/>
          <w:szCs w:val="28"/>
        </w:rPr>
        <w:t>Терміни на розробку програми</w:t>
      </w:r>
    </w:p>
    <w:tbl>
      <w:tblPr>
        <w:tblW w:w="0" w:type="auto"/>
        <w:tblInd w:w="108" w:type="dxa"/>
        <w:tblLayout w:type="fixed"/>
        <w:tblLook w:val="0000" w:firstRow="0" w:lastRow="0" w:firstColumn="0" w:lastColumn="0" w:noHBand="0" w:noVBand="0"/>
      </w:tblPr>
      <w:tblGrid>
        <w:gridCol w:w="3358"/>
        <w:gridCol w:w="2846"/>
        <w:gridCol w:w="3166"/>
      </w:tblGrid>
      <w:tr w:rsidR="00E36AD6" w:rsidRPr="00E91957" w:rsidTr="00D564BD">
        <w:trPr>
          <w:cantSplit/>
          <w:trHeight w:val="23"/>
        </w:trPr>
        <w:tc>
          <w:tcPr>
            <w:tcW w:w="3358" w:type="dxa"/>
            <w:vMerge w:val="restart"/>
            <w:tcBorders>
              <w:top w:val="single" w:sz="4" w:space="0" w:color="000000"/>
              <w:left w:val="single" w:sz="4" w:space="0" w:color="000000"/>
              <w:bottom w:val="single" w:sz="4" w:space="0" w:color="000000"/>
            </w:tcBorders>
            <w:shd w:val="clear" w:color="auto" w:fill="auto"/>
            <w:vAlign w:val="center"/>
          </w:tcPr>
          <w:p w:rsidR="00E36AD6" w:rsidRPr="00E91957" w:rsidRDefault="002D6853" w:rsidP="00D564BD">
            <w:r w:rsidRPr="00E91957">
              <w:tab/>
            </w:r>
            <w:r w:rsidR="00E36AD6" w:rsidRPr="00E91957">
              <w:t>Стадія розробки</w:t>
            </w:r>
          </w:p>
        </w:tc>
        <w:tc>
          <w:tcPr>
            <w:tcW w:w="6012" w:type="dxa"/>
            <w:gridSpan w:val="2"/>
            <w:tcBorders>
              <w:top w:val="single" w:sz="4" w:space="0" w:color="000000"/>
              <w:left w:val="single" w:sz="4" w:space="0" w:color="000000"/>
              <w:bottom w:val="single" w:sz="4" w:space="0" w:color="000000"/>
              <w:right w:val="single" w:sz="4" w:space="0" w:color="000000"/>
            </w:tcBorders>
            <w:shd w:val="clear" w:color="auto" w:fill="auto"/>
          </w:tcPr>
          <w:p w:rsidR="00E36AD6" w:rsidRPr="00E91957" w:rsidRDefault="00E36AD6" w:rsidP="00D564BD">
            <w:pPr>
              <w:ind w:left="44" w:firstLine="0"/>
            </w:pPr>
            <w:r w:rsidRPr="00E91957">
              <w:t>Термін, відведений на стадію розробки (днів)</w:t>
            </w:r>
          </w:p>
        </w:tc>
      </w:tr>
      <w:tr w:rsidR="00E36AD6" w:rsidRPr="00E91957"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91957" w:rsidRDefault="00E36AD6" w:rsidP="00D564BD">
            <w:pPr>
              <w:snapToGrid w:val="0"/>
            </w:pPr>
          </w:p>
        </w:tc>
        <w:tc>
          <w:tcPr>
            <w:tcW w:w="2846" w:type="dxa"/>
            <w:tcBorders>
              <w:top w:val="single" w:sz="4" w:space="0" w:color="000000"/>
              <w:left w:val="single" w:sz="4" w:space="0" w:color="000000"/>
              <w:bottom w:val="single" w:sz="4" w:space="0" w:color="000000"/>
            </w:tcBorders>
            <w:shd w:val="clear" w:color="auto" w:fill="auto"/>
          </w:tcPr>
          <w:p w:rsidR="00E36AD6" w:rsidRPr="00E91957" w:rsidRDefault="00E36AD6" w:rsidP="00D564BD">
            <w:r w:rsidRPr="00E91957">
              <w:t>Всього</w:t>
            </w:r>
          </w:p>
        </w:tc>
        <w:tc>
          <w:tcPr>
            <w:tcW w:w="3166" w:type="dxa"/>
            <w:tcBorders>
              <w:top w:val="single" w:sz="4" w:space="0" w:color="000000"/>
              <w:left w:val="single" w:sz="4" w:space="0" w:color="000000"/>
              <w:bottom w:val="single" w:sz="4" w:space="0" w:color="000000"/>
              <w:right w:val="single" w:sz="4" w:space="0" w:color="000000"/>
            </w:tcBorders>
            <w:shd w:val="clear" w:color="auto" w:fill="auto"/>
          </w:tcPr>
          <w:p w:rsidR="00E36AD6" w:rsidRPr="00E91957" w:rsidRDefault="00E36AD6" w:rsidP="00D564BD">
            <w:pPr>
              <w:ind w:left="44"/>
              <w:jc w:val="center"/>
            </w:pPr>
            <w:r w:rsidRPr="00E91957">
              <w:t>В т.ч. машинного часу</w:t>
            </w:r>
          </w:p>
        </w:tc>
      </w:tr>
      <w:tr w:rsidR="00E36AD6" w:rsidRPr="00E91957"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91957" w:rsidRDefault="00E36AD6" w:rsidP="00D564BD">
            <w:pPr>
              <w:ind w:firstLine="0"/>
            </w:pPr>
            <w:r w:rsidRPr="00E91957">
              <w:t xml:space="preserve">1. </w:t>
            </w:r>
            <w:proofErr w:type="spellStart"/>
            <w:r w:rsidRPr="00E91957">
              <w:t>Передпроектна</w:t>
            </w:r>
            <w:proofErr w:type="spellEnd"/>
            <w:r w:rsidRPr="00E91957">
              <w:t xml:space="preserve"> стадія</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91957" w:rsidRDefault="00E36AD6" w:rsidP="00D564BD">
            <w:pPr>
              <w:ind w:firstLine="0"/>
              <w:jc w:val="center"/>
            </w:pPr>
            <w:r w:rsidRPr="00E91957">
              <w:t>2</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91957" w:rsidRDefault="00E36AD6" w:rsidP="00D564BD">
            <w:pPr>
              <w:snapToGrid w:val="0"/>
              <w:jc w:val="center"/>
            </w:pPr>
          </w:p>
        </w:tc>
      </w:tr>
      <w:tr w:rsidR="00E36AD6" w:rsidRPr="00E91957"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91957" w:rsidRDefault="00E36AD6" w:rsidP="00D564BD">
            <w:pPr>
              <w:ind w:firstLine="0"/>
            </w:pPr>
            <w:r w:rsidRPr="00E91957">
              <w:t>2. Проектування</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91957" w:rsidRDefault="00E36AD6" w:rsidP="00D564BD">
            <w:pPr>
              <w:ind w:firstLine="0"/>
              <w:jc w:val="center"/>
            </w:pPr>
            <w:r w:rsidRPr="00E91957">
              <w:t>4</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91957" w:rsidRDefault="00E36AD6" w:rsidP="00D564BD">
            <w:pPr>
              <w:jc w:val="center"/>
            </w:pPr>
            <w:r w:rsidRPr="00E91957">
              <w:t>3</w:t>
            </w:r>
          </w:p>
        </w:tc>
      </w:tr>
      <w:tr w:rsidR="00E36AD6" w:rsidRPr="00E91957"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91957" w:rsidRDefault="00E36AD6" w:rsidP="00D564BD">
            <w:pPr>
              <w:ind w:firstLine="0"/>
            </w:pPr>
            <w:r w:rsidRPr="00E91957">
              <w:t>3. Програмування</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91957" w:rsidRDefault="00E36AD6" w:rsidP="00D564BD">
            <w:pPr>
              <w:ind w:firstLine="0"/>
              <w:jc w:val="center"/>
            </w:pPr>
            <w:r w:rsidRPr="00E91957">
              <w:t>14</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91957" w:rsidRDefault="00E36AD6" w:rsidP="00D564BD">
            <w:pPr>
              <w:jc w:val="center"/>
            </w:pPr>
            <w:r w:rsidRPr="00E91957">
              <w:t>16</w:t>
            </w:r>
          </w:p>
        </w:tc>
      </w:tr>
      <w:tr w:rsidR="00E36AD6" w:rsidRPr="00E91957"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91957" w:rsidRDefault="00E36AD6" w:rsidP="00D564BD">
            <w:pPr>
              <w:ind w:firstLine="0"/>
            </w:pPr>
            <w:r w:rsidRPr="00E91957">
              <w:t>4. Випробування</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91957" w:rsidRDefault="00E36AD6" w:rsidP="00D564BD">
            <w:pPr>
              <w:ind w:firstLine="0"/>
              <w:jc w:val="center"/>
            </w:pPr>
            <w:r w:rsidRPr="00E91957">
              <w:t>3</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91957" w:rsidRDefault="00E36AD6" w:rsidP="00D564BD">
            <w:pPr>
              <w:jc w:val="center"/>
            </w:pPr>
            <w:r w:rsidRPr="00E91957">
              <w:t>3</w:t>
            </w:r>
          </w:p>
        </w:tc>
      </w:tr>
      <w:tr w:rsidR="00E36AD6" w:rsidRPr="00E91957"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91957" w:rsidRDefault="00E36AD6" w:rsidP="00D564BD">
            <w:pPr>
              <w:ind w:firstLine="0"/>
            </w:pPr>
            <w:r w:rsidRPr="00E91957">
              <w:t>Разом:</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91957" w:rsidRDefault="00E36AD6" w:rsidP="00D564BD">
            <w:pPr>
              <w:ind w:firstLine="0"/>
              <w:jc w:val="center"/>
            </w:pPr>
            <w:r w:rsidRPr="00E91957">
              <w:t>22</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91957" w:rsidRDefault="00E36AD6" w:rsidP="00D564BD">
            <w:pPr>
              <w:jc w:val="center"/>
            </w:pPr>
            <w:r w:rsidRPr="00E91957">
              <w:t>22</w:t>
            </w:r>
          </w:p>
        </w:tc>
      </w:tr>
    </w:tbl>
    <w:p w:rsidR="00E36AD6" w:rsidRPr="00E91957" w:rsidRDefault="00E36AD6" w:rsidP="00E36AD6">
      <w:pPr>
        <w:pStyle w:val="MyOwnText0"/>
        <w:ind w:firstLine="709"/>
        <w:rPr>
          <w:rFonts w:ascii="Times New Roman" w:hAnsi="Times New Roman" w:cs="Times New Roman"/>
          <w:szCs w:val="28"/>
        </w:rPr>
      </w:pPr>
    </w:p>
    <w:p w:rsidR="00E36AD6" w:rsidRPr="00E91957" w:rsidRDefault="00E36AD6" w:rsidP="00E36AD6">
      <w:pPr>
        <w:pStyle w:val="MyOwnText0"/>
        <w:ind w:firstLine="709"/>
        <w:rPr>
          <w:rFonts w:ascii="Times New Roman" w:hAnsi="Times New Roman" w:cs="Times New Roman"/>
          <w:szCs w:val="28"/>
        </w:rPr>
      </w:pPr>
      <w:r w:rsidRPr="00E91957">
        <w:rPr>
          <w:rFonts w:ascii="Times New Roman" w:hAnsi="Times New Roman" w:cs="Times New Roman"/>
          <w:szCs w:val="28"/>
        </w:rPr>
        <w:t>Розрахунок страхових внесків до позабюджетних фондів проводиться по формулі:</w:t>
      </w:r>
    </w:p>
    <w:p w:rsidR="00E36AD6" w:rsidRPr="00E91957" w:rsidRDefault="00E36AD6" w:rsidP="00E36AD6">
      <w:pPr>
        <w:pStyle w:val="MyOwnText0"/>
        <w:ind w:firstLine="709"/>
        <w:rPr>
          <w:rFonts w:ascii="Times New Roman" w:hAnsi="Times New Roman" w:cs="Times New Roman"/>
          <w:szCs w:val="28"/>
        </w:rPr>
      </w:pPr>
    </w:p>
    <w:p w:rsidR="00E36AD6" w:rsidRPr="00E91957" w:rsidRDefault="00E36AD6" w:rsidP="00E36AD6">
      <w:pPr>
        <w:jc w:val="right"/>
      </w:pPr>
      <w:proofErr w:type="spellStart"/>
      <w:r w:rsidRPr="00E91957">
        <w:t>Отч</w:t>
      </w:r>
      <w:proofErr w:type="spellEnd"/>
      <w:r w:rsidRPr="00E91957">
        <w:t xml:space="preserve"> = ФОТ </w:t>
      </w:r>
      <w:r w:rsidRPr="00E91957">
        <w:rPr>
          <w:rFonts w:cs="Symbol"/>
        </w:rPr>
        <w:t>×</w:t>
      </w:r>
      <w:r w:rsidRPr="00E91957">
        <w:t xml:space="preserve"> (</w:t>
      </w:r>
      <w:proofErr w:type="spellStart"/>
      <w:r w:rsidRPr="00E91957">
        <w:t>Котч</w:t>
      </w:r>
      <w:proofErr w:type="spellEnd"/>
      <w:r w:rsidRPr="00E91957">
        <w:t xml:space="preserve"> / 100),</w:t>
      </w:r>
      <w:r w:rsidRPr="00E91957">
        <w:tab/>
      </w:r>
      <w:r w:rsidRPr="00E91957">
        <w:tab/>
      </w:r>
      <w:r w:rsidRPr="00E91957">
        <w:tab/>
      </w:r>
      <w:r w:rsidRPr="00E91957">
        <w:tab/>
        <w:t>(4.4)</w:t>
      </w:r>
    </w:p>
    <w:p w:rsidR="00E36AD6" w:rsidRPr="00E91957" w:rsidRDefault="00E36AD6" w:rsidP="00E36AD6">
      <w:pPr>
        <w:jc w:val="right"/>
      </w:pPr>
    </w:p>
    <w:p w:rsidR="00E36AD6" w:rsidRPr="00E91957" w:rsidRDefault="00E36AD6" w:rsidP="00E36AD6">
      <w:r w:rsidRPr="00E91957">
        <w:t xml:space="preserve">де </w:t>
      </w:r>
      <w:proofErr w:type="spellStart"/>
      <w:r w:rsidRPr="00E91957">
        <w:t>Котч</w:t>
      </w:r>
      <w:proofErr w:type="spellEnd"/>
      <w:r w:rsidRPr="00E91957">
        <w:t xml:space="preserve"> – відсоток відрахувань % (</w:t>
      </w:r>
      <w:proofErr w:type="spellStart"/>
      <w:r w:rsidRPr="00E91957">
        <w:t>Котч</w:t>
      </w:r>
      <w:proofErr w:type="spellEnd"/>
      <w:r w:rsidRPr="00E91957">
        <w:t xml:space="preserve"> = 26%);</w:t>
      </w:r>
    </w:p>
    <w:p w:rsidR="00E36AD6" w:rsidRPr="00E91957" w:rsidRDefault="00E36AD6" w:rsidP="00E36AD6"/>
    <w:p w:rsidR="00E36AD6" w:rsidRPr="00E91957" w:rsidRDefault="00E36AD6" w:rsidP="00E36AD6">
      <w:proofErr w:type="spellStart"/>
      <w:r w:rsidRPr="00E91957">
        <w:t>Отч</w:t>
      </w:r>
      <w:proofErr w:type="spellEnd"/>
      <w:r w:rsidRPr="00E91957">
        <w:t xml:space="preserve"> = 52,90 </w:t>
      </w:r>
      <w:r w:rsidRPr="00E91957">
        <w:rPr>
          <w:rFonts w:cs="Symbol"/>
        </w:rPr>
        <w:t>×</w:t>
      </w:r>
      <w:r w:rsidRPr="00E91957">
        <w:t xml:space="preserve"> (26 / 100) = 13,75 (</w:t>
      </w:r>
      <w:proofErr w:type="spellStart"/>
      <w:r w:rsidRPr="00E91957">
        <w:t>грн</w:t>
      </w:r>
      <w:proofErr w:type="spellEnd"/>
      <w:r w:rsidRPr="00E91957">
        <w:t>).</w:t>
      </w:r>
    </w:p>
    <w:p w:rsidR="00E36AD6" w:rsidRPr="00E91957" w:rsidRDefault="00E36AD6" w:rsidP="00E36AD6">
      <w:r w:rsidRPr="00E91957">
        <w:t>Накладні витрати, пов'язані із створенням програми, складають 35% від ФОТ і розраховуються по формулі:</w:t>
      </w:r>
    </w:p>
    <w:p w:rsidR="00E36AD6" w:rsidRPr="00E91957" w:rsidRDefault="00E36AD6" w:rsidP="00E36AD6"/>
    <w:p w:rsidR="00E36AD6" w:rsidRPr="00E91957" w:rsidRDefault="00E36AD6" w:rsidP="00E36AD6">
      <w:pPr>
        <w:jc w:val="right"/>
      </w:pPr>
      <w:proofErr w:type="spellStart"/>
      <w:r w:rsidRPr="00E91957">
        <w:t>Накл</w:t>
      </w:r>
      <w:proofErr w:type="spellEnd"/>
      <w:r w:rsidRPr="00E91957">
        <w:t xml:space="preserve"> = ФОТ </w:t>
      </w:r>
      <w:r w:rsidRPr="00E91957">
        <w:rPr>
          <w:rFonts w:cs="Symbol"/>
        </w:rPr>
        <w:t>×</w:t>
      </w:r>
      <w:r w:rsidRPr="00E91957">
        <w:t xml:space="preserve"> 0,35.</w:t>
      </w:r>
      <w:r w:rsidRPr="00E91957">
        <w:tab/>
      </w:r>
      <w:r w:rsidRPr="00E91957">
        <w:tab/>
      </w:r>
      <w:r w:rsidRPr="00E91957">
        <w:tab/>
      </w:r>
      <w:r w:rsidRPr="00E91957">
        <w:tab/>
      </w:r>
      <w:r w:rsidRPr="00E91957">
        <w:tab/>
        <w:t>(4.5)</w:t>
      </w:r>
    </w:p>
    <w:p w:rsidR="00E36AD6" w:rsidRPr="00E91957" w:rsidRDefault="00E36AD6" w:rsidP="00E36AD6"/>
    <w:p w:rsidR="00E36AD6" w:rsidRPr="00E91957" w:rsidRDefault="00E36AD6" w:rsidP="00E36AD6">
      <w:proofErr w:type="spellStart"/>
      <w:r w:rsidRPr="00E91957">
        <w:t>Накл</w:t>
      </w:r>
      <w:proofErr w:type="spellEnd"/>
      <w:r w:rsidRPr="00E91957">
        <w:t xml:space="preserve"> = 52,90 </w:t>
      </w:r>
      <w:r w:rsidRPr="00E91957">
        <w:rPr>
          <w:rFonts w:cs="Symbol"/>
        </w:rPr>
        <w:t>×</w:t>
      </w:r>
      <w:r w:rsidRPr="00E91957">
        <w:t xml:space="preserve"> 0,35 = 18,51 (</w:t>
      </w:r>
      <w:proofErr w:type="spellStart"/>
      <w:r w:rsidRPr="00E91957">
        <w:t>грн</w:t>
      </w:r>
      <w:proofErr w:type="spellEnd"/>
      <w:r w:rsidRPr="00E91957">
        <w:t>)</w:t>
      </w:r>
    </w:p>
    <w:p w:rsidR="00E36AD6" w:rsidRPr="00E91957" w:rsidRDefault="00E36AD6" w:rsidP="00E36AD6">
      <w:r w:rsidRPr="00E91957">
        <w:lastRenderedPageBreak/>
        <w:t>Витрати пов'язані з експлуатацією ПЕВМ, розраховуються по формулі:</w:t>
      </w:r>
    </w:p>
    <w:p w:rsidR="00E36AD6" w:rsidRPr="00E91957" w:rsidRDefault="00E36AD6" w:rsidP="00E36AD6"/>
    <w:p w:rsidR="00E36AD6" w:rsidRPr="00E91957" w:rsidRDefault="00E36AD6" w:rsidP="00E36AD6">
      <w:pPr>
        <w:jc w:val="right"/>
      </w:pPr>
      <w:proofErr w:type="spellStart"/>
      <w:r w:rsidRPr="00E91957">
        <w:t>Зпевм</w:t>
      </w:r>
      <w:proofErr w:type="spellEnd"/>
      <w:r w:rsidRPr="00E91957">
        <w:t xml:space="preserve"> = </w:t>
      </w:r>
      <w:proofErr w:type="spellStart"/>
      <w:r w:rsidRPr="00E91957">
        <w:t>tмаш</w:t>
      </w:r>
      <w:r w:rsidRPr="00E91957">
        <w:rPr>
          <w:rFonts w:cs="Symbol"/>
        </w:rPr>
        <w:t>×</w:t>
      </w:r>
      <w:r w:rsidRPr="00E91957">
        <w:t>Смаш.час</w:t>
      </w:r>
      <w:proofErr w:type="spellEnd"/>
      <w:r w:rsidRPr="00E91957">
        <w:tab/>
      </w:r>
      <w:r w:rsidRPr="00E91957">
        <w:tab/>
      </w:r>
      <w:r w:rsidRPr="00E91957">
        <w:tab/>
      </w:r>
      <w:r w:rsidRPr="00E91957">
        <w:tab/>
        <w:t>(4.6)</w:t>
      </w:r>
    </w:p>
    <w:p w:rsidR="00E36AD6" w:rsidRPr="00E91957" w:rsidRDefault="00E36AD6" w:rsidP="00E36AD6">
      <w:pPr>
        <w:jc w:val="right"/>
      </w:pPr>
    </w:p>
    <w:p w:rsidR="00E36AD6" w:rsidRPr="00E91957" w:rsidRDefault="00E36AD6" w:rsidP="00E36AD6">
      <w:r w:rsidRPr="00E91957">
        <w:t xml:space="preserve">де </w:t>
      </w:r>
      <w:proofErr w:type="spellStart"/>
      <w:r w:rsidRPr="00E91957">
        <w:t>tмаш</w:t>
      </w:r>
      <w:proofErr w:type="spellEnd"/>
      <w:r w:rsidRPr="00E91957">
        <w:t xml:space="preserve"> – повний машинний час, витрачений в процесі розробки програми;</w:t>
      </w:r>
    </w:p>
    <w:p w:rsidR="00E36AD6" w:rsidRPr="00E91957" w:rsidRDefault="00E36AD6" w:rsidP="00E36AD6">
      <w:proofErr w:type="spellStart"/>
      <w:r w:rsidRPr="00E91957">
        <w:t>Смаш</w:t>
      </w:r>
      <w:proofErr w:type="spellEnd"/>
      <w:r w:rsidRPr="00E91957">
        <w:t xml:space="preserve">. година – вартість машино-години, </w:t>
      </w:r>
      <w:proofErr w:type="spellStart"/>
      <w:r w:rsidRPr="00E91957">
        <w:t>грн</w:t>
      </w:r>
      <w:proofErr w:type="spellEnd"/>
      <w:r w:rsidRPr="00E91957">
        <w:t>/година.</w:t>
      </w:r>
    </w:p>
    <w:p w:rsidR="00E36AD6" w:rsidRPr="00E91957" w:rsidRDefault="00E36AD6" w:rsidP="00E36AD6">
      <w:proofErr w:type="spellStart"/>
      <w:r w:rsidRPr="00E91957">
        <w:t>Зпевм</w:t>
      </w:r>
      <w:proofErr w:type="spellEnd"/>
      <w:r w:rsidRPr="00E91957">
        <w:t xml:space="preserve"> = 23 </w:t>
      </w:r>
      <w:r w:rsidRPr="00E91957">
        <w:rPr>
          <w:rFonts w:cs="Symbol"/>
        </w:rPr>
        <w:t>×</w:t>
      </w:r>
      <w:r w:rsidRPr="00E91957">
        <w:t xml:space="preserve"> 1 = 23 (</w:t>
      </w:r>
      <w:proofErr w:type="spellStart"/>
      <w:r w:rsidRPr="00E91957">
        <w:t>грн</w:t>
      </w:r>
      <w:proofErr w:type="spellEnd"/>
      <w:r w:rsidRPr="00E91957">
        <w:t>)</w:t>
      </w:r>
    </w:p>
    <w:p w:rsidR="003367E2" w:rsidRPr="00E91957" w:rsidRDefault="003367E2" w:rsidP="00E36AD6"/>
    <w:p w:rsidR="00E36AD6" w:rsidRPr="00E91957" w:rsidRDefault="00E36AD6" w:rsidP="003367E2">
      <w:pPr>
        <w:pStyle w:val="2"/>
        <w:numPr>
          <w:ilvl w:val="1"/>
          <w:numId w:val="19"/>
        </w:numPr>
        <w:shd w:val="clear" w:color="auto" w:fill="FFFFFF"/>
        <w:tabs>
          <w:tab w:val="left" w:pos="142"/>
        </w:tabs>
        <w:spacing w:before="0"/>
        <w:rPr>
          <w:bCs w:val="0"/>
        </w:rPr>
      </w:pPr>
      <w:bookmarkStart w:id="102" w:name="__RefHeading___Toc390282840"/>
      <w:bookmarkStart w:id="103" w:name="_Toc534474162"/>
      <w:bookmarkStart w:id="104" w:name="_Toc452410697"/>
      <w:bookmarkEnd w:id="102"/>
      <w:r w:rsidRPr="00E91957">
        <w:rPr>
          <w:bCs w:val="0"/>
        </w:rPr>
        <w:t>Розрахунок вартості програми</w:t>
      </w:r>
      <w:bookmarkEnd w:id="103"/>
      <w:bookmarkEnd w:id="104"/>
    </w:p>
    <w:p w:rsidR="003367E2" w:rsidRPr="00E91957" w:rsidRDefault="003367E2" w:rsidP="003367E2"/>
    <w:p w:rsidR="00E36AD6" w:rsidRPr="00E91957" w:rsidRDefault="00E36AD6" w:rsidP="00E36AD6">
      <w:r w:rsidRPr="00E91957">
        <w:t>Вартість розробленої програми визначається по формулі:</w:t>
      </w:r>
    </w:p>
    <w:p w:rsidR="00E36AD6" w:rsidRPr="00E91957" w:rsidRDefault="00E36AD6" w:rsidP="00E36AD6"/>
    <w:p w:rsidR="00E36AD6" w:rsidRPr="00E91957" w:rsidRDefault="00E36AD6" w:rsidP="00E36AD6">
      <w:pPr>
        <w:jc w:val="right"/>
      </w:pPr>
      <w:r w:rsidRPr="00E91957">
        <w:t xml:space="preserve">Ціна = З </w:t>
      </w:r>
      <w:r w:rsidRPr="00E91957">
        <w:rPr>
          <w:rFonts w:cs="Symbol"/>
        </w:rPr>
        <w:t>×</w:t>
      </w:r>
      <w:r w:rsidRPr="00E91957">
        <w:t xml:space="preserve"> (1 + </w:t>
      </w:r>
      <w:proofErr w:type="spellStart"/>
      <w:r w:rsidRPr="00E91957">
        <w:t>Нормпр</w:t>
      </w:r>
      <w:proofErr w:type="spellEnd"/>
      <w:r w:rsidRPr="00E91957">
        <w:t xml:space="preserve"> / 100)</w:t>
      </w:r>
      <w:r w:rsidRPr="00E91957">
        <w:tab/>
      </w:r>
      <w:r w:rsidRPr="00E91957">
        <w:tab/>
      </w:r>
      <w:r w:rsidRPr="00E91957">
        <w:tab/>
      </w:r>
      <w:r w:rsidRPr="00E91957">
        <w:tab/>
        <w:t>(4.7)</w:t>
      </w:r>
    </w:p>
    <w:p w:rsidR="00E36AD6" w:rsidRPr="00E91957" w:rsidRDefault="00E36AD6" w:rsidP="00E36AD6"/>
    <w:p w:rsidR="00E36AD6" w:rsidRPr="00E91957" w:rsidRDefault="00E36AD6" w:rsidP="00E36AD6">
      <w:r w:rsidRPr="00E91957">
        <w:t xml:space="preserve">де </w:t>
      </w:r>
      <w:proofErr w:type="spellStart"/>
      <w:r w:rsidRPr="00E91957">
        <w:t>Нормпр</w:t>
      </w:r>
      <w:proofErr w:type="spellEnd"/>
      <w:r w:rsidRPr="00E91957">
        <w:t xml:space="preserve"> – норма прибутку %, (</w:t>
      </w:r>
      <w:proofErr w:type="spellStart"/>
      <w:r w:rsidRPr="00E91957">
        <w:t>Нормпр</w:t>
      </w:r>
      <w:proofErr w:type="spellEnd"/>
      <w:r w:rsidRPr="00E91957">
        <w:t xml:space="preserve"> = 25 %).</w:t>
      </w:r>
    </w:p>
    <w:p w:rsidR="00E36AD6" w:rsidRPr="00E91957" w:rsidRDefault="00E36AD6" w:rsidP="00E36AD6"/>
    <w:p w:rsidR="00E36AD6" w:rsidRPr="00E91957" w:rsidRDefault="00E36AD6" w:rsidP="00E36AD6">
      <w:r w:rsidRPr="00E91957">
        <w:t>Ціна = 104,30</w:t>
      </w:r>
      <w:r w:rsidRPr="00E91957">
        <w:rPr>
          <w:rFonts w:cs="Symbol"/>
        </w:rPr>
        <w:t>×</w:t>
      </w:r>
      <w:r w:rsidRPr="00E91957">
        <w:t xml:space="preserve"> (1 + 25 / 100) = 130,40 (</w:t>
      </w:r>
      <w:proofErr w:type="spellStart"/>
      <w:r w:rsidRPr="00E91957">
        <w:t>грн</w:t>
      </w:r>
      <w:proofErr w:type="spellEnd"/>
      <w:r w:rsidRPr="00E91957">
        <w:t>)</w:t>
      </w:r>
    </w:p>
    <w:p w:rsidR="00E36AD6" w:rsidRPr="00E91957" w:rsidRDefault="00E36AD6" w:rsidP="00E36AD6"/>
    <w:p w:rsidR="00E36AD6" w:rsidRPr="00E91957" w:rsidRDefault="00E36AD6" w:rsidP="003367E2">
      <w:pPr>
        <w:pStyle w:val="2"/>
        <w:numPr>
          <w:ilvl w:val="1"/>
          <w:numId w:val="19"/>
        </w:numPr>
        <w:shd w:val="clear" w:color="auto" w:fill="FFFFFF"/>
        <w:tabs>
          <w:tab w:val="left" w:pos="142"/>
        </w:tabs>
        <w:spacing w:before="0"/>
        <w:rPr>
          <w:bCs w:val="0"/>
        </w:rPr>
      </w:pPr>
      <w:bookmarkStart w:id="105" w:name="__RefHeading___Toc390282841"/>
      <w:bookmarkStart w:id="106" w:name="_Toc534474163"/>
      <w:bookmarkStart w:id="107" w:name="_Toc452410698"/>
      <w:bookmarkEnd w:id="105"/>
      <w:r w:rsidRPr="00E91957">
        <w:rPr>
          <w:bCs w:val="0"/>
        </w:rPr>
        <w:t>Розрахунок економічного ефекту від продажу програми</w:t>
      </w:r>
      <w:bookmarkEnd w:id="106"/>
      <w:bookmarkEnd w:id="107"/>
    </w:p>
    <w:p w:rsidR="00E36AD6" w:rsidRPr="00E91957" w:rsidRDefault="00E36AD6" w:rsidP="00E36AD6"/>
    <w:p w:rsidR="00E36AD6" w:rsidRPr="00E91957" w:rsidRDefault="00E36AD6" w:rsidP="00E36AD6">
      <w:r w:rsidRPr="00E91957">
        <w:t>Економічний ефект від продажу програми визначається за формулою:</w:t>
      </w:r>
    </w:p>
    <w:p w:rsidR="00E36AD6" w:rsidRPr="00E91957" w:rsidRDefault="00E36AD6" w:rsidP="00E36AD6"/>
    <w:p w:rsidR="00E36AD6" w:rsidRPr="00E91957" w:rsidRDefault="00E36AD6" w:rsidP="00E36AD6">
      <w:pPr>
        <w:jc w:val="right"/>
      </w:pPr>
      <w:r w:rsidRPr="00E91957">
        <w:t xml:space="preserve">ЕФ = Кіл </w:t>
      </w:r>
      <w:r w:rsidRPr="00E91957">
        <w:rPr>
          <w:rFonts w:cs="Symbol"/>
        </w:rPr>
        <w:t>×</w:t>
      </w:r>
      <w:r w:rsidRPr="00E91957">
        <w:t xml:space="preserve"> Ціна – Кіл </w:t>
      </w:r>
      <w:r w:rsidRPr="00E91957">
        <w:rPr>
          <w:rFonts w:cs="Symbol"/>
        </w:rPr>
        <w:t>×</w:t>
      </w:r>
      <w:r w:rsidRPr="00E91957">
        <w:t xml:space="preserve"> З – Кіл </w:t>
      </w:r>
      <w:r w:rsidRPr="00E91957">
        <w:rPr>
          <w:rFonts w:cs="Symbol"/>
        </w:rPr>
        <w:t>×</w:t>
      </w:r>
      <w:r w:rsidRPr="00E91957">
        <w:t xml:space="preserve"> Ціна  </w:t>
      </w:r>
      <w:proofErr w:type="spellStart"/>
      <w:r w:rsidRPr="00E91957">
        <w:t>Зрекл</w:t>
      </w:r>
      <w:proofErr w:type="spellEnd"/>
      <w:r w:rsidRPr="00E91957">
        <w:t xml:space="preserve"> / 100</w:t>
      </w:r>
      <w:r w:rsidRPr="00E91957">
        <w:tab/>
        <w:t>(4.8)</w:t>
      </w:r>
    </w:p>
    <w:p w:rsidR="00E36AD6" w:rsidRPr="00E91957" w:rsidRDefault="00E36AD6" w:rsidP="00E36AD6">
      <w:pPr>
        <w:jc w:val="center"/>
      </w:pPr>
    </w:p>
    <w:p w:rsidR="00E36AD6" w:rsidRPr="00E91957" w:rsidRDefault="00E36AD6" w:rsidP="00E36AD6">
      <w:r w:rsidRPr="00E91957">
        <w:t xml:space="preserve">де </w:t>
      </w:r>
      <w:proofErr w:type="spellStart"/>
      <w:r w:rsidRPr="00E91957">
        <w:t>Зрекл</w:t>
      </w:r>
      <w:proofErr w:type="spellEnd"/>
      <w:r w:rsidRPr="00E91957">
        <w:t xml:space="preserve"> – витрати на рекламу % на одиницю проданої продукції (</w:t>
      </w:r>
      <w:proofErr w:type="spellStart"/>
      <w:r w:rsidRPr="00E91957">
        <w:t>Зре</w:t>
      </w:r>
      <w:proofErr w:type="spellEnd"/>
      <w:r w:rsidRPr="00E91957">
        <w:t>кл = 1 %).</w:t>
      </w:r>
    </w:p>
    <w:p w:rsidR="00E36AD6" w:rsidRPr="00E91957" w:rsidRDefault="00E36AD6" w:rsidP="00E36AD6">
      <w:r w:rsidRPr="00E91957">
        <w:t xml:space="preserve">Кіл – гадана кількість проданих одиниць продукту, </w:t>
      </w:r>
      <w:proofErr w:type="spellStart"/>
      <w:r w:rsidRPr="00E91957">
        <w:t>шт</w:t>
      </w:r>
      <w:proofErr w:type="spellEnd"/>
      <w:r w:rsidRPr="00E91957">
        <w:t>/рік.</w:t>
      </w:r>
    </w:p>
    <w:p w:rsidR="00E36AD6" w:rsidRPr="00E91957" w:rsidRDefault="00E36AD6" w:rsidP="00E36AD6">
      <w:r w:rsidRPr="00E91957">
        <w:lastRenderedPageBreak/>
        <w:t xml:space="preserve">ЕФ = 100 </w:t>
      </w:r>
      <w:r w:rsidRPr="00E91957">
        <w:rPr>
          <w:rFonts w:cs="Symbol"/>
        </w:rPr>
        <w:t>×</w:t>
      </w:r>
      <w:r w:rsidRPr="00E91957">
        <w:t xml:space="preserve"> 130,40 – 100 </w:t>
      </w:r>
      <w:r w:rsidRPr="00E91957">
        <w:rPr>
          <w:rFonts w:cs="Symbol"/>
        </w:rPr>
        <w:t xml:space="preserve">× </w:t>
      </w:r>
      <w:r w:rsidRPr="00E91957">
        <w:t xml:space="preserve">104,30 – 100 </w:t>
      </w:r>
      <w:r w:rsidRPr="00E91957">
        <w:rPr>
          <w:rFonts w:cs="Symbol"/>
        </w:rPr>
        <w:t>×</w:t>
      </w:r>
      <w:r w:rsidRPr="00E91957">
        <w:t xml:space="preserve"> 130,40 </w:t>
      </w:r>
      <w:r w:rsidRPr="00E91957">
        <w:rPr>
          <w:rFonts w:cs="Symbol"/>
        </w:rPr>
        <w:t>×</w:t>
      </w:r>
      <w:r w:rsidRPr="00E91957">
        <w:t xml:space="preserve"> 1 / 100 = 1867,1(</w:t>
      </w:r>
      <w:proofErr w:type="spellStart"/>
      <w:r w:rsidRPr="00E91957">
        <w:t>грн</w:t>
      </w:r>
      <w:proofErr w:type="spellEnd"/>
      <w:r w:rsidRPr="00E91957">
        <w:t>)</w:t>
      </w:r>
      <w:proofErr w:type="spellStart"/>
      <w:r w:rsidRPr="00E91957">
        <w:t>.Таким</w:t>
      </w:r>
      <w:proofErr w:type="spellEnd"/>
      <w:r w:rsidRPr="00E91957">
        <w:t xml:space="preserve"> чином економічний ефект від продажу розробленої програми складає 1867,1 гривень на рік.</w:t>
      </w:r>
    </w:p>
    <w:p w:rsidR="00AE1A9C" w:rsidRPr="00E91957" w:rsidRDefault="003367E2" w:rsidP="00764351">
      <w:pPr>
        <w:pStyle w:val="1"/>
        <w:ind w:firstLine="708"/>
        <w:jc w:val="left"/>
      </w:pPr>
      <w:bookmarkStart w:id="108" w:name="__RefHeading___Toc390282838"/>
      <w:bookmarkStart w:id="109" w:name="__RefHeading___Toc390282842"/>
      <w:bookmarkStart w:id="110" w:name="__RefHeading___Toc390282846"/>
      <w:bookmarkStart w:id="111" w:name="_Toc534474164"/>
      <w:bookmarkStart w:id="112" w:name="_Toc452410699"/>
      <w:bookmarkEnd w:id="108"/>
      <w:bookmarkEnd w:id="109"/>
      <w:bookmarkEnd w:id="110"/>
      <w:r w:rsidRPr="00E91957">
        <w:lastRenderedPageBreak/>
        <w:t>5 ОХОРОНА ПРАЦІ КОРИСТУВАЧІВ ПК</w:t>
      </w:r>
      <w:bookmarkEnd w:id="111"/>
      <w:bookmarkEnd w:id="112"/>
    </w:p>
    <w:p w:rsidR="00AE1A9C" w:rsidRPr="00E91957" w:rsidRDefault="00AE1A9C" w:rsidP="00764351"/>
    <w:p w:rsidR="00AE1A9C" w:rsidRPr="00E91957" w:rsidRDefault="00AE1A9C" w:rsidP="00764351">
      <w:pPr>
        <w:pStyle w:val="ad"/>
        <w:spacing w:after="0"/>
      </w:pPr>
      <w:r w:rsidRPr="00E91957">
        <w:t>Однією із характерних особливостей сучасного розвитку суспільства є зростання сфер діяльності людини, в яких використовуються інформаційні технології. Широке розповсюдження отримали персональні комп'ютери. Однак їх використання загострило проблеми збереження власного та суспільного здоров'я, вимагає вдосконалення існуючих та розробки нових підходів до організації робочих місць, проведення профілактичних заходів для запобігання розвитку негативних наслідків впливу ПК на здоров'я користувачів [1, c. 232].</w:t>
      </w:r>
    </w:p>
    <w:p w:rsidR="00AE1A9C" w:rsidRPr="00E91957" w:rsidRDefault="00AE1A9C" w:rsidP="00764351">
      <w:pPr>
        <w:pStyle w:val="ad"/>
        <w:spacing w:after="0"/>
      </w:pPr>
      <w:r w:rsidRPr="00E91957">
        <w:t xml:space="preserve">Зараз у нашій країні проводиться розробка національних нормативних документів, спрямованих на охорону праці користувачів ПК. Найбільш повним нормативним документам щодо забезпечення охорони пращ користувачів ПК є «Державні санітарні правила й норми роботи з візуальними дисплейними терміналами (ВДТ) електронно-обчислювальних машин» </w:t>
      </w:r>
      <w:proofErr w:type="spellStart"/>
      <w:r w:rsidRPr="00E91957">
        <w:t>ДСанШН</w:t>
      </w:r>
      <w:proofErr w:type="spellEnd"/>
      <w:r w:rsidRPr="00E91957">
        <w:t xml:space="preserve"> 3.3.2.007–98.</w:t>
      </w:r>
    </w:p>
    <w:p w:rsidR="00AE1A9C" w:rsidRPr="00E91957" w:rsidRDefault="00AE1A9C" w:rsidP="00AE1A9C"/>
    <w:p w:rsidR="00AE1A9C" w:rsidRPr="00E91957" w:rsidRDefault="00AE1A9C" w:rsidP="00F65722">
      <w:pPr>
        <w:pStyle w:val="2"/>
        <w:numPr>
          <w:ilvl w:val="1"/>
          <w:numId w:val="16"/>
        </w:numPr>
      </w:pPr>
      <w:bookmarkStart w:id="113" w:name="_Toc534474165"/>
      <w:bookmarkStart w:id="114" w:name="_Toc452410700"/>
      <w:r w:rsidRPr="00E91957">
        <w:rPr>
          <w:lang w:eastAsia="ru-RU"/>
        </w:rPr>
        <w:t>Вимоги до виробничих</w:t>
      </w:r>
      <w:r w:rsidR="00764351">
        <w:rPr>
          <w:lang w:eastAsia="ru-RU"/>
        </w:rPr>
        <w:t xml:space="preserve"> </w:t>
      </w:r>
      <w:r w:rsidRPr="00E91957">
        <w:rPr>
          <w:lang w:eastAsia="ru-RU"/>
        </w:rPr>
        <w:t>приміщень для експлуатації ПК</w:t>
      </w:r>
      <w:bookmarkEnd w:id="113"/>
      <w:bookmarkEnd w:id="114"/>
    </w:p>
    <w:p w:rsidR="00AE1A9C" w:rsidRPr="00E91957" w:rsidRDefault="00AE1A9C" w:rsidP="00AE1A9C"/>
    <w:p w:rsidR="00AE1A9C" w:rsidRPr="00E91957" w:rsidRDefault="00AE1A9C" w:rsidP="00764351">
      <w:pPr>
        <w:pStyle w:val="ad"/>
        <w:spacing w:after="0"/>
      </w:pPr>
      <w:r w:rsidRPr="00E91957">
        <w:t xml:space="preserve">Об'ємно-планувальні рішення будівель та приміщень для роботи з ПК мають відповідати вимогам </w:t>
      </w:r>
      <w:proofErr w:type="spellStart"/>
      <w:r w:rsidRPr="00E91957">
        <w:t>ДСанПіН</w:t>
      </w:r>
      <w:proofErr w:type="spellEnd"/>
      <w:r w:rsidRPr="00E91957">
        <w:t xml:space="preserve"> 3.3.2.007–98.</w:t>
      </w:r>
    </w:p>
    <w:p w:rsidR="00AE1A9C" w:rsidRPr="00E91957" w:rsidRDefault="00AE1A9C" w:rsidP="00764351">
      <w:pPr>
        <w:pStyle w:val="ad"/>
        <w:spacing w:after="0"/>
      </w:pPr>
      <w:r w:rsidRPr="00E91957">
        <w:t>Розміщення робочих місць з ПК у підвальних приміщеннях, на цокольних поверхах заборонено.</w:t>
      </w:r>
    </w:p>
    <w:p w:rsidR="00AE1A9C" w:rsidRPr="00E91957" w:rsidRDefault="00AE1A9C" w:rsidP="00764351">
      <w:pPr>
        <w:pStyle w:val="ad"/>
        <w:spacing w:after="0"/>
      </w:pPr>
      <w:r w:rsidRPr="00E91957">
        <w:t>Площа на одне робоче місце становить не менше ніж 6,0 м3, а об'єм – не менше ніж 20,0 м3.</w:t>
      </w:r>
    </w:p>
    <w:p w:rsidR="00AE1A9C" w:rsidRPr="00E91957" w:rsidRDefault="00AE1A9C" w:rsidP="00764351">
      <w:pPr>
        <w:pStyle w:val="ad"/>
        <w:spacing w:after="0"/>
      </w:pPr>
      <w:r w:rsidRPr="00E91957">
        <w:t xml:space="preserve">Приміщення для роботи з ПК повинні мати природне та штучне освітлення відповідно до </w:t>
      </w:r>
      <w:proofErr w:type="spellStart"/>
      <w:r w:rsidRPr="00E91957">
        <w:t>СНиП</w:t>
      </w:r>
      <w:proofErr w:type="spellEnd"/>
      <w:r w:rsidRPr="00E91957">
        <w:t xml:space="preserve"> П-4–79/</w:t>
      </w:r>
    </w:p>
    <w:p w:rsidR="00AE1A9C" w:rsidRPr="00E91957" w:rsidRDefault="00AE1A9C" w:rsidP="00764351">
      <w:pPr>
        <w:pStyle w:val="ad"/>
        <w:spacing w:after="0"/>
      </w:pPr>
      <w:r w:rsidRPr="00E91957">
        <w:lastRenderedPageBreak/>
        <w:t>Природне освітлення має здійснюватись через світлові прорізи, орієнтовані переважно на північ чи північний схід, і забезпечувати коефіцієнт природної освітленості (КПО) не нижче, ніж 1,5%.</w:t>
      </w:r>
    </w:p>
    <w:p w:rsidR="00AE1A9C" w:rsidRPr="00E91957" w:rsidRDefault="00AE1A9C" w:rsidP="00764351">
      <w:pPr>
        <w:pStyle w:val="ad"/>
        <w:spacing w:after="0"/>
      </w:pPr>
      <w:r w:rsidRPr="00E91957">
        <w:t>Виробничі приміщення повинні обладнуватись шафами для зберігання документів, магнітних дисків, полицями, стелажами, тумбами тощо, з урахуванням вимог до площі приміщень.</w:t>
      </w:r>
    </w:p>
    <w:p w:rsidR="00AE1A9C" w:rsidRPr="00E91957" w:rsidRDefault="00AE1A9C" w:rsidP="00764351">
      <w:pPr>
        <w:pStyle w:val="ad"/>
        <w:spacing w:after="0"/>
      </w:pPr>
      <w:r w:rsidRPr="00E91957">
        <w:t>У приміщеннях з ПК слід щоденно робити вологе прибирання.</w:t>
      </w:r>
    </w:p>
    <w:p w:rsidR="00AE1A9C" w:rsidRPr="00E91957" w:rsidRDefault="00AE1A9C" w:rsidP="00764351">
      <w:pPr>
        <w:pStyle w:val="ad"/>
        <w:spacing w:after="0"/>
      </w:pPr>
      <w:r w:rsidRPr="00E91957">
        <w:t>Приміщення із ПК мають бути оснащені аптечками першої медичної допомоги.</w:t>
      </w:r>
    </w:p>
    <w:p w:rsidR="00AE1A9C" w:rsidRPr="00E91957" w:rsidRDefault="00AE1A9C" w:rsidP="00764351">
      <w:pPr>
        <w:pStyle w:val="ad"/>
        <w:spacing w:after="0"/>
      </w:pPr>
      <w:r w:rsidRPr="00E91957">
        <w:t>При приміщеннях із ПК мають бути обладнані побутові приміщення для відпочинку під час роботи, кімната психологічного розвантаження. В кімнаті психологічного розвантаження слід передбачити встановлення пристроїв для приготування й роздачі тонізуючих напоїв, а також місця для занять фізичною культурою (</w:t>
      </w:r>
      <w:proofErr w:type="spellStart"/>
      <w:r w:rsidRPr="00E91957">
        <w:t>СНиП</w:t>
      </w:r>
      <w:proofErr w:type="spellEnd"/>
      <w:r w:rsidRPr="00E91957">
        <w:t xml:space="preserve"> 2.09.04. – 87) [2, c. 17].</w:t>
      </w:r>
    </w:p>
    <w:p w:rsidR="00AE1A9C" w:rsidRPr="00E91957" w:rsidRDefault="00AE1A9C" w:rsidP="00AE1A9C">
      <w:pPr>
        <w:pStyle w:val="ad"/>
        <w:spacing w:after="0"/>
        <w:rPr>
          <w:lang w:eastAsia="ru-RU"/>
        </w:rPr>
      </w:pPr>
      <w:r w:rsidRPr="00E91957">
        <w:t> </w:t>
      </w:r>
    </w:p>
    <w:p w:rsidR="00AE1A9C" w:rsidRPr="00E91957" w:rsidRDefault="00AE1A9C" w:rsidP="00F65722">
      <w:pPr>
        <w:pStyle w:val="2"/>
        <w:numPr>
          <w:ilvl w:val="1"/>
          <w:numId w:val="16"/>
        </w:numPr>
        <w:shd w:val="clear" w:color="auto" w:fill="FFFFFF"/>
        <w:tabs>
          <w:tab w:val="left" w:pos="142"/>
        </w:tabs>
        <w:spacing w:before="0"/>
        <w:rPr>
          <w:bCs w:val="0"/>
        </w:rPr>
      </w:pPr>
      <w:bookmarkStart w:id="115" w:name="_Toc534474166"/>
      <w:bookmarkStart w:id="116" w:name="_Toc452410701"/>
      <w:r w:rsidRPr="00E91957">
        <w:rPr>
          <w:bCs w:val="0"/>
          <w:lang w:eastAsia="ru-RU"/>
        </w:rPr>
        <w:t>Мікроклімат</w:t>
      </w:r>
      <w:r w:rsidR="00764351">
        <w:rPr>
          <w:bCs w:val="0"/>
          <w:lang w:eastAsia="ru-RU"/>
        </w:rPr>
        <w:t xml:space="preserve"> </w:t>
      </w:r>
      <w:r w:rsidRPr="00E91957">
        <w:rPr>
          <w:bCs w:val="0"/>
          <w:lang w:eastAsia="ru-RU"/>
        </w:rPr>
        <w:t>виробничих</w:t>
      </w:r>
      <w:r w:rsidR="00764351">
        <w:rPr>
          <w:bCs w:val="0"/>
          <w:lang w:eastAsia="ru-RU"/>
        </w:rPr>
        <w:t xml:space="preserve"> </w:t>
      </w:r>
      <w:r w:rsidRPr="00E91957">
        <w:rPr>
          <w:bCs w:val="0"/>
          <w:lang w:eastAsia="ru-RU"/>
        </w:rPr>
        <w:t>приміщень</w:t>
      </w:r>
      <w:bookmarkEnd w:id="115"/>
      <w:bookmarkEnd w:id="116"/>
    </w:p>
    <w:p w:rsidR="00AE1A9C" w:rsidRPr="00E91957" w:rsidRDefault="00AE1A9C" w:rsidP="00AE1A9C">
      <w:pPr>
        <w:pStyle w:val="2"/>
        <w:shd w:val="clear" w:color="auto" w:fill="FFFFFF"/>
        <w:tabs>
          <w:tab w:val="left" w:pos="142"/>
        </w:tabs>
        <w:spacing w:before="0"/>
        <w:ind w:firstLine="0"/>
        <w:rPr>
          <w:bCs w:val="0"/>
        </w:rPr>
      </w:pPr>
    </w:p>
    <w:p w:rsidR="00AE1A9C" w:rsidRPr="00E91957" w:rsidRDefault="00AE1A9C" w:rsidP="00AE1A9C">
      <w:r w:rsidRPr="00E91957">
        <w:t xml:space="preserve">Складові мікроклімату виробничих приміщень та їх вплив на працівника. На підприємствах на самопочуття, стан здоров’я людини впливає мікроклімат виробничих приміщень, який визначається дією на організм людини температури, вологості, рухомості повітря і теплового випромінювання. </w:t>
      </w:r>
    </w:p>
    <w:p w:rsidR="00AE1A9C" w:rsidRPr="00E91957" w:rsidRDefault="00AE1A9C" w:rsidP="00AE1A9C">
      <w:r w:rsidRPr="00E91957">
        <w:t>Виробничий мікроклімат, як правило, відрізняється значною мінливістю, нерівномірністю по горизонталі та вертикалі, різноманітністю сполучень температури, вологості, рухомості 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rsidR="00AE1A9C" w:rsidRPr="00E91957" w:rsidRDefault="00AE1A9C" w:rsidP="00AE1A9C">
      <w:r w:rsidRPr="00E91957">
        <w:t xml:space="preserve">Мікроклімат виробничих приміщень - умови внутрішнього середовища цих приміщень, що впливають на тепловий обмін працюючих з оточенням </w:t>
      </w:r>
      <w:r w:rsidRPr="00E91957">
        <w:lastRenderedPageBreak/>
        <w:t xml:space="preserve">шляхом конвекції, </w:t>
      </w:r>
      <w:proofErr w:type="spellStart"/>
      <w:r w:rsidRPr="00E91957">
        <w:t>кондукції</w:t>
      </w:r>
      <w:proofErr w:type="spellEnd"/>
      <w:r w:rsidRPr="00E91957">
        <w:t xml:space="preserve">, теплового випромінювання та випаровування вологи. </w:t>
      </w:r>
    </w:p>
    <w:p w:rsidR="00AE1A9C" w:rsidRPr="00E91957" w:rsidRDefault="00AE1A9C" w:rsidP="00AE1A9C">
      <w:r w:rsidRPr="00E91957">
        <w:t>Мікроклімат виробничих приміщень характеризується температурою, вологістю повітря, швидкістю переміщення повітряних мас, а також тепловим випромінюванням від нагрітих обладнання, машин, предметів праці. Від комплексного впливу цих елементів залежать теплові відчуття і зумовлені ними фізіологічні та психічні стани працівників.</w:t>
      </w:r>
    </w:p>
    <w:p w:rsidR="00AE1A9C" w:rsidRPr="00E91957" w:rsidRDefault="00AE1A9C" w:rsidP="00AE1A9C">
      <w:r w:rsidRPr="00E91957">
        <w:t>Визначальним метеорологічним елементом є температура повітря, дія якої може посилюватися або послаблюватися іншими факторами. Посилення несприятливого впливу одного фактора дією інших факторів характеризується як їхня взаємодія. При антагоністичній взаємодії несприятливий вплив одного фактора послаблюється іншим, що діє в цей час.</w:t>
      </w:r>
    </w:p>
    <w:p w:rsidR="00AE1A9C" w:rsidRPr="00E91957" w:rsidRDefault="00AE1A9C" w:rsidP="00AE1A9C">
      <w:pPr>
        <w:rPr>
          <w:rFonts w:eastAsia="Times New Roman"/>
        </w:rPr>
      </w:pPr>
      <w:r w:rsidRPr="00E91957">
        <w:t>Мікроклімат виробничих приміщень зумовлюється технологіч</w:t>
      </w:r>
      <w:r w:rsidRPr="00E91957">
        <w:softHyphen/>
        <w:t>ним процесом і певною мірою зовнішніми метеорологічними умовами.</w:t>
      </w:r>
    </w:p>
    <w:p w:rsidR="00AE1A9C" w:rsidRPr="00E91957" w:rsidRDefault="00AE1A9C" w:rsidP="00AE1A9C">
      <w:r w:rsidRPr="00E91957">
        <w:t>Цехи, в яких тепловиділення від обладнання, матеріалів, людей, сонця перевищують 20 ккал на 1 м3 за годину, відносяться до гарячих. Як правило, основними при цьому є теплові випромінювання від нагрітих поверхонь обладнання і матеріалів.</w:t>
      </w:r>
    </w:p>
    <w:p w:rsidR="00AE1A9C" w:rsidRPr="00E91957" w:rsidRDefault="00AE1A9C" w:rsidP="00AE1A9C">
      <w:r w:rsidRPr="00E91957">
        <w:t xml:space="preserve">Так, 500-тонна мартенівська піч віддає 15 </w:t>
      </w:r>
      <w:proofErr w:type="spellStart"/>
      <w:r w:rsidRPr="00E91957">
        <w:t>млн</w:t>
      </w:r>
      <w:proofErr w:type="spellEnd"/>
      <w:r w:rsidRPr="00E91957">
        <w:t xml:space="preserve"> ккал/</w:t>
      </w:r>
      <w:proofErr w:type="spellStart"/>
      <w:r w:rsidRPr="00E91957">
        <w:t>год</w:t>
      </w:r>
      <w:proofErr w:type="spellEnd"/>
      <w:r w:rsidRPr="00E91957">
        <w:t>, з яких 10 млн ккал припадає на випромінювання. Теплове навантаження складає 250—300 ккал на 1 м3 за годину. Біля 100 ккал на 1 м</w:t>
      </w:r>
      <w:r w:rsidRPr="00E91957">
        <w:rPr>
          <w:vertAlign w:val="superscript"/>
        </w:rPr>
        <w:t>3</w:t>
      </w:r>
      <w:r w:rsidRPr="00E91957">
        <w:t xml:space="preserve"> за годину становлять тепловиділення в сушильних цехах заводів будівельних матеріалів, на деяких дільницях виробництва штучного волокна, капрону, в легкій, нафтопереробній, харчовій промисловості. Виконання роботи в умовах теплового випромінювання і високих температур викликає різко виражені фізіологічні зрушення в організмі працюючих.</w:t>
      </w:r>
    </w:p>
    <w:p w:rsidR="00AE1A9C" w:rsidRPr="00E91957" w:rsidRDefault="00AE1A9C" w:rsidP="00AE1A9C">
      <w:pPr>
        <w:pageBreakBefore/>
        <w:jc w:val="right"/>
      </w:pPr>
      <w:r w:rsidRPr="00E91957">
        <w:lastRenderedPageBreak/>
        <w:t>Таблиця</w:t>
      </w:r>
      <w:r w:rsidRPr="00E91957">
        <w:rPr>
          <w:color w:val="000000"/>
          <w:lang w:eastAsia="ru-RU"/>
        </w:rPr>
        <w:t xml:space="preserve">. </w:t>
      </w:r>
      <w:r w:rsidR="00E36AD6" w:rsidRPr="00E91957">
        <w:rPr>
          <w:color w:val="000000"/>
          <w:lang w:eastAsia="ru-RU"/>
        </w:rPr>
        <w:t>5</w:t>
      </w:r>
      <w:r w:rsidRPr="00E91957">
        <w:rPr>
          <w:color w:val="000000"/>
          <w:lang w:eastAsia="ru-RU"/>
        </w:rPr>
        <w:t>.1</w:t>
      </w:r>
    </w:p>
    <w:p w:rsidR="00AE1A9C" w:rsidRPr="00E91957" w:rsidRDefault="00AE1A9C" w:rsidP="00AE1A9C">
      <w:pPr>
        <w:jc w:val="center"/>
      </w:pPr>
      <w:r w:rsidRPr="00E91957">
        <w:t>Оптимальні відчуття</w:t>
      </w:r>
      <w:r w:rsidR="00764351">
        <w:t xml:space="preserve"> </w:t>
      </w:r>
      <w:r w:rsidRPr="00E91957">
        <w:t>залежно</w:t>
      </w:r>
      <w:r w:rsidR="00764351">
        <w:t xml:space="preserve"> </w:t>
      </w:r>
      <w:r w:rsidRPr="00E91957">
        <w:t>від</w:t>
      </w:r>
      <w:r w:rsidR="00764351">
        <w:t xml:space="preserve"> </w:t>
      </w:r>
      <w:r w:rsidRPr="00E91957">
        <w:t>температури і вологості повітря</w:t>
      </w:r>
    </w:p>
    <w:tbl>
      <w:tblPr>
        <w:tblW w:w="0" w:type="auto"/>
        <w:tblInd w:w="102" w:type="dxa"/>
        <w:tblLayout w:type="fixed"/>
        <w:tblLook w:val="0000" w:firstRow="0" w:lastRow="0" w:firstColumn="0" w:lastColumn="0" w:noHBand="0" w:noVBand="0"/>
      </w:tblPr>
      <w:tblGrid>
        <w:gridCol w:w="1755"/>
        <w:gridCol w:w="3915"/>
        <w:gridCol w:w="3690"/>
      </w:tblGrid>
      <w:tr w:rsidR="00AE1A9C" w:rsidRPr="00E91957" w:rsidTr="00AE1A9C">
        <w:trPr>
          <w:trHeight w:val="883"/>
        </w:trPr>
        <w:tc>
          <w:tcPr>
            <w:tcW w:w="1755" w:type="dxa"/>
            <w:tcBorders>
              <w:top w:val="single" w:sz="4" w:space="0" w:color="000000"/>
              <w:left w:val="single" w:sz="4" w:space="0" w:color="000000"/>
              <w:bottom w:val="single" w:sz="4" w:space="0" w:color="000000"/>
            </w:tcBorders>
            <w:shd w:val="clear" w:color="auto" w:fill="auto"/>
            <w:vAlign w:val="center"/>
          </w:tcPr>
          <w:p w:rsidR="00AE1A9C" w:rsidRPr="00E91957" w:rsidRDefault="00AE1A9C" w:rsidP="00AE1A9C">
            <w:pPr>
              <w:ind w:firstLine="0"/>
              <w:jc w:val="center"/>
            </w:pPr>
            <w:r w:rsidRPr="00E91957">
              <w:t>Температура °С</w:t>
            </w:r>
          </w:p>
        </w:tc>
        <w:tc>
          <w:tcPr>
            <w:tcW w:w="3915" w:type="dxa"/>
            <w:tcBorders>
              <w:top w:val="single" w:sz="4" w:space="0" w:color="000000"/>
              <w:left w:val="single" w:sz="4" w:space="0" w:color="000000"/>
              <w:bottom w:val="single" w:sz="4" w:space="0" w:color="000000"/>
            </w:tcBorders>
            <w:shd w:val="clear" w:color="auto" w:fill="auto"/>
            <w:vAlign w:val="center"/>
          </w:tcPr>
          <w:p w:rsidR="00AE1A9C" w:rsidRPr="00E91957" w:rsidRDefault="00AE1A9C" w:rsidP="00AE1A9C">
            <w:pPr>
              <w:ind w:firstLine="0"/>
              <w:jc w:val="center"/>
            </w:pPr>
            <w:r w:rsidRPr="00E91957">
              <w:t>Відносна вологість повітря,  %</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jc w:val="center"/>
            </w:pPr>
            <w:r w:rsidRPr="00E91957">
              <w:t>Стан</w:t>
            </w:r>
          </w:p>
        </w:tc>
      </w:tr>
      <w:tr w:rsidR="00AE1A9C" w:rsidRPr="00E91957" w:rsidTr="00AE1A9C">
        <w:trPr>
          <w:trHeight w:val="441"/>
        </w:trPr>
        <w:tc>
          <w:tcPr>
            <w:tcW w:w="1755" w:type="dxa"/>
            <w:vMerge w:val="restart"/>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21</w:t>
            </w:r>
          </w:p>
        </w:tc>
        <w:tc>
          <w:tcPr>
            <w:tcW w:w="39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40</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pPr>
            <w:r w:rsidRPr="00E91957">
              <w:t>Найбільш приємний стан</w:t>
            </w:r>
          </w:p>
        </w:tc>
      </w:tr>
      <w:tr w:rsidR="00AE1A9C" w:rsidRPr="00E91957" w:rsidTr="00AE1A9C">
        <w:trPr>
          <w:trHeight w:val="193"/>
        </w:trPr>
        <w:tc>
          <w:tcPr>
            <w:tcW w:w="175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75</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pPr>
            <w:r w:rsidRPr="00E91957">
              <w:t>Відсутні неприємні відчуття</w:t>
            </w:r>
          </w:p>
        </w:tc>
      </w:tr>
      <w:tr w:rsidR="00AE1A9C" w:rsidRPr="00E91957" w:rsidTr="00AE1A9C">
        <w:trPr>
          <w:trHeight w:val="193"/>
        </w:trPr>
        <w:tc>
          <w:tcPr>
            <w:tcW w:w="1755" w:type="dxa"/>
            <w:vMerge/>
            <w:tcBorders>
              <w:top w:val="single" w:sz="4" w:space="0" w:color="000000"/>
              <w:left w:val="single" w:sz="4" w:space="0" w:color="000000"/>
              <w:bottom w:val="single" w:sz="4" w:space="0" w:color="000000"/>
            </w:tcBorders>
            <w:shd w:val="clear" w:color="auto" w:fill="auto"/>
          </w:tcPr>
          <w:p w:rsidR="00AE1A9C" w:rsidRPr="00E91957"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91</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pPr>
            <w:r w:rsidRPr="00E91957">
              <w:t>Втома, пригнічений стан</w:t>
            </w:r>
          </w:p>
        </w:tc>
      </w:tr>
      <w:tr w:rsidR="00AE1A9C" w:rsidRPr="00E91957" w:rsidTr="00AE1A9C">
        <w:trPr>
          <w:trHeight w:val="540"/>
        </w:trPr>
        <w:tc>
          <w:tcPr>
            <w:tcW w:w="1755" w:type="dxa"/>
            <w:vMerge w:val="restart"/>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24</w:t>
            </w:r>
          </w:p>
        </w:tc>
        <w:tc>
          <w:tcPr>
            <w:tcW w:w="39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20</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pPr>
            <w:r w:rsidRPr="00E91957">
              <w:t>Неприємні відчуття</w:t>
            </w:r>
          </w:p>
        </w:tc>
      </w:tr>
      <w:tr w:rsidR="00AE1A9C" w:rsidRPr="00E91957" w:rsidTr="00AE1A9C">
        <w:trPr>
          <w:trHeight w:val="540"/>
        </w:trPr>
        <w:tc>
          <w:tcPr>
            <w:tcW w:w="175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65</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pPr>
            <w:r w:rsidRPr="00E91957">
              <w:t>Потреба у відпочинку</w:t>
            </w:r>
          </w:p>
        </w:tc>
      </w:tr>
      <w:tr w:rsidR="00AE1A9C" w:rsidRPr="00E91957" w:rsidTr="00AE1A9C">
        <w:trPr>
          <w:trHeight w:val="540"/>
        </w:trPr>
        <w:tc>
          <w:tcPr>
            <w:tcW w:w="1755" w:type="dxa"/>
            <w:vMerge/>
            <w:tcBorders>
              <w:top w:val="single" w:sz="4" w:space="0" w:color="000000"/>
              <w:left w:val="single" w:sz="4" w:space="0" w:color="000000"/>
              <w:bottom w:val="single" w:sz="4" w:space="0" w:color="000000"/>
            </w:tcBorders>
            <w:shd w:val="clear" w:color="auto" w:fill="auto"/>
          </w:tcPr>
          <w:p w:rsidR="00AE1A9C" w:rsidRPr="00E91957"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80</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pPr>
            <w:r w:rsidRPr="00E91957">
              <w:t>Втома, пригнічений стан</w:t>
            </w:r>
          </w:p>
        </w:tc>
      </w:tr>
      <w:tr w:rsidR="00AE1A9C" w:rsidRPr="00E91957" w:rsidTr="00AE1A9C">
        <w:trPr>
          <w:trHeight w:val="607"/>
        </w:trPr>
        <w:tc>
          <w:tcPr>
            <w:tcW w:w="175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100</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pPr>
            <w:r w:rsidRPr="00E91957">
              <w:t>Неможливе виконання важкої роботи</w:t>
            </w:r>
          </w:p>
        </w:tc>
      </w:tr>
      <w:tr w:rsidR="00AE1A9C" w:rsidRPr="00E91957" w:rsidTr="00AE1A9C">
        <w:trPr>
          <w:trHeight w:val="475"/>
        </w:trPr>
        <w:tc>
          <w:tcPr>
            <w:tcW w:w="175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34</w:t>
            </w:r>
          </w:p>
        </w:tc>
        <w:tc>
          <w:tcPr>
            <w:tcW w:w="39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25</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pPr>
            <w:r w:rsidRPr="00E91957">
              <w:t>Відсутні неприємні відчуття</w:t>
            </w:r>
          </w:p>
        </w:tc>
      </w:tr>
    </w:tbl>
    <w:p w:rsidR="00AE1A9C" w:rsidRPr="00E91957" w:rsidRDefault="00AE1A9C" w:rsidP="00AE1A9C"/>
    <w:p w:rsidR="00AE1A9C" w:rsidRPr="00E91957" w:rsidRDefault="00AE1A9C" w:rsidP="00AE1A9C">
      <w:r w:rsidRPr="00E91957">
        <w:t>Їхня працездатність в таких умовах знижується на 50 %. Фізіологами встановлено, що температура 22°С є тією межею, за якою починається прогресивне зниження працездатності. Так, при підвищенні температури до 26°С вона зменшується на 4 % з кожним градусом, а при подальшому її підвищенні до 30°С — на 6 %. А. В. Васильєвою виділені три температурних режими: від 0 до 25°С; від 25 до 35°С і від 35 до 50°С.</w:t>
      </w:r>
    </w:p>
    <w:p w:rsidR="00AE1A9C" w:rsidRPr="00E91957" w:rsidRDefault="00AE1A9C" w:rsidP="00AE1A9C">
      <w:r w:rsidRPr="00E91957">
        <w:t xml:space="preserve">Кожному режиму властивий певний характер зрушень фізіологічних функцій працівника. При першому режимі ці зрушення знаходяться в зоні допустимих показників; при другому відмічаються підвищені показники, а при третьому — парадоксальні реакції. В умовах, коли температура повітря дорівнює або перевищує температуру тіла працівника, віддача тепла організмом відбувається шляхом випаровування вологи. </w:t>
      </w:r>
    </w:p>
    <w:p w:rsidR="00AE1A9C" w:rsidRPr="00E91957" w:rsidRDefault="00AE1A9C" w:rsidP="00AE1A9C">
      <w:r w:rsidRPr="00E91957">
        <w:t xml:space="preserve">Так, при виконанні важкої фізичної роботи при високій температурі повітря кількість виділеного поту може сягати 1,0 – 1,5 л/год. Тепловий удар супроводжується раптовою втратою свідомості, підвищенням температури </w:t>
      </w:r>
      <w:r w:rsidRPr="00E91957">
        <w:lastRenderedPageBreak/>
        <w:t xml:space="preserve">тіла до 40 – 41°С, слабим частим пульсом, припиненням потовиділення. Судомна хвороба характеризується порушенням </w:t>
      </w:r>
      <w:proofErr w:type="spellStart"/>
      <w:r w:rsidRPr="00E91957">
        <w:t>водно-солевого</w:t>
      </w:r>
      <w:proofErr w:type="spellEnd"/>
      <w:r w:rsidRPr="00E91957">
        <w:t xml:space="preserve"> обміну, судомами м’язів, кінцівок, діафрагми, потовиділенням, згущенням крові. Теплова рівновага працівника залежить також від вологості повітря, тобто вмісту у повітрі водяних парів. Найсприятливішою для організму є відносна вологість повітря від 35 до 60 %.</w:t>
      </w:r>
    </w:p>
    <w:p w:rsidR="00AE1A9C" w:rsidRPr="00E91957" w:rsidRDefault="00AE1A9C" w:rsidP="00AE1A9C">
      <w:pPr>
        <w:jc w:val="right"/>
      </w:pPr>
      <w:r w:rsidRPr="00E91957">
        <w:t>Таблиця</w:t>
      </w:r>
      <w:r w:rsidR="00F65722" w:rsidRPr="00E91957">
        <w:rPr>
          <w:color w:val="000000"/>
          <w:lang w:eastAsia="ru-RU"/>
        </w:rPr>
        <w:t>. 5</w:t>
      </w:r>
      <w:r w:rsidRPr="00E91957">
        <w:rPr>
          <w:color w:val="000000"/>
          <w:lang w:eastAsia="ru-RU"/>
        </w:rPr>
        <w:t>.2</w:t>
      </w:r>
    </w:p>
    <w:p w:rsidR="00AE1A9C" w:rsidRPr="00E91957" w:rsidRDefault="00AE1A9C" w:rsidP="00AE1A9C">
      <w:pPr>
        <w:jc w:val="center"/>
      </w:pPr>
      <w:r w:rsidRPr="00E91957">
        <w:t>Оптимальні норми в робочій зоні виробничих приміщень</w:t>
      </w:r>
    </w:p>
    <w:tbl>
      <w:tblPr>
        <w:tblW w:w="0" w:type="auto"/>
        <w:tblInd w:w="87" w:type="dxa"/>
        <w:tblLayout w:type="fixed"/>
        <w:tblLook w:val="0000" w:firstRow="0" w:lastRow="0" w:firstColumn="0" w:lastColumn="0" w:noHBand="0" w:noVBand="0"/>
      </w:tblPr>
      <w:tblGrid>
        <w:gridCol w:w="1545"/>
        <w:gridCol w:w="1125"/>
        <w:gridCol w:w="1215"/>
        <w:gridCol w:w="2025"/>
        <w:gridCol w:w="1199"/>
        <w:gridCol w:w="1006"/>
        <w:gridCol w:w="1200"/>
      </w:tblGrid>
      <w:tr w:rsidR="00AE1A9C" w:rsidRPr="00E91957" w:rsidTr="00AE1A9C">
        <w:trPr>
          <w:trHeight w:val="472"/>
        </w:trPr>
        <w:tc>
          <w:tcPr>
            <w:tcW w:w="154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Категорія роботи</w:t>
            </w:r>
          </w:p>
        </w:tc>
        <w:tc>
          <w:tcPr>
            <w:tcW w:w="4365" w:type="dxa"/>
            <w:gridSpan w:val="3"/>
            <w:tcBorders>
              <w:top w:val="single" w:sz="4" w:space="0" w:color="000000"/>
              <w:left w:val="single" w:sz="4" w:space="0" w:color="000000"/>
              <w:bottom w:val="single" w:sz="4" w:space="0" w:color="000000"/>
            </w:tcBorders>
            <w:shd w:val="clear" w:color="auto" w:fill="auto"/>
          </w:tcPr>
          <w:p w:rsidR="00AE1A9C" w:rsidRPr="00E91957" w:rsidRDefault="00AE1A9C" w:rsidP="00AE1A9C">
            <w:pPr>
              <w:jc w:val="center"/>
            </w:pPr>
            <w:r w:rsidRPr="00E91957">
              <w:t>Холодний і перехідний періоди року (температура зовнішнього повітря нижча за +10°С)</w:t>
            </w:r>
          </w:p>
        </w:tc>
        <w:tc>
          <w:tcPr>
            <w:tcW w:w="340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A9C" w:rsidRPr="00E91957" w:rsidRDefault="00AE1A9C" w:rsidP="00AE1A9C">
            <w:pPr>
              <w:jc w:val="center"/>
            </w:pPr>
            <w:r w:rsidRPr="00E91957">
              <w:t>Теплий період року (температура зовнішнього повітря вища за +10°С)</w:t>
            </w:r>
          </w:p>
        </w:tc>
      </w:tr>
      <w:tr w:rsidR="00AE1A9C" w:rsidRPr="00E91957" w:rsidTr="00764351">
        <w:trPr>
          <w:cantSplit/>
          <w:trHeight w:val="483"/>
        </w:trPr>
        <w:tc>
          <w:tcPr>
            <w:tcW w:w="154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snapToGrid w:val="0"/>
              <w:jc w:val="center"/>
            </w:pPr>
          </w:p>
        </w:tc>
        <w:tc>
          <w:tcPr>
            <w:tcW w:w="1125" w:type="dxa"/>
            <w:tcBorders>
              <w:top w:val="single" w:sz="4" w:space="0" w:color="000000"/>
              <w:left w:val="single" w:sz="4" w:space="0" w:color="000000"/>
              <w:bottom w:val="single" w:sz="4" w:space="0" w:color="000000"/>
            </w:tcBorders>
            <w:shd w:val="clear" w:color="auto" w:fill="auto"/>
          </w:tcPr>
          <w:p w:rsidR="00AE1A9C" w:rsidRPr="00E91957" w:rsidRDefault="00AE1A9C" w:rsidP="00764351">
            <w:pPr>
              <w:ind w:firstLine="0"/>
            </w:pPr>
            <w:r w:rsidRPr="00E91957">
              <w:t xml:space="preserve">Температура </w:t>
            </w:r>
            <w:r w:rsidRPr="00E91957">
              <w:br/>
              <w:t>повітря, °С</w:t>
            </w:r>
          </w:p>
        </w:tc>
        <w:tc>
          <w:tcPr>
            <w:tcW w:w="1215" w:type="dxa"/>
            <w:tcBorders>
              <w:top w:val="single" w:sz="4" w:space="0" w:color="000000"/>
              <w:left w:val="single" w:sz="4" w:space="0" w:color="000000"/>
              <w:bottom w:val="single" w:sz="4" w:space="0" w:color="000000"/>
            </w:tcBorders>
            <w:shd w:val="clear" w:color="auto" w:fill="auto"/>
            <w:vAlign w:val="center"/>
          </w:tcPr>
          <w:p w:rsidR="00AE1A9C" w:rsidRPr="00E91957" w:rsidRDefault="00AE1A9C" w:rsidP="00764351">
            <w:pPr>
              <w:ind w:left="-63" w:right="-72" w:firstLine="0"/>
              <w:jc w:val="center"/>
            </w:pPr>
            <w:r w:rsidRPr="00E91957">
              <w:t>Відносна вологість повітря,  %</w:t>
            </w:r>
          </w:p>
        </w:tc>
        <w:tc>
          <w:tcPr>
            <w:tcW w:w="2025" w:type="dxa"/>
            <w:tcBorders>
              <w:top w:val="single" w:sz="4" w:space="0" w:color="000000"/>
              <w:left w:val="single" w:sz="4" w:space="0" w:color="000000"/>
              <w:bottom w:val="single" w:sz="4" w:space="0" w:color="000000"/>
            </w:tcBorders>
            <w:shd w:val="clear" w:color="auto" w:fill="auto"/>
            <w:vAlign w:val="center"/>
          </w:tcPr>
          <w:p w:rsidR="00AE1A9C" w:rsidRPr="00E91957" w:rsidRDefault="00AE1A9C" w:rsidP="00764351">
            <w:pPr>
              <w:ind w:firstLine="0"/>
              <w:jc w:val="center"/>
            </w:pPr>
            <w:r w:rsidRPr="00E91957">
              <w:t>Швидкість руху повітря, м/с</w:t>
            </w:r>
          </w:p>
        </w:tc>
        <w:tc>
          <w:tcPr>
            <w:tcW w:w="1199" w:type="dxa"/>
            <w:tcBorders>
              <w:top w:val="single" w:sz="4" w:space="0" w:color="000000"/>
              <w:left w:val="single" w:sz="4" w:space="0" w:color="000000"/>
              <w:bottom w:val="single" w:sz="4" w:space="0" w:color="000000"/>
            </w:tcBorders>
            <w:shd w:val="clear" w:color="auto" w:fill="auto"/>
            <w:vAlign w:val="center"/>
          </w:tcPr>
          <w:p w:rsidR="00AE1A9C" w:rsidRPr="00E91957" w:rsidRDefault="00AE1A9C" w:rsidP="00764351">
            <w:pPr>
              <w:ind w:firstLine="0"/>
              <w:jc w:val="center"/>
            </w:pPr>
            <w:r w:rsidRPr="00E91957">
              <w:t xml:space="preserve">Температура </w:t>
            </w:r>
            <w:r w:rsidRPr="00E91957">
              <w:br/>
              <w:t>повітря, °С</w:t>
            </w:r>
          </w:p>
        </w:tc>
        <w:tc>
          <w:tcPr>
            <w:tcW w:w="1006" w:type="dxa"/>
            <w:tcBorders>
              <w:top w:val="single" w:sz="4" w:space="0" w:color="000000"/>
              <w:left w:val="single" w:sz="4" w:space="0" w:color="000000"/>
              <w:bottom w:val="single" w:sz="4" w:space="0" w:color="000000"/>
            </w:tcBorders>
            <w:shd w:val="clear" w:color="auto" w:fill="auto"/>
            <w:vAlign w:val="center"/>
          </w:tcPr>
          <w:p w:rsidR="00AE1A9C" w:rsidRPr="00E91957" w:rsidRDefault="00AE1A9C" w:rsidP="00764351">
            <w:pPr>
              <w:ind w:left="-87" w:right="-94" w:firstLine="0"/>
              <w:jc w:val="center"/>
            </w:pPr>
            <w:r w:rsidRPr="00E91957">
              <w:t>Відносна вологість повітря,  %</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A9C" w:rsidRPr="00E91957" w:rsidRDefault="00AE1A9C" w:rsidP="00764351">
            <w:pPr>
              <w:ind w:left="-122" w:firstLine="20"/>
              <w:jc w:val="center"/>
            </w:pPr>
            <w:r w:rsidRPr="00E91957">
              <w:t>Швидкість руху повітря, м/с</w:t>
            </w:r>
          </w:p>
        </w:tc>
      </w:tr>
      <w:tr w:rsidR="00AE1A9C" w:rsidRPr="00E91957" w:rsidTr="00764351">
        <w:trPr>
          <w:cantSplit/>
          <w:trHeight w:val="1329"/>
        </w:trPr>
        <w:tc>
          <w:tcPr>
            <w:tcW w:w="154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left"/>
            </w:pPr>
            <w:r w:rsidRPr="00E91957">
              <w:t>Легка</w:t>
            </w:r>
          </w:p>
        </w:tc>
        <w:tc>
          <w:tcPr>
            <w:tcW w:w="112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20-22</w:t>
            </w:r>
          </w:p>
        </w:tc>
        <w:tc>
          <w:tcPr>
            <w:tcW w:w="12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60-30</w:t>
            </w:r>
          </w:p>
        </w:tc>
        <w:tc>
          <w:tcPr>
            <w:tcW w:w="202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не більш як 0,2</w:t>
            </w:r>
          </w:p>
        </w:tc>
        <w:tc>
          <w:tcPr>
            <w:tcW w:w="1199"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22-25</w:t>
            </w:r>
          </w:p>
        </w:tc>
        <w:tc>
          <w:tcPr>
            <w:tcW w:w="1006"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60-30</w:t>
            </w:r>
          </w:p>
        </w:tc>
        <w:tc>
          <w:tcPr>
            <w:tcW w:w="120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jc w:val="center"/>
            </w:pPr>
            <w:r w:rsidRPr="00E91957">
              <w:t>0,2-0,5</w:t>
            </w:r>
          </w:p>
        </w:tc>
      </w:tr>
      <w:tr w:rsidR="00AE1A9C" w:rsidRPr="00E91957" w:rsidTr="00764351">
        <w:trPr>
          <w:cantSplit/>
          <w:trHeight w:val="1329"/>
        </w:trPr>
        <w:tc>
          <w:tcPr>
            <w:tcW w:w="154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pPr>
            <w:r w:rsidRPr="00E91957">
              <w:t>Середньої важкості</w:t>
            </w:r>
          </w:p>
        </w:tc>
        <w:tc>
          <w:tcPr>
            <w:tcW w:w="112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17-19</w:t>
            </w:r>
          </w:p>
        </w:tc>
        <w:tc>
          <w:tcPr>
            <w:tcW w:w="12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60-30</w:t>
            </w:r>
          </w:p>
        </w:tc>
        <w:tc>
          <w:tcPr>
            <w:tcW w:w="202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не більш як 0,3</w:t>
            </w:r>
          </w:p>
        </w:tc>
        <w:tc>
          <w:tcPr>
            <w:tcW w:w="1199"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20-23</w:t>
            </w:r>
          </w:p>
        </w:tc>
        <w:tc>
          <w:tcPr>
            <w:tcW w:w="1006"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60-30</w:t>
            </w:r>
          </w:p>
        </w:tc>
        <w:tc>
          <w:tcPr>
            <w:tcW w:w="120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jc w:val="center"/>
            </w:pPr>
            <w:r w:rsidRPr="00E91957">
              <w:t>0,2-0,5</w:t>
            </w:r>
          </w:p>
        </w:tc>
      </w:tr>
      <w:tr w:rsidR="00AE1A9C" w:rsidRPr="00E91957" w:rsidTr="00764351">
        <w:trPr>
          <w:cantSplit/>
          <w:trHeight w:val="1329"/>
        </w:trPr>
        <w:tc>
          <w:tcPr>
            <w:tcW w:w="154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pPr>
            <w:r w:rsidRPr="00E91957">
              <w:t>Важка</w:t>
            </w:r>
          </w:p>
        </w:tc>
        <w:tc>
          <w:tcPr>
            <w:tcW w:w="112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16-18</w:t>
            </w:r>
          </w:p>
        </w:tc>
        <w:tc>
          <w:tcPr>
            <w:tcW w:w="121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60-30</w:t>
            </w:r>
          </w:p>
        </w:tc>
        <w:tc>
          <w:tcPr>
            <w:tcW w:w="2025"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не більш як 0,3</w:t>
            </w:r>
          </w:p>
        </w:tc>
        <w:tc>
          <w:tcPr>
            <w:tcW w:w="1199"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18-21</w:t>
            </w:r>
          </w:p>
        </w:tc>
        <w:tc>
          <w:tcPr>
            <w:tcW w:w="1006" w:type="dxa"/>
            <w:tcBorders>
              <w:top w:val="single" w:sz="4" w:space="0" w:color="000000"/>
              <w:left w:val="single" w:sz="4" w:space="0" w:color="000000"/>
              <w:bottom w:val="single" w:sz="4" w:space="0" w:color="000000"/>
            </w:tcBorders>
            <w:shd w:val="clear" w:color="auto" w:fill="auto"/>
          </w:tcPr>
          <w:p w:rsidR="00AE1A9C" w:rsidRPr="00E91957" w:rsidRDefault="00AE1A9C" w:rsidP="00AE1A9C">
            <w:pPr>
              <w:ind w:firstLine="0"/>
              <w:jc w:val="center"/>
            </w:pPr>
            <w:r w:rsidRPr="00E91957">
              <w:t>60-30</w:t>
            </w:r>
          </w:p>
        </w:tc>
        <w:tc>
          <w:tcPr>
            <w:tcW w:w="1200" w:type="dxa"/>
            <w:tcBorders>
              <w:top w:val="single" w:sz="4" w:space="0" w:color="000000"/>
              <w:left w:val="single" w:sz="4" w:space="0" w:color="000000"/>
              <w:bottom w:val="single" w:sz="4" w:space="0" w:color="000000"/>
              <w:right w:val="single" w:sz="4" w:space="0" w:color="000000"/>
            </w:tcBorders>
            <w:shd w:val="clear" w:color="auto" w:fill="auto"/>
          </w:tcPr>
          <w:p w:rsidR="00AE1A9C" w:rsidRPr="00E91957" w:rsidRDefault="00AE1A9C" w:rsidP="00AE1A9C">
            <w:pPr>
              <w:ind w:firstLine="0"/>
              <w:jc w:val="center"/>
            </w:pPr>
            <w:r w:rsidRPr="00E91957">
              <w:t>0,3-0,7</w:t>
            </w:r>
          </w:p>
        </w:tc>
      </w:tr>
    </w:tbl>
    <w:p w:rsidR="00AE1A9C" w:rsidRPr="00E91957" w:rsidRDefault="00AE1A9C" w:rsidP="00AE1A9C"/>
    <w:p w:rsidR="00AE1A9C" w:rsidRPr="00E91957" w:rsidRDefault="00AE1A9C" w:rsidP="00AE1A9C">
      <w:r w:rsidRPr="00E91957">
        <w:t xml:space="preserve">Якщо вологість менша 35 %, то повітряне середовище характеризується сухістю, яка посилює випаровування води з поверхні </w:t>
      </w:r>
      <w:r w:rsidRPr="00E91957">
        <w:lastRenderedPageBreak/>
        <w:t xml:space="preserve">шкіри. При підвищенні вологості повітря (понад 60 %) випаровування поту утруднене. </w:t>
      </w:r>
    </w:p>
    <w:p w:rsidR="00AE1A9C" w:rsidRPr="00E91957" w:rsidRDefault="00AE1A9C" w:rsidP="00AE1A9C">
      <w:r w:rsidRPr="00E91957">
        <w:t xml:space="preserve">Так, при температурі 25°С в умовах дуже сухого повітря організм втрачає через шкіру і легені 75,4 г вологи за годину, а в умовах дуже вологого повітря – лише 23,9 г/год. Для оцінки комфортності умов праці залежно від температури і вологості повітря використовується показник ефективних температур. Ефективною вважається температура, яку відчуває людина при певній вологості повітря і відсутності його руху. Рух повітря у приміщенні також справляє різний вплив на організм працівника, посилюючи або послаблюючи дію інших метеорологічних факторів. </w:t>
      </w:r>
    </w:p>
    <w:p w:rsidR="00AE1A9C" w:rsidRPr="00E91957" w:rsidRDefault="00AE1A9C" w:rsidP="00AE1A9C">
      <w:r w:rsidRPr="00E91957">
        <w:t>Так, при високій температурі і високій вологості повітря сприятливішою є вища швидкість руху повітря порівняно з комбінацією високої температури і низькою вологістю повітря. Для оцінки комфортності умов праці залежно від температури, вологості і руху повітря використовується показник ефективно-еквівалентної температури.</w:t>
      </w:r>
    </w:p>
    <w:p w:rsidR="00AE1A9C" w:rsidRPr="00E91957" w:rsidRDefault="00AE1A9C" w:rsidP="00AE1A9C">
      <w:r w:rsidRPr="00E91957">
        <w:t>Ефективно-еквівалентною вважається температура, яка відчувається людиною при певній відносній вологості і швидкості руху повітря. Заходами, які забезпечують створення оптимальних мікрокліматичних умов на виробництві, є:</w:t>
      </w:r>
    </w:p>
    <w:p w:rsidR="00AE1A9C" w:rsidRPr="00E91957" w:rsidRDefault="00AE1A9C" w:rsidP="00AE1A9C">
      <w:pPr>
        <w:numPr>
          <w:ilvl w:val="0"/>
          <w:numId w:val="3"/>
        </w:numPr>
      </w:pPr>
      <w:r w:rsidRPr="00E91957">
        <w:t>механізація важких робіт у гарячих цехах;</w:t>
      </w:r>
    </w:p>
    <w:p w:rsidR="00AE1A9C" w:rsidRPr="00E91957" w:rsidRDefault="00AE1A9C" w:rsidP="00AE1A9C">
      <w:pPr>
        <w:numPr>
          <w:ilvl w:val="0"/>
          <w:numId w:val="3"/>
        </w:numPr>
      </w:pPr>
      <w:r w:rsidRPr="00E91957">
        <w:t>застосування дистанційного управління тепловипромінювальними процесами і апаратами;</w:t>
      </w:r>
    </w:p>
    <w:p w:rsidR="00AE1A9C" w:rsidRPr="00E91957" w:rsidRDefault="00AE1A9C" w:rsidP="00AE1A9C">
      <w:pPr>
        <w:numPr>
          <w:ilvl w:val="0"/>
          <w:numId w:val="3"/>
        </w:numPr>
      </w:pPr>
      <w:r w:rsidRPr="00E91957">
        <w:t>теплоізоляція гарячих поверхонь обладнання;</w:t>
      </w:r>
    </w:p>
    <w:p w:rsidR="00AE1A9C" w:rsidRPr="00E91957" w:rsidRDefault="00AE1A9C" w:rsidP="00AE1A9C">
      <w:pPr>
        <w:numPr>
          <w:ilvl w:val="0"/>
          <w:numId w:val="3"/>
        </w:numPr>
      </w:pPr>
      <w:r w:rsidRPr="00E91957">
        <w:t>застосування теплових повітряних завіс на вході до виробничих приміщень;</w:t>
      </w:r>
    </w:p>
    <w:p w:rsidR="00AE1A9C" w:rsidRPr="00E91957" w:rsidRDefault="00AE1A9C" w:rsidP="00AE1A9C">
      <w:pPr>
        <w:numPr>
          <w:ilvl w:val="0"/>
          <w:numId w:val="3"/>
        </w:numPr>
        <w:rPr>
          <w:lang w:eastAsia="ru-RU"/>
        </w:rPr>
      </w:pPr>
      <w:r w:rsidRPr="00E91957">
        <w:t>вентиляція і кондиціювання повітря, регулювання вологості повітря.</w:t>
      </w:r>
    </w:p>
    <w:p w:rsidR="00AE1A9C" w:rsidRPr="00E91957" w:rsidRDefault="00AE1A9C" w:rsidP="00F65722">
      <w:pPr>
        <w:pStyle w:val="2"/>
        <w:numPr>
          <w:ilvl w:val="1"/>
          <w:numId w:val="16"/>
        </w:numPr>
        <w:shd w:val="clear" w:color="auto" w:fill="FFFFFF"/>
        <w:tabs>
          <w:tab w:val="left" w:pos="142"/>
        </w:tabs>
        <w:spacing w:before="0"/>
        <w:ind w:left="0" w:firstLine="690"/>
        <w:rPr>
          <w:bCs w:val="0"/>
        </w:rPr>
      </w:pPr>
      <w:bookmarkStart w:id="117" w:name="_Toc534474167"/>
      <w:bookmarkStart w:id="118" w:name="_Toc452410702"/>
      <w:r w:rsidRPr="00E91957">
        <w:rPr>
          <w:bCs w:val="0"/>
          <w:lang w:eastAsia="ru-RU"/>
        </w:rPr>
        <w:lastRenderedPageBreak/>
        <w:t>Гігієнічні</w:t>
      </w:r>
      <w:r w:rsidR="002D6853" w:rsidRPr="00E91957">
        <w:rPr>
          <w:bCs w:val="0"/>
          <w:lang w:eastAsia="ru-RU"/>
        </w:rPr>
        <w:t xml:space="preserve"> </w:t>
      </w:r>
      <w:r w:rsidRPr="00E91957">
        <w:rPr>
          <w:bCs w:val="0"/>
          <w:lang w:eastAsia="ru-RU"/>
        </w:rPr>
        <w:t>вимоги</w:t>
      </w:r>
      <w:r w:rsidR="002D6853" w:rsidRPr="00E91957">
        <w:rPr>
          <w:bCs w:val="0"/>
          <w:lang w:eastAsia="ru-RU"/>
        </w:rPr>
        <w:t xml:space="preserve"> </w:t>
      </w:r>
      <w:r w:rsidRPr="00E91957">
        <w:rPr>
          <w:bCs w:val="0"/>
          <w:lang w:eastAsia="ru-RU"/>
        </w:rPr>
        <w:t>до</w:t>
      </w:r>
      <w:r w:rsidR="002D6853" w:rsidRPr="00E91957">
        <w:rPr>
          <w:bCs w:val="0"/>
          <w:lang w:eastAsia="ru-RU"/>
        </w:rPr>
        <w:t xml:space="preserve"> </w:t>
      </w:r>
      <w:r w:rsidRPr="00E91957">
        <w:rPr>
          <w:bCs w:val="0"/>
          <w:lang w:eastAsia="ru-RU"/>
        </w:rPr>
        <w:t>організації та обладнання</w:t>
      </w:r>
      <w:r w:rsidR="002D6853" w:rsidRPr="00E91957">
        <w:rPr>
          <w:bCs w:val="0"/>
          <w:lang w:eastAsia="ru-RU"/>
        </w:rPr>
        <w:t xml:space="preserve"> </w:t>
      </w:r>
      <w:r w:rsidRPr="00E91957">
        <w:rPr>
          <w:bCs w:val="0"/>
          <w:lang w:eastAsia="ru-RU"/>
        </w:rPr>
        <w:t>робочих</w:t>
      </w:r>
      <w:r w:rsidR="002D6853" w:rsidRPr="00E91957">
        <w:rPr>
          <w:bCs w:val="0"/>
          <w:lang w:eastAsia="ru-RU"/>
        </w:rPr>
        <w:t xml:space="preserve"> </w:t>
      </w:r>
      <w:r w:rsidRPr="00E91957">
        <w:rPr>
          <w:bCs w:val="0"/>
          <w:lang w:eastAsia="ru-RU"/>
        </w:rPr>
        <w:t>місць</w:t>
      </w:r>
      <w:bookmarkEnd w:id="117"/>
      <w:bookmarkEnd w:id="118"/>
    </w:p>
    <w:p w:rsidR="00AE1A9C" w:rsidRPr="00E91957" w:rsidRDefault="00AE1A9C" w:rsidP="00AE1A9C">
      <w:pPr>
        <w:pStyle w:val="2"/>
        <w:shd w:val="clear" w:color="auto" w:fill="FFFFFF"/>
        <w:tabs>
          <w:tab w:val="left" w:pos="142"/>
        </w:tabs>
        <w:spacing w:before="0"/>
        <w:ind w:firstLine="0"/>
        <w:rPr>
          <w:bCs w:val="0"/>
        </w:rPr>
      </w:pPr>
    </w:p>
    <w:p w:rsidR="00AE1A9C" w:rsidRPr="00E91957" w:rsidRDefault="00AE1A9C" w:rsidP="00AE1A9C">
      <w:pPr>
        <w:pStyle w:val="ad"/>
        <w:shd w:val="clear" w:color="auto" w:fill="FFFFFF"/>
        <w:tabs>
          <w:tab w:val="left" w:pos="142"/>
        </w:tabs>
        <w:spacing w:after="0"/>
        <w:ind w:firstLine="690"/>
      </w:pPr>
      <w:r w:rsidRPr="00E91957">
        <w:rPr>
          <w:lang w:eastAsia="ru-RU"/>
        </w:rPr>
        <w:t>Обладнання й організація робочого місця із БДТ мають забезпечувати відповідність конструкції всіх елементів робочого місця та їх взаємного розташування ергономічним вимогам з урахуванням характеру й особливостей трудової діяльності (ГОСТ 12,2.032–78, ГОСТ22.269–76, ГОСТ 21.889–76) [3, c. 177].</w:t>
      </w:r>
    </w:p>
    <w:p w:rsidR="00AE1A9C" w:rsidRPr="00E91957" w:rsidRDefault="00AE1A9C" w:rsidP="00AE1A9C">
      <w:pPr>
        <w:pStyle w:val="ad"/>
        <w:spacing w:after="0"/>
      </w:pPr>
      <w:r w:rsidRPr="00E91957">
        <w:t>Конструкція робочого місця користувача ПК має забезпечити підтримання оптимальної робочої пози.</w:t>
      </w:r>
    </w:p>
    <w:p w:rsidR="00AE1A9C" w:rsidRPr="00E91957" w:rsidRDefault="00AE1A9C" w:rsidP="00AE1A9C">
      <w:pPr>
        <w:pStyle w:val="ad"/>
        <w:spacing w:after="0"/>
      </w:pPr>
      <w:r w:rsidRPr="00E91957">
        <w:t>Робочі місця із ПК слід так розташовувати відносно світлових прорізів, щоб природне світло падало збоку, переважно зліва.</w:t>
      </w:r>
    </w:p>
    <w:p w:rsidR="00AE1A9C" w:rsidRPr="00E91957" w:rsidRDefault="00AE1A9C" w:rsidP="00AE1A9C">
      <w:pPr>
        <w:pStyle w:val="ad"/>
        <w:spacing w:after="0"/>
      </w:pPr>
      <w:r w:rsidRPr="00E91957">
        <w:t>При розміщенні робочих столів із ПК слід дотримуватись таких відстаней: між бічними поверхнями БДТ – 1,2 м; від тильної поверхні одного ПК до екрана іншого – 2,5 м.</w:t>
      </w:r>
    </w:p>
    <w:p w:rsidR="00AE1A9C" w:rsidRPr="00E91957" w:rsidRDefault="00AE1A9C" w:rsidP="00AE1A9C">
      <w:pPr>
        <w:pStyle w:val="ad"/>
        <w:spacing w:after="0"/>
      </w:pPr>
      <w:r w:rsidRPr="00E91957">
        <w:t>Екран ПК має розташовуватися на оптимальній відстані тещ очей користувача, що становить 600…700 мм, але не ближче ніж за 600 мм з урахуванням розміру літерно-цифрових знаків і символів.</w:t>
      </w:r>
    </w:p>
    <w:p w:rsidR="00AE1A9C" w:rsidRPr="00E91957" w:rsidRDefault="00AE1A9C" w:rsidP="00AE1A9C">
      <w:pPr>
        <w:pStyle w:val="ad"/>
        <w:spacing w:after="0"/>
      </w:pPr>
      <w:r w:rsidRPr="00E91957">
        <w:t>Розташування екрана ПК має забезпечувати зручність зорового спостереження у вертикальній площині під кутом +30* до нормальної лінії погляду працюючого.</w:t>
      </w:r>
    </w:p>
    <w:p w:rsidR="00AE1A9C" w:rsidRPr="00E91957" w:rsidRDefault="00AE1A9C" w:rsidP="00AE1A9C">
      <w:pPr>
        <w:pStyle w:val="ad"/>
        <w:spacing w:after="0"/>
      </w:pPr>
      <w:r w:rsidRPr="00E91957">
        <w:t>Клавіатуру слід розташовувати на поверхні столу на відстані 100…300 мм від краю, звернутого до працюючого. У конструкції клавіатури має передбачатися опорний пристрій (виготовлений із матеріалу з високим коефіцієнтом тертя, що перешкоджає мимовільному її зсуву), який дає змогу змінювати кут нахилу поверхні клавіатури в межах 5… 15°.</w:t>
      </w:r>
    </w:p>
    <w:p w:rsidR="00AE1A9C" w:rsidRPr="00E91957" w:rsidRDefault="00AE1A9C" w:rsidP="00AE1A9C">
      <w:pPr>
        <w:pStyle w:val="ad"/>
        <w:spacing w:after="0"/>
      </w:pPr>
      <w:r w:rsidRPr="00E91957">
        <w:t>Для забезпечення захисту і досягнення нормованих рівнів комп'ютерних випромінювань необхідно застосовувати при екранні фільтри, локальні світлофільтри (засоби індивідуального захисту очей) та інші засоби захисту, що пройшли випробування в акредитованих лабораторіях і мають щорічний гігієнічний сертифікат [3, c. 175].</w:t>
      </w:r>
    </w:p>
    <w:p w:rsidR="00AE1A9C" w:rsidRPr="00E91957" w:rsidRDefault="00AE1A9C" w:rsidP="00AE1A9C">
      <w:pPr>
        <w:pStyle w:val="ad"/>
        <w:spacing w:after="0"/>
      </w:pPr>
      <w:r w:rsidRPr="00E91957">
        <w:lastRenderedPageBreak/>
        <w:t xml:space="preserve">При оснащенні робочого місця із ВДТ лазерним принтером параметри лазерного випромінювання повинні відповідати вимогам </w:t>
      </w:r>
      <w:proofErr w:type="spellStart"/>
      <w:r w:rsidRPr="00E91957">
        <w:t>ДСанПіН</w:t>
      </w:r>
      <w:proofErr w:type="spellEnd"/>
      <w:r w:rsidRPr="00E91957">
        <w:t xml:space="preserve"> 3.3.2.007–98.</w:t>
      </w:r>
    </w:p>
    <w:p w:rsidR="00AE1A9C" w:rsidRPr="00E91957" w:rsidRDefault="00AE1A9C" w:rsidP="00AE1A9C">
      <w:pPr>
        <w:shd w:val="clear" w:color="auto" w:fill="FFFFFF"/>
        <w:tabs>
          <w:tab w:val="left" w:pos="142"/>
        </w:tabs>
        <w:ind w:firstLine="690"/>
      </w:pPr>
    </w:p>
    <w:p w:rsidR="00AE1A9C" w:rsidRPr="00E91957" w:rsidRDefault="00AE1A9C" w:rsidP="00F65722">
      <w:pPr>
        <w:pStyle w:val="2"/>
        <w:numPr>
          <w:ilvl w:val="1"/>
          <w:numId w:val="16"/>
        </w:numPr>
        <w:shd w:val="clear" w:color="auto" w:fill="FFFFFF"/>
        <w:tabs>
          <w:tab w:val="left" w:pos="142"/>
        </w:tabs>
        <w:spacing w:before="0"/>
        <w:ind w:left="0" w:firstLine="690"/>
        <w:rPr>
          <w:bCs w:val="0"/>
        </w:rPr>
      </w:pPr>
      <w:bookmarkStart w:id="119" w:name="_Toc534474168"/>
      <w:bookmarkStart w:id="120" w:name="_Toc452410703"/>
      <w:r w:rsidRPr="00E91957">
        <w:rPr>
          <w:bCs w:val="0"/>
          <w:lang w:eastAsia="ru-RU"/>
        </w:rPr>
        <w:t>Вимоги до режимів</w:t>
      </w:r>
      <w:r w:rsidR="002D6853" w:rsidRPr="00E91957">
        <w:rPr>
          <w:bCs w:val="0"/>
          <w:lang w:eastAsia="ru-RU"/>
        </w:rPr>
        <w:t xml:space="preserve"> </w:t>
      </w:r>
      <w:r w:rsidRPr="00E91957">
        <w:rPr>
          <w:bCs w:val="0"/>
          <w:lang w:eastAsia="ru-RU"/>
        </w:rPr>
        <w:t>праці та відпочинку при роботі з ПК</w:t>
      </w:r>
      <w:bookmarkEnd w:id="119"/>
      <w:bookmarkEnd w:id="120"/>
    </w:p>
    <w:p w:rsidR="00AE1A9C" w:rsidRPr="00E91957" w:rsidRDefault="00AE1A9C" w:rsidP="00AE1A9C">
      <w:pPr>
        <w:shd w:val="clear" w:color="auto" w:fill="FFFFFF"/>
        <w:tabs>
          <w:tab w:val="left" w:pos="142"/>
        </w:tabs>
        <w:ind w:firstLine="0"/>
      </w:pPr>
    </w:p>
    <w:p w:rsidR="00AE1A9C" w:rsidRPr="00E91957" w:rsidRDefault="00AE1A9C" w:rsidP="00AE1A9C">
      <w:pPr>
        <w:pStyle w:val="ad"/>
        <w:shd w:val="clear" w:color="auto" w:fill="FFFFFF"/>
        <w:tabs>
          <w:tab w:val="left" w:pos="142"/>
        </w:tabs>
        <w:spacing w:after="0"/>
        <w:ind w:firstLine="690"/>
      </w:pPr>
      <w:r w:rsidRPr="00E91957">
        <w:rPr>
          <w:lang w:eastAsia="ru-RU"/>
        </w:rPr>
        <w:t>При організації праці, пов'язаної з використанням ПК, для збереження здоров'я працюючих, запобігання професійним захворюванням І підтримки працездатності передбачаються внутрішньо змінні регламентовані перерви для відпочинку [4, c. 220].</w:t>
      </w:r>
    </w:p>
    <w:p w:rsidR="00AE1A9C" w:rsidRPr="00E91957" w:rsidRDefault="00AE1A9C" w:rsidP="00AE1A9C">
      <w:pPr>
        <w:pStyle w:val="ad"/>
        <w:spacing w:after="0"/>
      </w:pPr>
      <w:proofErr w:type="spellStart"/>
      <w:r w:rsidRPr="00E91957">
        <w:t>Внутрішньозмінні</w:t>
      </w:r>
      <w:proofErr w:type="spellEnd"/>
      <w:r w:rsidRPr="00E91957">
        <w:t xml:space="preserve"> режими праці й відпочинку містять додаткові нетривалі перерви в періоди, що передують появі об'єктивних і суб'єктивних ознак стомлення й зниження працездатності.</w:t>
      </w:r>
    </w:p>
    <w:p w:rsidR="00AE1A9C" w:rsidRPr="00E91957" w:rsidRDefault="00AE1A9C" w:rsidP="00AE1A9C">
      <w:pPr>
        <w:pStyle w:val="ad"/>
        <w:spacing w:after="0"/>
        <w:rPr>
          <w:rFonts w:cs="Symbol"/>
        </w:rPr>
      </w:pPr>
      <w:r w:rsidRPr="00E91957">
        <w:t>При виконанні робіт, що належать до різних видів трудової діяльності, за основну роботу з ПК слід вважати таку, що займає не менше 50% робочого часу. Впродовж робочої зміни мають передбачатися:</w:t>
      </w:r>
    </w:p>
    <w:p w:rsidR="00AE1A9C" w:rsidRPr="00E91957" w:rsidRDefault="00AE1A9C" w:rsidP="00764351">
      <w:pPr>
        <w:pStyle w:val="ad"/>
        <w:numPr>
          <w:ilvl w:val="0"/>
          <w:numId w:val="5"/>
        </w:numPr>
        <w:spacing w:after="0"/>
        <w:rPr>
          <w:rFonts w:cs="Symbol"/>
        </w:rPr>
      </w:pPr>
      <w:r w:rsidRPr="00E91957">
        <w:t>перерви для відпочинку і вживання їжі (обідні перерви);</w:t>
      </w:r>
    </w:p>
    <w:p w:rsidR="00AE1A9C" w:rsidRPr="00E91957" w:rsidRDefault="00AE1A9C" w:rsidP="00764351">
      <w:pPr>
        <w:pStyle w:val="ad"/>
        <w:numPr>
          <w:ilvl w:val="0"/>
          <w:numId w:val="5"/>
        </w:numPr>
        <w:spacing w:after="0"/>
        <w:rPr>
          <w:rFonts w:cs="Symbol"/>
        </w:rPr>
      </w:pPr>
      <w:r w:rsidRPr="00E91957">
        <w:t>перерви для відпочинку й особистих потреб (згідно із трудовими нормами);</w:t>
      </w:r>
    </w:p>
    <w:p w:rsidR="00AE1A9C" w:rsidRPr="00E91957" w:rsidRDefault="00AE1A9C" w:rsidP="00764351">
      <w:pPr>
        <w:pStyle w:val="ad"/>
        <w:numPr>
          <w:ilvl w:val="0"/>
          <w:numId w:val="5"/>
        </w:numPr>
        <w:spacing w:after="0"/>
      </w:pPr>
      <w:r w:rsidRPr="00E91957">
        <w:rPr>
          <w:rFonts w:cs="Symbol"/>
        </w:rPr>
        <w:t> </w:t>
      </w:r>
      <w:r w:rsidRPr="00E91957">
        <w:t>додаткові перерви, що вводяться для окремих професій з урахуванням особливостей трудової діяльності.</w:t>
      </w:r>
    </w:p>
    <w:p w:rsidR="00AE1A9C" w:rsidRPr="00E91957" w:rsidRDefault="00AE1A9C" w:rsidP="00AE1A9C">
      <w:pPr>
        <w:pStyle w:val="ad"/>
        <w:spacing w:after="0"/>
      </w:pPr>
      <w:r w:rsidRPr="00E91957">
        <w:t>За характером трудової діяльності розрізняють три професійні групи, згідно з діючим класифікатором професій [4, c. 223–224]:</w:t>
      </w:r>
    </w:p>
    <w:p w:rsidR="00AE1A9C" w:rsidRPr="00E91957" w:rsidRDefault="00AE1A9C" w:rsidP="00AE1A9C">
      <w:pPr>
        <w:pStyle w:val="ad"/>
        <w:spacing w:after="0"/>
      </w:pPr>
      <w:r w:rsidRPr="00E91957">
        <w:t xml:space="preserve">1) розробники програм інженери-програмісти) виконують роботу переважно з </w:t>
      </w:r>
      <w:proofErr w:type="spellStart"/>
      <w:r w:rsidRPr="00E91957">
        <w:t>відеотерміналом</w:t>
      </w:r>
      <w:proofErr w:type="spellEnd"/>
      <w:r w:rsidRPr="00E91957">
        <w:t xml:space="preserve"> та документацією при необхідності інтенсивного обміну Інформацією з ЕОМ і високою частотою прийняття рішень. Робота характеризується інтенсивною розумовою творчою працею з підвищеним напруженням зору, концентрацією уваги на фоні нервово-емоційного напруження, вимушеною робочою позою, загальною гіподинамією, періодичним навантаженням на кисті верхніх кінцівок. Робота </w:t>
      </w:r>
      <w:r w:rsidRPr="00E91957">
        <w:lastRenderedPageBreak/>
        <w:t>виконується в режимі діалогу з ПК у вільному темпі з періодичним пошуком помилок в умовах дефіциту часу;</w:t>
      </w:r>
    </w:p>
    <w:p w:rsidR="00AE1A9C" w:rsidRPr="00E91957" w:rsidRDefault="00AE1A9C" w:rsidP="00AE1A9C">
      <w:pPr>
        <w:pStyle w:val="ad"/>
        <w:spacing w:after="0"/>
      </w:pPr>
      <w:r w:rsidRPr="00E91957">
        <w:t>2) оператори електронно-обчислювальних машин виконують роботу, пов'язану з обліком інформації, одержаної із ВДТ за попереднім запитом, або тієї, що надходить з нього, супроводжується перервами різної тривалості, пов'язана з виконанням іншої роботи й характеризується напруженням зору, невеликими фізичними зусиллями, нервовим напруженням середнього ступеня та виконується у вільному темпі;</w:t>
      </w:r>
    </w:p>
    <w:p w:rsidR="00AE1A9C" w:rsidRPr="00E91957" w:rsidRDefault="00AE1A9C" w:rsidP="00AE1A9C">
      <w:pPr>
        <w:pStyle w:val="ad"/>
        <w:spacing w:after="0"/>
      </w:pPr>
      <w:r w:rsidRPr="00E91957">
        <w:t>3) оператор комп'ютерного набору виконує одноманітні за характером роботи з документацією та клавіатурою і нечастими нетривалими переключеннями погляду на екран дисплея, з введенням даних з високою швидкістю. Робота характеризується як фізична праця з підвищеним навантаженням на кисті верхніх кінцівок на фоні загальної гіподинамії з напруженням зору (фіксація зору переважно на документи), нервово-емоційним напруженням.</w:t>
      </w:r>
    </w:p>
    <w:p w:rsidR="00AE1A9C" w:rsidRPr="00E91957" w:rsidRDefault="00AE1A9C" w:rsidP="00AE1A9C">
      <w:pPr>
        <w:pStyle w:val="ad"/>
        <w:spacing w:after="0"/>
        <w:rPr>
          <w:rFonts w:cs="Symbol"/>
        </w:rPr>
      </w:pPr>
      <w:r w:rsidRPr="00E91957">
        <w:t xml:space="preserve">Правилами встановлюються такі </w:t>
      </w:r>
      <w:proofErr w:type="spellStart"/>
      <w:r w:rsidRPr="00E91957">
        <w:t>внутрішньозмінні</w:t>
      </w:r>
      <w:proofErr w:type="spellEnd"/>
      <w:r w:rsidRPr="00E91957">
        <w:t xml:space="preserve"> режими праці та відпочинку при роботі з ПК при 8-годинній денній робочій зміні в залежності від характеру праці:</w:t>
      </w:r>
    </w:p>
    <w:p w:rsidR="00AE1A9C" w:rsidRPr="00E91957" w:rsidRDefault="00AE1A9C" w:rsidP="00764351">
      <w:pPr>
        <w:pStyle w:val="ad"/>
        <w:numPr>
          <w:ilvl w:val="0"/>
          <w:numId w:val="5"/>
        </w:numPr>
        <w:spacing w:after="0"/>
        <w:rPr>
          <w:rFonts w:cs="Symbol"/>
        </w:rPr>
      </w:pPr>
      <w:r w:rsidRPr="00E91957">
        <w:rPr>
          <w:rFonts w:cs="Symbol"/>
        </w:rPr>
        <w:t> </w:t>
      </w:r>
      <w:r w:rsidRPr="00E91957">
        <w:t>для розробників програм із застосуванням ПК слід призначати регламентовану перерву для відпочинку тривалістю 15 хвилин через кожну годину роботи за ПК;</w:t>
      </w:r>
    </w:p>
    <w:p w:rsidR="00AE1A9C" w:rsidRPr="00E91957" w:rsidRDefault="00AE1A9C" w:rsidP="00764351">
      <w:pPr>
        <w:pStyle w:val="ad"/>
        <w:numPr>
          <w:ilvl w:val="0"/>
          <w:numId w:val="5"/>
        </w:numPr>
        <w:spacing w:after="0"/>
        <w:rPr>
          <w:rFonts w:cs="Symbol"/>
        </w:rPr>
      </w:pPr>
      <w:r w:rsidRPr="00E91957">
        <w:rPr>
          <w:rFonts w:cs="Symbol"/>
        </w:rPr>
        <w:t>   </w:t>
      </w:r>
      <w:r w:rsidRPr="00E91957">
        <w:t>для операторів із застосуванням ПК слід призначати регламентовані перерви для відпочинку тривалістю 15 хвилин через кожні дві години;</w:t>
      </w:r>
    </w:p>
    <w:p w:rsidR="00AE1A9C" w:rsidRPr="00E91957" w:rsidRDefault="00AE1A9C" w:rsidP="00764351">
      <w:pPr>
        <w:pStyle w:val="ad"/>
        <w:numPr>
          <w:ilvl w:val="0"/>
          <w:numId w:val="5"/>
        </w:numPr>
        <w:spacing w:after="0"/>
      </w:pPr>
      <w:r w:rsidRPr="00E91957">
        <w:rPr>
          <w:rFonts w:cs="Symbol"/>
        </w:rPr>
        <w:t>   </w:t>
      </w:r>
      <w:r w:rsidRPr="00E91957">
        <w:t>для операторів комп'ютерного набору слід призначати регламентовані перерви для відпочинку тривалістю 10 хвилин після кожної години роботи за ПК.</w:t>
      </w:r>
    </w:p>
    <w:p w:rsidR="00AE1A9C" w:rsidRPr="00E91957" w:rsidRDefault="00AE1A9C" w:rsidP="00AE1A9C">
      <w:pPr>
        <w:pStyle w:val="ad"/>
        <w:spacing w:after="0"/>
      </w:pPr>
      <w:r w:rsidRPr="00E91957">
        <w:t>У всіх випадках, коли виробничі обставини не дозволяють застосувати регламентовані перерви, тривалість безперервної роботи з ПК не повинна перевищувати 4 години.</w:t>
      </w:r>
    </w:p>
    <w:p w:rsidR="00AE1A9C" w:rsidRPr="00E91957" w:rsidRDefault="00AE1A9C" w:rsidP="00AE1A9C">
      <w:pPr>
        <w:pStyle w:val="ad"/>
        <w:spacing w:after="0"/>
      </w:pPr>
      <w:r w:rsidRPr="00E91957">
        <w:lastRenderedPageBreak/>
        <w:t>При 12-годинній робочій зміні регламентовані перерви повинні встановлюватися в перші 8 годин робота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w:t>
      </w:r>
    </w:p>
    <w:p w:rsidR="00AE1A9C" w:rsidRPr="00E91957" w:rsidRDefault="00AE1A9C" w:rsidP="00AE1A9C">
      <w:pPr>
        <w:pStyle w:val="ad"/>
        <w:spacing w:after="0"/>
      </w:pPr>
      <w:r w:rsidRPr="00E91957">
        <w:t xml:space="preserve">Для зниження нервово-емоційного напруження, </w:t>
      </w:r>
      <w:r w:rsidR="00764351" w:rsidRPr="00E91957">
        <w:t>стомлення</w:t>
      </w:r>
      <w:r w:rsidRPr="00E91957">
        <w:t xml:space="preserve"> зорового аналізатора, поліпшення мозкового кровообігу, подолання несприятливих наслідків гіподинамії, запобігання втомі доцільно деякі перерви використовувати для виконання комплексу вправ, які наведені у Державних санітарних правилах і нормах роботи з візуальними дисплейними терміналами електронно-обчислювальних машин </w:t>
      </w:r>
      <w:proofErr w:type="spellStart"/>
      <w:r w:rsidRPr="00E91957">
        <w:t>ДСаяПІН</w:t>
      </w:r>
      <w:proofErr w:type="spellEnd"/>
      <w:r w:rsidRPr="00E91957">
        <w:t xml:space="preserve"> 3.3.2.007–98 [4, c. 226].</w:t>
      </w:r>
    </w:p>
    <w:p w:rsidR="00AE1A9C" w:rsidRPr="00E91957" w:rsidRDefault="00AE1A9C" w:rsidP="00AE1A9C">
      <w:pPr>
        <w:shd w:val="clear" w:color="auto" w:fill="FFFFFF"/>
        <w:tabs>
          <w:tab w:val="left" w:pos="142"/>
        </w:tabs>
        <w:ind w:firstLine="690"/>
      </w:pPr>
    </w:p>
    <w:p w:rsidR="00AE1A9C" w:rsidRPr="00E91957" w:rsidRDefault="00AE1A9C" w:rsidP="00C000FE">
      <w:pPr>
        <w:pStyle w:val="2"/>
        <w:numPr>
          <w:ilvl w:val="1"/>
          <w:numId w:val="16"/>
        </w:numPr>
      </w:pPr>
      <w:bookmarkStart w:id="121" w:name="_Toc534474169"/>
      <w:bookmarkStart w:id="122" w:name="_Toc452410704"/>
      <w:r w:rsidRPr="00E91957">
        <w:rPr>
          <w:lang w:eastAsia="ru-RU"/>
        </w:rPr>
        <w:t>Вимоги до профілактичних</w:t>
      </w:r>
      <w:r w:rsidR="002D6853" w:rsidRPr="00E91957">
        <w:rPr>
          <w:lang w:eastAsia="ru-RU"/>
        </w:rPr>
        <w:t xml:space="preserve"> </w:t>
      </w:r>
      <w:r w:rsidRPr="00E91957">
        <w:rPr>
          <w:lang w:eastAsia="ru-RU"/>
        </w:rPr>
        <w:t>медичних</w:t>
      </w:r>
      <w:r w:rsidR="002D6853" w:rsidRPr="00E91957">
        <w:rPr>
          <w:lang w:eastAsia="ru-RU"/>
        </w:rPr>
        <w:t xml:space="preserve"> </w:t>
      </w:r>
      <w:r w:rsidRPr="00E91957">
        <w:rPr>
          <w:lang w:eastAsia="ru-RU"/>
        </w:rPr>
        <w:t>оглядів</w:t>
      </w:r>
      <w:bookmarkEnd w:id="121"/>
      <w:bookmarkEnd w:id="122"/>
    </w:p>
    <w:p w:rsidR="00AE1A9C" w:rsidRPr="00E91957" w:rsidRDefault="00AE1A9C" w:rsidP="00AE1A9C">
      <w:pPr>
        <w:shd w:val="clear" w:color="auto" w:fill="FFFFFF"/>
        <w:tabs>
          <w:tab w:val="left" w:pos="142"/>
        </w:tabs>
        <w:ind w:firstLine="690"/>
      </w:pPr>
    </w:p>
    <w:p w:rsidR="00AE1A9C" w:rsidRPr="00E91957" w:rsidRDefault="00AE1A9C" w:rsidP="00AE1A9C">
      <w:pPr>
        <w:pStyle w:val="ad"/>
        <w:shd w:val="clear" w:color="auto" w:fill="FFFFFF"/>
        <w:tabs>
          <w:tab w:val="left" w:pos="142"/>
        </w:tabs>
        <w:spacing w:after="0"/>
        <w:ind w:firstLine="690"/>
      </w:pPr>
      <w:r w:rsidRPr="00E91957">
        <w:rPr>
          <w:lang w:eastAsia="ru-RU"/>
        </w:rPr>
        <w:t>Працюючі з ПК підлягають обов'язковим медичним оглядам: попереднім – при влаштуванні на роботу і періодичним – протягом трудової діяльності, відповідно до наказу МЗ України N45 від 31.03.94 р.</w:t>
      </w:r>
    </w:p>
    <w:p w:rsidR="00AE1A9C" w:rsidRPr="00E91957" w:rsidRDefault="00AE1A9C" w:rsidP="00AE1A9C">
      <w:pPr>
        <w:pStyle w:val="ad"/>
        <w:spacing w:after="0"/>
      </w:pPr>
      <w:r w:rsidRPr="00E91957">
        <w:t>Періодичні методичні огляди мають проводитися раз на два роки комісією в складі терапевта, невропатолога та офтальмолога.</w:t>
      </w:r>
    </w:p>
    <w:p w:rsidR="00AE1A9C" w:rsidRPr="00E91957" w:rsidRDefault="00AE1A9C" w:rsidP="00AE1A9C">
      <w:pPr>
        <w:pStyle w:val="ad"/>
        <w:spacing w:after="0"/>
      </w:pPr>
      <w:r w:rsidRPr="00E91957">
        <w:t>До складу комісії, що проводить попередні та періодичні медичні огляди, при необхідності (за наявністю медичних показань), можуть залучатись до оглядів лікарі інших спеціальностей.</w:t>
      </w:r>
    </w:p>
    <w:p w:rsidR="00AE1A9C" w:rsidRPr="00E91957" w:rsidRDefault="00AE1A9C" w:rsidP="00AE1A9C">
      <w:pPr>
        <w:pStyle w:val="ad"/>
        <w:spacing w:after="0"/>
      </w:pPr>
      <w:r w:rsidRPr="00E91957">
        <w:t>Основними критеріями оцінки придатності до роботи з ПК мають бути показники стану органів зору: гострота зору, показники рефракції, акомодації, стану бінокулярного апарату ока тощо. При цьому необхідно враховувати також стан організму в цілому [1, c. 239].</w:t>
      </w:r>
    </w:p>
    <w:p w:rsidR="00AE1A9C" w:rsidRPr="00E91957" w:rsidRDefault="00AE1A9C" w:rsidP="00AE1A9C">
      <w:pPr>
        <w:pStyle w:val="ad"/>
        <w:spacing w:after="0"/>
      </w:pPr>
      <w:r w:rsidRPr="00E91957">
        <w:t>Жінки, що працюють з ВДТ, обов'язково оглядаються акушером-гінекологом один раз на два роки.</w:t>
      </w:r>
    </w:p>
    <w:p w:rsidR="00AE1A9C" w:rsidRPr="00E91957" w:rsidRDefault="00AE1A9C" w:rsidP="00AE1A9C">
      <w:pPr>
        <w:pStyle w:val="ad"/>
        <w:spacing w:after="0"/>
        <w:rPr>
          <w:rFonts w:cs="Calibri"/>
        </w:rPr>
      </w:pPr>
      <w:r w:rsidRPr="00E91957">
        <w:lastRenderedPageBreak/>
        <w:t>Жінки з часу встановлення вагітності та в період годування дитини грудьми до виконання всіх робіт, пов'язаних з використанням ПК, не допускаються.</w:t>
      </w:r>
    </w:p>
    <w:p w:rsidR="00111926" w:rsidRPr="00E91957" w:rsidRDefault="00AE1A9C" w:rsidP="00111926">
      <w:pPr>
        <w:pStyle w:val="ad"/>
        <w:spacing w:after="0"/>
      </w:pPr>
      <w:r w:rsidRPr="00E91957">
        <w:rPr>
          <w:rFonts w:cs="Calibri"/>
        </w:rPr>
        <w:t>Виконання вимог, наведених в Правилах, в комплексі з практичним здійсненням первинних та спеціальних заходів повинно стати нормою діяльності всіх фахівців, безпосередньо пов'язаних з навчальними та виробничими колективами.</w:t>
      </w:r>
    </w:p>
    <w:p w:rsidR="004C1899" w:rsidRPr="00E91957" w:rsidRDefault="004C1899" w:rsidP="004C1899">
      <w:pPr>
        <w:pStyle w:val="1"/>
      </w:pPr>
      <w:bookmarkStart w:id="123" w:name="_Toc534474170"/>
      <w:bookmarkStart w:id="124" w:name="_Toc452410705"/>
      <w:r w:rsidRPr="00E91957">
        <w:lastRenderedPageBreak/>
        <w:t>Висновок</w:t>
      </w:r>
      <w:bookmarkEnd w:id="123"/>
      <w:bookmarkEnd w:id="124"/>
    </w:p>
    <w:p w:rsidR="004C1899" w:rsidRPr="00E91957" w:rsidRDefault="004C1899" w:rsidP="004C1899">
      <w:pPr>
        <w:pStyle w:val="af4"/>
        <w:spacing w:line="360" w:lineRule="auto"/>
        <w:ind w:firstLine="709"/>
        <w:jc w:val="both"/>
        <w:rPr>
          <w:rFonts w:ascii="Times New Roman" w:hAnsi="Times New Roman" w:cs="Times New Roman"/>
          <w:sz w:val="28"/>
          <w:szCs w:val="28"/>
        </w:rPr>
      </w:pPr>
      <w:r w:rsidRPr="00E91957">
        <w:rPr>
          <w:rFonts w:ascii="Times New Roman" w:hAnsi="Times New Roman" w:cs="Times New Roman"/>
          <w:sz w:val="28"/>
          <w:szCs w:val="28"/>
        </w:rPr>
        <w:t xml:space="preserve">В даній роботі була реалізована та описана комп’ютерна програма мовою </w:t>
      </w:r>
      <w:proofErr w:type="spellStart"/>
      <w:r w:rsidRPr="00E91957">
        <w:rPr>
          <w:rFonts w:ascii="Times New Roman" w:hAnsi="Times New Roman" w:cs="Times New Roman"/>
          <w:sz w:val="28"/>
          <w:szCs w:val="28"/>
        </w:rPr>
        <w:t>Java</w:t>
      </w:r>
      <w:proofErr w:type="spellEnd"/>
      <w:r w:rsidRPr="00E91957">
        <w:rPr>
          <w:rFonts w:ascii="Times New Roman" w:hAnsi="Times New Roman" w:cs="Times New Roman"/>
          <w:sz w:val="28"/>
          <w:szCs w:val="28"/>
        </w:rPr>
        <w:t xml:space="preserve">. В результаті виконання завдання створена робоча програма в середовищі </w:t>
      </w:r>
      <w:proofErr w:type="spellStart"/>
      <w:r w:rsidRPr="00E91957">
        <w:rPr>
          <w:rFonts w:ascii="Times New Roman" w:hAnsi="Times New Roman" w:cs="Times New Roman"/>
          <w:sz w:val="28"/>
          <w:szCs w:val="28"/>
        </w:rPr>
        <w:t>Eclipse</w:t>
      </w:r>
      <w:proofErr w:type="spellEnd"/>
      <w:r w:rsidRPr="00E91957">
        <w:rPr>
          <w:rFonts w:ascii="Times New Roman" w:hAnsi="Times New Roman" w:cs="Times New Roman"/>
          <w:sz w:val="28"/>
          <w:szCs w:val="28"/>
        </w:rPr>
        <w:t>.</w:t>
      </w:r>
    </w:p>
    <w:p w:rsidR="004C1899" w:rsidRPr="00E91957" w:rsidRDefault="004C1899" w:rsidP="004C1899">
      <w:pPr>
        <w:pStyle w:val="af4"/>
        <w:spacing w:line="360" w:lineRule="auto"/>
        <w:ind w:firstLine="709"/>
        <w:jc w:val="both"/>
        <w:rPr>
          <w:rFonts w:ascii="Times New Roman" w:hAnsi="Times New Roman" w:cs="Times New Roman"/>
          <w:sz w:val="28"/>
          <w:szCs w:val="28"/>
        </w:rPr>
      </w:pPr>
      <w:r w:rsidRPr="00E91957">
        <w:rPr>
          <w:rFonts w:ascii="Times New Roman" w:hAnsi="Times New Roman" w:cs="Times New Roman"/>
          <w:sz w:val="28"/>
          <w:szCs w:val="28"/>
        </w:rPr>
        <w:t xml:space="preserve">Були здобуті навички створення алгоритмів, вивчені основи алгоритмізації та мови </w:t>
      </w:r>
      <w:proofErr w:type="spellStart"/>
      <w:r w:rsidRPr="00E91957">
        <w:rPr>
          <w:rFonts w:ascii="Times New Roman" w:hAnsi="Times New Roman" w:cs="Times New Roman"/>
          <w:sz w:val="28"/>
          <w:szCs w:val="28"/>
        </w:rPr>
        <w:t>Java</w:t>
      </w:r>
      <w:proofErr w:type="spellEnd"/>
      <w:r w:rsidRPr="00E91957">
        <w:rPr>
          <w:rFonts w:ascii="Times New Roman" w:hAnsi="Times New Roman" w:cs="Times New Roman"/>
          <w:sz w:val="28"/>
          <w:szCs w:val="28"/>
        </w:rPr>
        <w:t>, навички роботи з різними типами даних, засвоєна специфіка роботи в середовищі програмування.</w:t>
      </w:r>
    </w:p>
    <w:p w:rsidR="004C1899" w:rsidRPr="00E91957" w:rsidRDefault="004C1899" w:rsidP="004C1899">
      <w:pPr>
        <w:widowControl w:val="0"/>
      </w:pPr>
      <w:r w:rsidRPr="00E91957">
        <w:t>Досягнута мета та завдання, на прикладі розробки програмного забезпечення у вигляді розважальної гри «</w:t>
      </w:r>
      <w:proofErr w:type="spellStart"/>
      <w:r w:rsidRPr="00E91957">
        <w:t>Gameshoot</w:t>
      </w:r>
      <w:proofErr w:type="spellEnd"/>
      <w:r w:rsidRPr="00E91957">
        <w:t xml:space="preserve">», було закріплено вивчений курс програмування мовою </w:t>
      </w:r>
      <w:proofErr w:type="spellStart"/>
      <w:r w:rsidRPr="00E91957">
        <w:t>Java</w:t>
      </w:r>
      <w:proofErr w:type="spellEnd"/>
      <w:r w:rsidRPr="00E91957">
        <w:t>.</w:t>
      </w:r>
    </w:p>
    <w:p w:rsidR="004C1899" w:rsidRPr="00E91957" w:rsidRDefault="004C1899" w:rsidP="004C1899">
      <w:pPr>
        <w:widowControl w:val="0"/>
      </w:pPr>
      <w:r w:rsidRPr="00E91957">
        <w:t>Створена комп’ютерна гра дає можливість людині проводити вільний час, розвиваючи своє логічне мислення.</w:t>
      </w:r>
    </w:p>
    <w:p w:rsidR="004C1899" w:rsidRPr="00E91957" w:rsidRDefault="004C1899" w:rsidP="004C1899">
      <w:pPr>
        <w:pStyle w:val="ad"/>
        <w:tabs>
          <w:tab w:val="left" w:pos="284"/>
        </w:tabs>
      </w:pPr>
      <w:r w:rsidRPr="00E91957">
        <w:t>Інтерфейс програми простий і зручний в користуванні. Тестування програми підтвердило, що програма коректно виконує взаємодію о</w:t>
      </w:r>
      <w:r w:rsidR="00572400" w:rsidRPr="00E91957">
        <w:t>б'єктів різних класів.</w:t>
      </w:r>
    </w:p>
    <w:p w:rsidR="004C1899" w:rsidRPr="00E91957" w:rsidRDefault="004C1899" w:rsidP="004C1899">
      <w:pPr>
        <w:pStyle w:val="15"/>
        <w:tabs>
          <w:tab w:val="left" w:pos="1134"/>
        </w:tabs>
        <w:spacing w:line="360" w:lineRule="auto"/>
        <w:ind w:firstLine="709"/>
        <w:rPr>
          <w:sz w:val="28"/>
          <w:szCs w:val="28"/>
        </w:rPr>
      </w:pPr>
      <w:r w:rsidRPr="00E91957">
        <w:rPr>
          <w:sz w:val="28"/>
          <w:szCs w:val="28"/>
        </w:rPr>
        <w:t xml:space="preserve">Застосування розроблено за допомогою мови програмування </w:t>
      </w:r>
      <w:proofErr w:type="spellStart"/>
      <w:r w:rsidRPr="00E91957">
        <w:rPr>
          <w:sz w:val="28"/>
          <w:szCs w:val="28"/>
        </w:rPr>
        <w:t>Java</w:t>
      </w:r>
      <w:proofErr w:type="spellEnd"/>
      <w:r w:rsidRPr="00E91957">
        <w:rPr>
          <w:sz w:val="28"/>
          <w:szCs w:val="28"/>
        </w:rPr>
        <w:t xml:space="preserve"> та середовища розробки </w:t>
      </w:r>
      <w:proofErr w:type="spellStart"/>
      <w:r w:rsidRPr="00E91957">
        <w:rPr>
          <w:sz w:val="28"/>
          <w:szCs w:val="28"/>
        </w:rPr>
        <w:t>Eclpse</w:t>
      </w:r>
      <w:proofErr w:type="spellEnd"/>
      <w:r w:rsidRPr="00E91957">
        <w:rPr>
          <w:sz w:val="28"/>
          <w:szCs w:val="28"/>
        </w:rPr>
        <w:t xml:space="preserve">. Працює на комп'ютері з ОС сімейства Windows, на якій встановлена JAVA з версією не менше 1.7 </w:t>
      </w:r>
    </w:p>
    <w:p w:rsidR="008F22DB" w:rsidRPr="00E91957" w:rsidRDefault="008F22DB" w:rsidP="008F22DB">
      <w:pPr>
        <w:pStyle w:val="ad"/>
        <w:tabs>
          <w:tab w:val="left" w:pos="284"/>
        </w:tabs>
      </w:pPr>
    </w:p>
    <w:p w:rsidR="00F257E4" w:rsidRPr="00E91957" w:rsidRDefault="00F257E4" w:rsidP="00F257E4">
      <w:pPr>
        <w:pStyle w:val="ad"/>
        <w:tabs>
          <w:tab w:val="left" w:pos="284"/>
        </w:tabs>
        <w:spacing w:after="0"/>
      </w:pPr>
    </w:p>
    <w:p w:rsidR="00AA61C9" w:rsidRPr="00E91957" w:rsidRDefault="00AA61C9">
      <w:pPr>
        <w:tabs>
          <w:tab w:val="left" w:pos="284"/>
        </w:tabs>
      </w:pPr>
    </w:p>
    <w:p w:rsidR="00AA61C9" w:rsidRPr="00E91957" w:rsidRDefault="00AA61C9">
      <w:pPr>
        <w:pStyle w:val="1"/>
        <w:spacing w:before="0" w:after="0"/>
        <w:ind w:left="426"/>
        <w:rPr>
          <w:bCs w:val="0"/>
        </w:rPr>
      </w:pPr>
      <w:bookmarkStart w:id="125" w:name="__RefHeading___Toc390282847"/>
      <w:bookmarkStart w:id="126" w:name="_Toc534474171"/>
      <w:bookmarkStart w:id="127" w:name="_Toc452410706"/>
      <w:bookmarkEnd w:id="125"/>
      <w:r w:rsidRPr="00E91957">
        <w:rPr>
          <w:bCs w:val="0"/>
        </w:rPr>
        <w:lastRenderedPageBreak/>
        <w:t>СПИСОК</w:t>
      </w:r>
      <w:r w:rsidR="0041726D">
        <w:rPr>
          <w:bCs w:val="0"/>
        </w:rPr>
        <w:t xml:space="preserve"> </w:t>
      </w:r>
      <w:r w:rsidRPr="00E91957">
        <w:rPr>
          <w:bCs w:val="0"/>
        </w:rPr>
        <w:t>ВИКОРИСТАНИХ</w:t>
      </w:r>
      <w:r w:rsidR="0041726D">
        <w:rPr>
          <w:bCs w:val="0"/>
        </w:rPr>
        <w:t xml:space="preserve"> </w:t>
      </w:r>
      <w:r w:rsidRPr="00E91957">
        <w:rPr>
          <w:bCs w:val="0"/>
        </w:rPr>
        <w:t>ДЖЕРЕЛ</w:t>
      </w:r>
      <w:bookmarkEnd w:id="126"/>
      <w:bookmarkEnd w:id="127"/>
    </w:p>
    <w:p w:rsidR="00770A6A" w:rsidRDefault="00770A6A" w:rsidP="00CF65BF">
      <w:pPr>
        <w:pStyle w:val="ad"/>
        <w:ind w:left="735" w:firstLine="0"/>
      </w:pPr>
    </w:p>
    <w:p w:rsidR="00770A6A" w:rsidRDefault="00770A6A" w:rsidP="00B5630A">
      <w:pPr>
        <w:numPr>
          <w:ilvl w:val="2"/>
          <w:numId w:val="47"/>
        </w:numPr>
        <w:tabs>
          <w:tab w:val="clear" w:pos="1440"/>
          <w:tab w:val="num" w:pos="851"/>
        </w:tabs>
        <w:ind w:left="0" w:hanging="22"/>
      </w:pPr>
      <w:r w:rsidRPr="00770A6A">
        <w:t xml:space="preserve">Статті про програмуванні [Електронний ресурс]  </w:t>
      </w:r>
      <w:r w:rsidR="00D434EF" w:rsidRPr="00E91957">
        <w:t xml:space="preserve">URL  </w:t>
      </w:r>
      <w:r w:rsidR="00300D94" w:rsidRPr="00300D94">
        <w:t>https://ru.wikipedia.org/wiki/Компьютерная_игра</w:t>
      </w:r>
    </w:p>
    <w:p w:rsidR="00770A6A" w:rsidRPr="00770A6A" w:rsidRDefault="00770A6A" w:rsidP="00B5630A">
      <w:pPr>
        <w:numPr>
          <w:ilvl w:val="2"/>
          <w:numId w:val="47"/>
        </w:numPr>
        <w:tabs>
          <w:tab w:val="clear" w:pos="1440"/>
          <w:tab w:val="num" w:pos="851"/>
        </w:tabs>
        <w:ind w:left="0" w:hanging="22"/>
      </w:pPr>
      <w:r w:rsidRPr="00770A6A">
        <w:t xml:space="preserve">Статті про програмуванні [Електронний ресурс]  </w:t>
      </w:r>
      <w:r w:rsidR="00D434EF" w:rsidRPr="00E91957">
        <w:t xml:space="preserve">URL  </w:t>
      </w:r>
      <w:r w:rsidR="00300D94" w:rsidRPr="00300D94">
        <w:t>https://ru.wikipedia.org/wiki/Категория:Компьютерные_игры_по_жанрам</w:t>
      </w:r>
    </w:p>
    <w:p w:rsidR="00770A6A" w:rsidRPr="00CC779F" w:rsidRDefault="00770A6A" w:rsidP="00B5630A">
      <w:pPr>
        <w:pStyle w:val="ad"/>
        <w:numPr>
          <w:ilvl w:val="2"/>
          <w:numId w:val="47"/>
        </w:numPr>
        <w:tabs>
          <w:tab w:val="clear" w:pos="1440"/>
          <w:tab w:val="num" w:pos="851"/>
        </w:tabs>
        <w:spacing w:after="0"/>
        <w:ind w:left="0" w:hanging="22"/>
      </w:pPr>
      <w:r w:rsidRPr="00E91957">
        <w:t xml:space="preserve">Статті про </w:t>
      </w:r>
      <w:proofErr w:type="spellStart"/>
      <w:r w:rsidR="00B5630A">
        <w:rPr>
          <w:lang w:val="ru-RU"/>
        </w:rPr>
        <w:t>середовища</w:t>
      </w:r>
      <w:proofErr w:type="spellEnd"/>
      <w:r w:rsidR="00B5630A">
        <w:rPr>
          <w:lang w:val="ru-RU"/>
        </w:rPr>
        <w:t xml:space="preserve"> </w:t>
      </w:r>
      <w:proofErr w:type="spellStart"/>
      <w:r w:rsidR="00B5630A">
        <w:rPr>
          <w:lang w:val="ru-RU"/>
        </w:rPr>
        <w:t>розробки</w:t>
      </w:r>
      <w:proofErr w:type="spellEnd"/>
      <w:r w:rsidRPr="00E91957">
        <w:t xml:space="preserve"> [Електронний ресурс]  </w:t>
      </w:r>
      <w:r w:rsidR="00D434EF" w:rsidRPr="00E91957">
        <w:t xml:space="preserve">URL  </w:t>
      </w:r>
      <w:r w:rsidR="00CC779F" w:rsidRPr="00CC779F">
        <w:t>https://uk.wikipedia.org/wiki/Інтегроване_середовище_розробки</w:t>
      </w:r>
    </w:p>
    <w:p w:rsidR="00CC779F" w:rsidRDefault="00CC779F" w:rsidP="00B5630A">
      <w:pPr>
        <w:pStyle w:val="ad"/>
        <w:numPr>
          <w:ilvl w:val="2"/>
          <w:numId w:val="47"/>
        </w:numPr>
        <w:tabs>
          <w:tab w:val="clear" w:pos="1440"/>
          <w:tab w:val="num" w:pos="851"/>
        </w:tabs>
        <w:spacing w:after="0"/>
        <w:ind w:left="0" w:hanging="22"/>
      </w:pPr>
      <w:r w:rsidRPr="00E91957">
        <w:t>Статті про програмуванні [</w:t>
      </w:r>
      <w:proofErr w:type="spellStart"/>
      <w:r>
        <w:rPr>
          <w:lang w:val="ru-RU"/>
        </w:rPr>
        <w:t>офіційний</w:t>
      </w:r>
      <w:proofErr w:type="spellEnd"/>
      <w:r>
        <w:rPr>
          <w:lang w:val="ru-RU"/>
        </w:rPr>
        <w:t xml:space="preserve"> сайт</w:t>
      </w:r>
      <w:r w:rsidRPr="00E91957">
        <w:t xml:space="preserve">]  </w:t>
      </w:r>
      <w:r w:rsidR="00D434EF" w:rsidRPr="00E91957">
        <w:t xml:space="preserve">URL  </w:t>
      </w:r>
      <w:r w:rsidRPr="00CC779F">
        <w:t>https://wiki.eclipse.org/Main_Page</w:t>
      </w:r>
    </w:p>
    <w:p w:rsidR="00AA61C9" w:rsidRPr="00E91957" w:rsidRDefault="00AA61C9" w:rsidP="00B5630A">
      <w:pPr>
        <w:pStyle w:val="ad"/>
        <w:numPr>
          <w:ilvl w:val="2"/>
          <w:numId w:val="47"/>
        </w:numPr>
        <w:tabs>
          <w:tab w:val="clear" w:pos="1440"/>
          <w:tab w:val="num" w:pos="851"/>
        </w:tabs>
        <w:spacing w:after="0"/>
        <w:ind w:left="0" w:hanging="22"/>
      </w:pPr>
      <w:r w:rsidRPr="00E91957">
        <w:t>Статті про програмуванні для [Електронний ресурс]  /Режим  доступу: URL  http://flashbot.ru/</w:t>
      </w:r>
      <w:r w:rsidR="00FD2BBC" w:rsidRPr="00E91957">
        <w:t>Java</w:t>
      </w:r>
      <w:r w:rsidRPr="00E91957">
        <w:t>-dev</w:t>
      </w:r>
    </w:p>
    <w:p w:rsidR="00AA61C9" w:rsidRDefault="00AA61C9" w:rsidP="00B5630A">
      <w:pPr>
        <w:pStyle w:val="ad"/>
        <w:numPr>
          <w:ilvl w:val="2"/>
          <w:numId w:val="47"/>
        </w:numPr>
        <w:tabs>
          <w:tab w:val="clear" w:pos="1440"/>
          <w:tab w:val="num" w:pos="851"/>
        </w:tabs>
        <w:spacing w:after="0"/>
        <w:ind w:left="0" w:hanging="22"/>
      </w:pPr>
      <w:r w:rsidRPr="00E91957">
        <w:t xml:space="preserve">Офіційна довідка середовищі програмування [Електронний ресурс] / </w:t>
      </w:r>
      <w:r w:rsidR="00D434EF" w:rsidRPr="00E91957">
        <w:t xml:space="preserve">URL  </w:t>
      </w:r>
      <w:r w:rsidRPr="00E91957">
        <w:t xml:space="preserve">Режим доступу: </w:t>
      </w:r>
      <w:r w:rsidR="009D369E" w:rsidRPr="00D434EF">
        <w:t>http://www.jetbrains.com</w:t>
      </w:r>
    </w:p>
    <w:p w:rsidR="009D369E" w:rsidRPr="00E91957" w:rsidRDefault="00D434EF" w:rsidP="00B5630A">
      <w:pPr>
        <w:pStyle w:val="ad"/>
        <w:numPr>
          <w:ilvl w:val="2"/>
          <w:numId w:val="47"/>
        </w:numPr>
        <w:tabs>
          <w:tab w:val="clear" w:pos="1440"/>
          <w:tab w:val="num" w:pos="851"/>
        </w:tabs>
        <w:spacing w:after="0"/>
        <w:ind w:left="0" w:firstLine="0"/>
      </w:pPr>
      <w:r w:rsidRPr="00770A6A">
        <w:t>Статті про програмуванні [Електронний ресурс]</w:t>
      </w:r>
      <w:r>
        <w:t xml:space="preserve"> </w:t>
      </w:r>
      <w:r w:rsidRPr="00E91957">
        <w:t xml:space="preserve">URL  </w:t>
      </w:r>
      <w:r w:rsidR="009D369E" w:rsidRPr="009D369E">
        <w:t>http://life-prog.ru/komputernaya_grafika.php</w:t>
      </w:r>
    </w:p>
    <w:p w:rsidR="00AA61C9" w:rsidRPr="00B5630A" w:rsidRDefault="00FD2BBC" w:rsidP="00B5630A">
      <w:pPr>
        <w:pStyle w:val="ad"/>
        <w:numPr>
          <w:ilvl w:val="2"/>
          <w:numId w:val="47"/>
        </w:numPr>
        <w:tabs>
          <w:tab w:val="clear" w:pos="1440"/>
          <w:tab w:val="num" w:pos="851"/>
        </w:tabs>
        <w:spacing w:after="0"/>
        <w:ind w:left="0" w:firstLine="0"/>
      </w:pPr>
      <w:r w:rsidRPr="00E91957">
        <w:t>Форум про програмування</w:t>
      </w:r>
      <w:r w:rsidR="00AA61C9" w:rsidRPr="00E91957">
        <w:t xml:space="preserve"> [Електронний ресурс] / Режим доступу:  </w:t>
      </w:r>
      <w:r w:rsidR="00D434EF" w:rsidRPr="00E91957">
        <w:t xml:space="preserve">URL  </w:t>
      </w:r>
      <w:r w:rsidR="00B5630A" w:rsidRPr="00B5630A">
        <w:t>http://www.cyberforum.ru/Java-dev/</w:t>
      </w:r>
    </w:p>
    <w:p w:rsidR="00B5630A" w:rsidRPr="00B5630A" w:rsidRDefault="00B5630A" w:rsidP="00B5630A">
      <w:pPr>
        <w:numPr>
          <w:ilvl w:val="2"/>
          <w:numId w:val="47"/>
        </w:numPr>
        <w:tabs>
          <w:tab w:val="clear" w:pos="1440"/>
          <w:tab w:val="num" w:pos="851"/>
        </w:tabs>
        <w:ind w:left="0" w:firstLine="0"/>
      </w:pPr>
      <w:r w:rsidRPr="00B5630A">
        <w:t xml:space="preserve">Буч Г., Роберт А. </w:t>
      </w:r>
      <w:proofErr w:type="spellStart"/>
      <w:r w:rsidRPr="00B5630A">
        <w:t>Максимчук</w:t>
      </w:r>
      <w:proofErr w:type="spellEnd"/>
      <w:r w:rsidRPr="00B5630A">
        <w:t xml:space="preserve">, Майкл У. </w:t>
      </w:r>
      <w:proofErr w:type="spellStart"/>
      <w:r w:rsidRPr="00B5630A">
        <w:t>Енгл</w:t>
      </w:r>
      <w:proofErr w:type="spellEnd"/>
      <w:r w:rsidRPr="00B5630A">
        <w:t xml:space="preserve">, </w:t>
      </w:r>
      <w:proofErr w:type="spellStart"/>
      <w:r w:rsidRPr="00B5630A">
        <w:t>Боббі</w:t>
      </w:r>
      <w:proofErr w:type="spellEnd"/>
      <w:r w:rsidRPr="00B5630A">
        <w:t xml:space="preserve"> Дж. </w:t>
      </w:r>
      <w:proofErr w:type="spellStart"/>
      <w:r w:rsidRPr="00B5630A">
        <w:t>Янг</w:t>
      </w:r>
      <w:proofErr w:type="spellEnd"/>
      <w:r w:rsidRPr="00B5630A">
        <w:t xml:space="preserve">, Д. </w:t>
      </w:r>
      <w:proofErr w:type="spellStart"/>
      <w:r w:rsidRPr="00B5630A">
        <w:t>Коналл</w:t>
      </w:r>
      <w:proofErr w:type="spellEnd"/>
      <w:r w:rsidRPr="00B5630A">
        <w:t xml:space="preserve">, </w:t>
      </w:r>
      <w:proofErr w:type="spellStart"/>
      <w:r w:rsidRPr="00B5630A">
        <w:t>Келлі</w:t>
      </w:r>
      <w:proofErr w:type="spellEnd"/>
      <w:r w:rsidRPr="00B5630A">
        <w:t xml:space="preserve"> А. Х'юстон / Об'єктно-орієнтований аналіз і проектування з прикладами додатків, 3-тє вид. : Пер. з англ. - М .: ТОВ «І.Д. Вільямс », 2010. - 720 с.</w:t>
      </w:r>
    </w:p>
    <w:p w:rsidR="00AA61C9" w:rsidRPr="00E91957" w:rsidRDefault="00AA61C9" w:rsidP="00B5630A">
      <w:pPr>
        <w:pStyle w:val="ad"/>
        <w:numPr>
          <w:ilvl w:val="2"/>
          <w:numId w:val="47"/>
        </w:numPr>
        <w:tabs>
          <w:tab w:val="clear" w:pos="1440"/>
          <w:tab w:val="left" w:pos="585"/>
          <w:tab w:val="num" w:pos="851"/>
        </w:tabs>
        <w:spacing w:after="0"/>
        <w:ind w:left="0" w:firstLine="0"/>
      </w:pPr>
      <w:r w:rsidRPr="00E91957">
        <w:t xml:space="preserve">Підручник, уроки для початківців [Електронний ресурс] / Режим доступу: </w:t>
      </w:r>
      <w:r w:rsidR="00D434EF" w:rsidRPr="00E91957">
        <w:t xml:space="preserve">URL  </w:t>
      </w:r>
      <w:r w:rsidRPr="00E91957">
        <w:t> http://startandroid.ru/ru/</w:t>
      </w:r>
    </w:p>
    <w:p w:rsidR="00AA61C9" w:rsidRPr="00E91957" w:rsidRDefault="00AA61C9" w:rsidP="00B5630A">
      <w:pPr>
        <w:pStyle w:val="ad"/>
        <w:numPr>
          <w:ilvl w:val="2"/>
          <w:numId w:val="47"/>
        </w:numPr>
        <w:tabs>
          <w:tab w:val="clear" w:pos="1440"/>
          <w:tab w:val="num" w:pos="851"/>
        </w:tabs>
        <w:spacing w:after="0"/>
        <w:ind w:left="0" w:hanging="22"/>
      </w:pPr>
      <w:proofErr w:type="spellStart"/>
      <w:r w:rsidRPr="00E91957">
        <w:t>Хашими</w:t>
      </w:r>
      <w:proofErr w:type="spellEnd"/>
      <w:r w:rsidRPr="00E91957">
        <w:t xml:space="preserve"> С. </w:t>
      </w:r>
      <w:proofErr w:type="spellStart"/>
      <w:r w:rsidRPr="00E91957">
        <w:t>Разработка</w:t>
      </w:r>
      <w:proofErr w:type="spellEnd"/>
      <w:r w:rsidRPr="00E91957">
        <w:t xml:space="preserve"> приложений для </w:t>
      </w:r>
      <w:proofErr w:type="spellStart"/>
      <w:r w:rsidR="00FD2BBC" w:rsidRPr="00E91957">
        <w:t>Java</w:t>
      </w:r>
      <w:proofErr w:type="spellEnd"/>
      <w:r w:rsidRPr="00E91957">
        <w:t xml:space="preserve"> / </w:t>
      </w:r>
      <w:proofErr w:type="spellStart"/>
      <w:r w:rsidRPr="00E91957">
        <w:t>Хашими</w:t>
      </w:r>
      <w:proofErr w:type="spellEnd"/>
      <w:r w:rsidRPr="00E91957">
        <w:t xml:space="preserve"> С, </w:t>
      </w:r>
      <w:proofErr w:type="spellStart"/>
      <w:r w:rsidRPr="00E91957">
        <w:t>Коматинени</w:t>
      </w:r>
      <w:proofErr w:type="spellEnd"/>
      <w:r w:rsidRPr="00E91957">
        <w:t xml:space="preserve"> С, </w:t>
      </w:r>
      <w:proofErr w:type="spellStart"/>
      <w:r w:rsidRPr="00E91957">
        <w:t>Маклин</w:t>
      </w:r>
      <w:proofErr w:type="spellEnd"/>
      <w:r w:rsidRPr="00E91957">
        <w:t xml:space="preserve"> Д</w:t>
      </w:r>
      <w:r w:rsidRPr="00E91957">
        <w:rPr>
          <w:color w:val="333333"/>
        </w:rPr>
        <w:t>. —</w:t>
      </w:r>
      <w:r w:rsidRPr="00E91957">
        <w:t xml:space="preserve"> Пітер, 2011. — 265с.</w:t>
      </w:r>
    </w:p>
    <w:p w:rsidR="00AA61C9" w:rsidRPr="00E91957" w:rsidRDefault="00AA61C9" w:rsidP="00B5630A">
      <w:pPr>
        <w:pStyle w:val="ad"/>
        <w:numPr>
          <w:ilvl w:val="2"/>
          <w:numId w:val="47"/>
        </w:numPr>
        <w:tabs>
          <w:tab w:val="clear" w:pos="1440"/>
          <w:tab w:val="num" w:pos="851"/>
        </w:tabs>
        <w:spacing w:after="0"/>
        <w:ind w:left="0" w:hanging="22"/>
      </w:pPr>
      <w:proofErr w:type="spellStart"/>
      <w:r w:rsidRPr="00E91957">
        <w:t>Майер</w:t>
      </w:r>
      <w:proofErr w:type="spellEnd"/>
      <w:r w:rsidRPr="00E91957">
        <w:t xml:space="preserve"> Р. </w:t>
      </w:r>
      <w:proofErr w:type="spellStart"/>
      <w:r w:rsidRPr="00E91957">
        <w:t>Программирование</w:t>
      </w:r>
      <w:proofErr w:type="spellEnd"/>
      <w:r w:rsidRPr="00E91957">
        <w:t xml:space="preserve"> приложений для </w:t>
      </w:r>
      <w:proofErr w:type="spellStart"/>
      <w:r w:rsidRPr="00E91957">
        <w:t>планшетныхкомпьютеров</w:t>
      </w:r>
      <w:proofErr w:type="spellEnd"/>
      <w:r w:rsidRPr="00E91957">
        <w:t xml:space="preserve"> и </w:t>
      </w:r>
      <w:proofErr w:type="spellStart"/>
      <w:r w:rsidRPr="00E91957">
        <w:t>смартфонов</w:t>
      </w:r>
      <w:proofErr w:type="spellEnd"/>
      <w:r w:rsidRPr="00E91957">
        <w:t xml:space="preserve"> / </w:t>
      </w:r>
      <w:proofErr w:type="spellStart"/>
      <w:r w:rsidRPr="00E91957">
        <w:t>Майер</w:t>
      </w:r>
      <w:proofErr w:type="spellEnd"/>
      <w:r w:rsidRPr="00E91957">
        <w:t xml:space="preserve"> Р. </w:t>
      </w:r>
      <w:r w:rsidRPr="00E91957">
        <w:rPr>
          <w:color w:val="333333"/>
        </w:rPr>
        <w:t xml:space="preserve">— </w:t>
      </w:r>
      <w:proofErr w:type="spellStart"/>
      <w:r w:rsidRPr="00E91957">
        <w:t>Эксмо</w:t>
      </w:r>
      <w:proofErr w:type="spellEnd"/>
      <w:r w:rsidRPr="00E91957">
        <w:t>, 2011.</w:t>
      </w:r>
      <w:r w:rsidRPr="00E91957">
        <w:rPr>
          <w:color w:val="333333"/>
        </w:rPr>
        <w:t xml:space="preserve"> — 671с.</w:t>
      </w:r>
    </w:p>
    <w:p w:rsidR="00F65722" w:rsidRPr="00E91957" w:rsidRDefault="00F65722" w:rsidP="00B5630A">
      <w:pPr>
        <w:numPr>
          <w:ilvl w:val="2"/>
          <w:numId w:val="47"/>
        </w:numPr>
        <w:tabs>
          <w:tab w:val="num" w:pos="851"/>
        </w:tabs>
        <w:ind w:left="0" w:hanging="22"/>
      </w:pPr>
      <w:proofErr w:type="spellStart"/>
      <w:r w:rsidRPr="00E91957">
        <w:lastRenderedPageBreak/>
        <w:t>Khalid</w:t>
      </w:r>
      <w:proofErr w:type="spellEnd"/>
      <w:r w:rsidRPr="00E91957">
        <w:t xml:space="preserve"> A. </w:t>
      </w:r>
      <w:proofErr w:type="spellStart"/>
      <w:r w:rsidRPr="00E91957">
        <w:t>Mughal</w:t>
      </w:r>
      <w:proofErr w:type="spellEnd"/>
      <w:r w:rsidRPr="00E91957">
        <w:t xml:space="preserve"> - A </w:t>
      </w:r>
      <w:proofErr w:type="spellStart"/>
      <w:r w:rsidRPr="00E91957">
        <w:t>Programmer’sGuidetoJava</w:t>
      </w:r>
      <w:proofErr w:type="spellEnd"/>
      <w:r w:rsidRPr="00E91957">
        <w:t xml:space="preserve">™ SCJP </w:t>
      </w:r>
      <w:proofErr w:type="spellStart"/>
      <w:r w:rsidRPr="00E91957">
        <w:t>Certification</w:t>
      </w:r>
      <w:proofErr w:type="spellEnd"/>
      <w:r w:rsidRPr="00E91957">
        <w:t xml:space="preserve"> - </w:t>
      </w:r>
      <w:r w:rsidRPr="00E91957">
        <w:rPr>
          <w:color w:val="333333"/>
          <w:shd w:val="clear" w:color="auto" w:fill="FFFFFF"/>
        </w:rPr>
        <w:t>Addison-Wesley -2009.– 1089с.</w:t>
      </w:r>
    </w:p>
    <w:p w:rsidR="00F65722" w:rsidRPr="00E91957" w:rsidRDefault="00F65722" w:rsidP="00B5630A">
      <w:pPr>
        <w:numPr>
          <w:ilvl w:val="2"/>
          <w:numId w:val="47"/>
        </w:numPr>
        <w:tabs>
          <w:tab w:val="num" w:pos="851"/>
        </w:tabs>
        <w:ind w:left="0" w:hanging="22"/>
        <w:rPr>
          <w:color w:val="333333"/>
          <w:shd w:val="clear" w:color="auto" w:fill="FFFFFF"/>
        </w:rPr>
      </w:pPr>
      <w:proofErr w:type="spellStart"/>
      <w:r w:rsidRPr="00E91957">
        <w:rPr>
          <w:bCs/>
          <w:color w:val="000000"/>
        </w:rPr>
        <w:t>Michael</w:t>
      </w:r>
      <w:proofErr w:type="spellEnd"/>
      <w:r w:rsidRPr="00E91957">
        <w:rPr>
          <w:bCs/>
          <w:color w:val="000000"/>
        </w:rPr>
        <w:t xml:space="preserve"> Sicor-EJB 3 </w:t>
      </w:r>
      <w:proofErr w:type="spellStart"/>
      <w:r w:rsidRPr="00E91957">
        <w:rPr>
          <w:bCs/>
          <w:color w:val="000000"/>
        </w:rPr>
        <w:t>DeveloperGuide</w:t>
      </w:r>
      <w:proofErr w:type="spellEnd"/>
      <w:r w:rsidRPr="00E91957">
        <w:rPr>
          <w:bCs/>
          <w:color w:val="000000"/>
        </w:rPr>
        <w:t xml:space="preserve"> -</w:t>
      </w:r>
      <w:r w:rsidRPr="00E91957">
        <w:rPr>
          <w:color w:val="333333"/>
          <w:shd w:val="clear" w:color="auto" w:fill="FFFFFF"/>
        </w:rPr>
        <w:t xml:space="preserve">Packt </w:t>
      </w:r>
      <w:proofErr w:type="spellStart"/>
      <w:r w:rsidRPr="00E91957">
        <w:rPr>
          <w:color w:val="333333"/>
          <w:shd w:val="clear" w:color="auto" w:fill="FFFFFF"/>
        </w:rPr>
        <w:t>publishing</w:t>
      </w:r>
      <w:proofErr w:type="spellEnd"/>
      <w:r w:rsidRPr="00E91957">
        <w:rPr>
          <w:color w:val="333333"/>
          <w:shd w:val="clear" w:color="auto" w:fill="FFFFFF"/>
        </w:rPr>
        <w:t xml:space="preserve"> -2008. -277с.</w:t>
      </w:r>
    </w:p>
    <w:p w:rsidR="00F65722" w:rsidRPr="00E91957" w:rsidRDefault="00F65722" w:rsidP="00B5630A">
      <w:pPr>
        <w:numPr>
          <w:ilvl w:val="2"/>
          <w:numId w:val="47"/>
        </w:numPr>
        <w:tabs>
          <w:tab w:val="num" w:pos="851"/>
        </w:tabs>
        <w:ind w:left="0" w:hanging="22"/>
      </w:pPr>
      <w:proofErr w:type="spellStart"/>
      <w:r w:rsidRPr="00E91957">
        <w:t>Вязовик</w:t>
      </w:r>
      <w:proofErr w:type="spellEnd"/>
      <w:r w:rsidRPr="00E91957">
        <w:t xml:space="preserve"> Н. А.  Програмування на </w:t>
      </w:r>
      <w:proofErr w:type="spellStart"/>
      <w:r w:rsidRPr="00E91957">
        <w:t>Java</w:t>
      </w:r>
      <w:proofErr w:type="spellEnd"/>
      <w:r w:rsidRPr="00E91957">
        <w:t xml:space="preserve">. Курс лекцій. - М. </w:t>
      </w:r>
      <w:proofErr w:type="spellStart"/>
      <w:r w:rsidRPr="00E91957">
        <w:t>Інтернет-університет</w:t>
      </w:r>
      <w:proofErr w:type="spellEnd"/>
      <w:r w:rsidRPr="00E91957">
        <w:t xml:space="preserve"> інформаційних технологій. -2003. -592с.</w:t>
      </w:r>
    </w:p>
    <w:p w:rsidR="00F65722" w:rsidRPr="00E91957" w:rsidRDefault="00F65722" w:rsidP="00B5630A">
      <w:pPr>
        <w:numPr>
          <w:ilvl w:val="2"/>
          <w:numId w:val="47"/>
        </w:numPr>
        <w:tabs>
          <w:tab w:val="num" w:pos="851"/>
        </w:tabs>
        <w:ind w:left="0" w:hanging="22"/>
      </w:pPr>
      <w:r w:rsidRPr="00E91957">
        <w:t xml:space="preserve">Карабін П. Мова програмування </w:t>
      </w:r>
      <w:proofErr w:type="spellStart"/>
      <w:r w:rsidRPr="00E91957">
        <w:t>Java</w:t>
      </w:r>
      <w:proofErr w:type="spellEnd"/>
      <w:r w:rsidRPr="00E91957">
        <w:t>: Створення інтерактивних додатків для Internet. - М. Прес-прес-бук-прес. -2006. -224с.</w:t>
      </w:r>
    </w:p>
    <w:p w:rsidR="00F65722" w:rsidRPr="00E91957" w:rsidRDefault="00F65722" w:rsidP="00B5630A">
      <w:pPr>
        <w:numPr>
          <w:ilvl w:val="2"/>
          <w:numId w:val="47"/>
        </w:numPr>
        <w:tabs>
          <w:tab w:val="num" w:pos="851"/>
        </w:tabs>
        <w:ind w:left="0" w:hanging="22"/>
      </w:pPr>
      <w:proofErr w:type="spellStart"/>
      <w:r w:rsidRPr="00E91957">
        <w:t>Знакомьтесь</w:t>
      </w:r>
      <w:proofErr w:type="spellEnd"/>
      <w:r w:rsidRPr="00E91957">
        <w:t xml:space="preserve">: </w:t>
      </w:r>
      <w:proofErr w:type="spellStart"/>
      <w:r w:rsidRPr="00E91957">
        <w:t>Java</w:t>
      </w:r>
      <w:proofErr w:type="spellEnd"/>
      <w:r w:rsidRPr="00E91957">
        <w:t xml:space="preserve">. Самоучитель </w:t>
      </w:r>
      <w:proofErr w:type="spellStart"/>
      <w:r w:rsidRPr="00E91957">
        <w:t>-Аккуратов</w:t>
      </w:r>
      <w:proofErr w:type="spellEnd"/>
      <w:r w:rsidRPr="00E91957">
        <w:t xml:space="preserve"> Е. Е. -2006. -230с.</w:t>
      </w:r>
    </w:p>
    <w:p w:rsidR="00111926" w:rsidRPr="00E91957" w:rsidRDefault="00F65722" w:rsidP="00B5630A">
      <w:pPr>
        <w:numPr>
          <w:ilvl w:val="2"/>
          <w:numId w:val="47"/>
        </w:numPr>
        <w:tabs>
          <w:tab w:val="num" w:pos="851"/>
        </w:tabs>
        <w:ind w:left="0" w:hanging="22"/>
      </w:pPr>
      <w:proofErr w:type="spellStart"/>
      <w:r w:rsidRPr="00E91957">
        <w:t>ПрименениешаблоновJava</w:t>
      </w:r>
      <w:proofErr w:type="spellEnd"/>
      <w:r w:rsidRPr="00E91957">
        <w:t xml:space="preserve">. - </w:t>
      </w:r>
      <w:proofErr w:type="spellStart"/>
      <w:r w:rsidRPr="00E91957">
        <w:t>СтивенСтелтинг</w:t>
      </w:r>
      <w:proofErr w:type="spellEnd"/>
      <w:r w:rsidRPr="00E91957">
        <w:t xml:space="preserve">, </w:t>
      </w:r>
      <w:proofErr w:type="spellStart"/>
      <w:r w:rsidRPr="00E91957">
        <w:t>ОлавМаасен</w:t>
      </w:r>
      <w:proofErr w:type="spellEnd"/>
      <w:r w:rsidRPr="00E91957">
        <w:t xml:space="preserve"> -2002.</w:t>
      </w:r>
      <w:r w:rsidRPr="00E91957">
        <w:rPr>
          <w:rStyle w:val="WW8Num1z0"/>
          <w:color w:val="000000"/>
          <w:sz w:val="27"/>
          <w:szCs w:val="27"/>
        </w:rPr>
        <w:t></w:t>
      </w:r>
      <w:r w:rsidRPr="00E91957">
        <w:rPr>
          <w:rStyle w:val="apple-converted-space"/>
          <w:color w:val="000000"/>
          <w:sz w:val="27"/>
          <w:szCs w:val="27"/>
        </w:rPr>
        <w:t> </w:t>
      </w:r>
      <w:r w:rsidRPr="00E91957">
        <w:rPr>
          <w:rStyle w:val="apple-converted-space"/>
          <w:color w:val="000000"/>
        </w:rPr>
        <w:t>-</w:t>
      </w:r>
      <w:r w:rsidRPr="00E91957">
        <w:t>576с.</w:t>
      </w:r>
    </w:p>
    <w:p w:rsidR="00111926" w:rsidRPr="00E91957" w:rsidRDefault="00111926" w:rsidP="00D434EF">
      <w:pPr>
        <w:tabs>
          <w:tab w:val="num" w:pos="851"/>
        </w:tabs>
        <w:ind w:hanging="22"/>
      </w:pPr>
    </w:p>
    <w:p w:rsidR="00111926" w:rsidRPr="00E91957" w:rsidRDefault="00111926" w:rsidP="00D434EF">
      <w:pPr>
        <w:ind w:hanging="22"/>
      </w:pPr>
    </w:p>
    <w:p w:rsidR="00F65722" w:rsidRPr="00E91957" w:rsidRDefault="00E34126" w:rsidP="00111926">
      <w:pPr>
        <w:pStyle w:val="1"/>
        <w:jc w:val="right"/>
        <w:rPr>
          <w:noProof/>
        </w:rPr>
      </w:pPr>
      <w:bookmarkStart w:id="128" w:name="_Toc534474172"/>
      <w:bookmarkStart w:id="129" w:name="_Toc452410707"/>
      <w:r w:rsidRPr="00E91957">
        <w:rPr>
          <w:noProof/>
        </w:rPr>
        <w:lastRenderedPageBreak/>
        <w:t>ДОДАТОК</w:t>
      </w:r>
      <w:r w:rsidR="00770A6A">
        <w:rPr>
          <w:noProof/>
        </w:rPr>
        <w:t xml:space="preserve"> </w:t>
      </w:r>
      <w:r w:rsidRPr="00E91957">
        <w:rPr>
          <w:noProof/>
        </w:rPr>
        <w:t>А</w:t>
      </w:r>
      <w:bookmarkEnd w:id="128"/>
      <w:bookmarkEnd w:id="129"/>
    </w:p>
    <w:p w:rsidR="00E34126" w:rsidRPr="003D7912" w:rsidRDefault="00E34126" w:rsidP="00E34126">
      <w:pPr>
        <w:tabs>
          <w:tab w:val="left" w:pos="142"/>
        </w:tabs>
        <w:ind w:firstLine="0"/>
        <w:jc w:val="left"/>
        <w:rPr>
          <w:rFonts w:ascii="Courier New" w:hAnsi="Courier New" w:cs="Courier New"/>
          <w:noProof/>
          <w:sz w:val="22"/>
          <w:szCs w:val="22"/>
        </w:rPr>
      </w:pPr>
      <w:r w:rsidRPr="003D7912">
        <w:rPr>
          <w:rFonts w:ascii="Courier New" w:hAnsi="Courier New" w:cs="Courier New"/>
          <w:noProof/>
          <w:sz w:val="22"/>
          <w:szCs w:val="22"/>
        </w:rPr>
        <w:t>GamePanel.java</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import javax.swing.JPanel;</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import java.awt.*;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import java.awt.image.*;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import java.awt.event.*;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import java.util.*;</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public class GamePanel extends JPanel implements Runnable, KeyListener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 FIELDS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static int WIDTH = 400;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static int HEIGHT = 400;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Thread thread;</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boolean running;</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BufferedImage image;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Graphics2D g;</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int FPS = 30;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double averageFPS;</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static Player player;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static ArrayList&lt;Bullet&gt; bullets;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static ArrayList&lt;Enemy&gt; enemies;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static ArrayList&lt;PowerUp&gt; powerups;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static ArrayList&lt;Explosion&gt; explosions;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static ArrayList&lt;Text&gt; texts;</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long waveStartTimer;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long waveStartTimerDiff;</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int waveNumber;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boolean waveStart;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int waveDelay = 2000;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long slowDownTimer;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long slowDownTimerDiff;</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int slowDownLength = 6000;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 CONSTRUCTOR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GamePanel()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super();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setPreferredSize(new Dimension(WIDTH, HEIGHT));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setFocusable(true);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requestFocus();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 FUNCTIONS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void addNotify()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super.addNotify();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(thread == null)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thread = new Thread(this);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thread.start();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addKeyListener(this);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void run()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running = true;</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image = new BufferedImage(WIDTH, HEIGHT, BufferedImage.TYPE_INT_RGB);</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 = (Graphics2D) image.getGraphics();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g.setRenderingHint(RenderingHints.KEY_ANTIALIASING, RenderingHints.VALUE_ANTIALIAS_ON);</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g.setRenderingHint(RenderingHints.KEY_TEXT_ANTIALIASING, RenderingHints.VALUE_TEXT_ANTIALIAS_ON);</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player = new Player();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bullets = new ArrayList&lt;Bullet&gt;();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enemies = new ArrayList&lt;Enemy&gt;();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r>
      <w:r w:rsidRPr="003D7912">
        <w:rPr>
          <w:rFonts w:ascii="Courier New" w:hAnsi="Courier New" w:cs="Courier New"/>
          <w:bCs/>
          <w:noProof/>
          <w:sz w:val="22"/>
          <w:szCs w:val="22"/>
        </w:rPr>
        <w:tab/>
        <w:t>powerups = new ArrayList&lt;PowerUp&gt;();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explosions = new ArrayList&lt;Explosion&gt;();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texts = new ArrayList&lt;Text&gt;();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waveStartTimer = 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waveStartTimerDiff = 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waveStart = true;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waveNumber = 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long startTime;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long URDTimeMillis;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long waitTime;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long totalTime = 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int frameCount = 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int maxFrameCount = 30;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long targetTime = 1000 / FPS;</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hue = 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GAME LOOP</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while (running)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startTime = System.nanoTime();</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gameUpdate();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gameRender();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gameDraw();</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URDTimeMillis = (System.nanoTime() - startTime) / 1000000;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waitTime = targetTime - URDTimeMillis;</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try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Thread.sleep(waitTime);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 catch (Exception e)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frameCount++;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(frameCount == maxFrameCount)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averageFPS = 1000.0 / ((totalTime / frameCount) / 1000000);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frameCount = 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totalTime = 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g.setColor(new Color(0, 100, 255));</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g.fillRect(0, 0, WIDTH, HEIGHT);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g.setColor(Color.WHITE);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g.setFont(new Font("Century Gothic", Font.PLAIN, 16));</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String s = "G A M E   O V E 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int length = (int) g.getFontMetrics().getStringBounds(s, g).getWidth();</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g.drawString(s, (WIDTH - length) / 2, HEIGHT / 2);</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s = "Final Score: " + player.getScore();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length = (int) g.getFontMetrics().getStringBounds(s, g).getWidth();</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g.drawString(s, (WIDTH - length) / 2, HEIGHT / 2 + 30);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gameDraw();</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void gameUpdate()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new wave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(waveStartTimer == 0 &amp;&amp; enemies.size() == 0)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waveNumber++;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waveStart = false;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waveStartTimer = System.nanoTime();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else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waveStartTimerDiff = (System.nanoTime() - waveStartTimer) / 1000000;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(waveStartTimerDiff &gt; waveDelay)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waveStart = true;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waveStartTimer = 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waveStartTimerDiff = 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create enemies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(waveStart &amp;&amp; enemies.size() == 0)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createNewEnemies();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player 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player.update();</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bullet 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bullets.size();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boolean remove = bullets.get(i).update();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(remove)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bullets.remove(i);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enemy 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enemies.size();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enemies.get(i).update();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powerup 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powerups.size();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boolean remove = powerups.get(i).update();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(remove)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powerups.remove(i);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explosion 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r>
      <w:r w:rsidRPr="003D7912">
        <w:rPr>
          <w:rFonts w:ascii="Courier New" w:hAnsi="Courier New" w:cs="Courier New"/>
          <w:bCs/>
          <w:noProof/>
          <w:sz w:val="22"/>
          <w:szCs w:val="22"/>
        </w:rPr>
        <w:tab/>
        <w:t>for (int i = 0; i &lt; explosions.size();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boolean remove = explosions.get(i).update();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(remove)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explosions.remove(i);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text 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texts.size();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boolean remove = texts.get(i).update();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(remove)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texts.remove(i);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bullet-enemy collision</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bullets.size(); i++)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Bullet b = bullets.get(i);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bx = b.getx();</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by = b.gety();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br = b.getr();</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for (int j = 0; j &lt; enemies.size(); j++)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Enemy e = enemies.get(j);</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ex = e.getx();</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ey = e.gety();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er = e.getr();</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dx = bx - ex;</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dy = by - ey;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dist = Math.sqrt(dx * dx + dy * dy);</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(dist &lt; br + er)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e.hit();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bullets.remove(i);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break;</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check dead enemies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enemies.size(); i++)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(enemies.get(i).isDead())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Enemy e = enemies.get(i);</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 chance for powerup</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rand = Math.random();</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(rand &lt; 0.001)</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powerups.add(new PowerUp(1, e.getx(), e.gety()));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else if (rand &lt; 0.020)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powerups.add(new PowerUp(3, e.getx(), e.gety()));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else if (rand &lt; 0.120)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powerups.add(new PowerUp(2, e.getx(), e.gety()));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else if (rand &lt; 0.130)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powerups.add(new PowerUp(4, e.getx(), e.gety()));</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player.addScore(e.getType() + e.getRank());</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enemies.remove(i);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e.explode();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explosions.add(new Explosion(e.getx(), e.gety(), e.getr(), e.getr() + 30));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check dead player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(player.isDead())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 running = false;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player-enemy collision</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(!player.isRecovering())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int px = player.getx();</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int py = player.gety();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int pr = player.getr();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enemies.size(); i++)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Enemy e = enemies.get(i);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ex = e.getx();</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ey = e.gety();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er = e.getr();</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dx = px - ex;</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dy = py - ey;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dist = Math.sqrt(dx * dx + dy * dy);</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(dist &lt; pr + er)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player.loseLife();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player-powerup collision</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int px = player.getx();</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int py = player.gety();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int pr = player.getr();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powerups.size();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PowerUp p = powerups.get(i);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x = p.getx();</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y = p.gety();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r = p.getr();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dx = px - x;</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dy = py - 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double dist = Math.sqrt(dx * dx + dy * dy);</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 collected powerup</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(dist &lt; pr + r)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int type = p.getType();</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(type == 1)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player.gainLife();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texts.add(new Text(player.getx(), player.gety(), 2000, "Extra Life"));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(type == 2)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player.increasePower(1);</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texts.add(new Text(player.getx(), player.gety(), 2000, "Power"));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(type == 3)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player.increasePower(2);</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texts.add(new Text(player.getx(), player.gety(), 2000, "Double Power"));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(type == 4)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slowDownTimer = System.nanoTime();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for (int j = 0; j &lt; enemies.size(); j++)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enemies.get(j).setSlow(true);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texts.add(new Text(player.getx(), player.gety(), 2000, "Slow Down"));</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powerups.remove(i);</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slowdown update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(slowDownTimer != 0)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slowDownTimerDiff = (System.nanoTime() - slowDownTimer) / 1000000;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(slowDownTimerDiff &gt; slowDownLength)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slowDownTimer = 0;</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for (int j = 0; j &lt; enemies.size(); j++)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enemies.get(j).setSlow(false);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void gameRender()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background</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g.setColor(new Color(0, 100, 255));</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g.fillRect(0, 0, WIDTH, HEIGHT);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slowdown screen</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(slowDownTimer != 0)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g.setColor(new Color(255, 255, 255, 64));</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g.fillRect(0, 0, WIDTH, HEIGHT);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player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player.draw(g);</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bullet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bullets.size();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bullets.get(i).draw(g);</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enemy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enemies.size();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enemies.get(i).draw(g);</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powerups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powerups.size();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powerups.get(i).draw(g);</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explosions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explosions.size();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explosions.get(i).draw(g);</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text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texts.size();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texts.get(i).draw(g);</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wave number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(waveStartTimer != 0)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g.setFont(new Font("Century Gothic", Font.PLAIN, 18));</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String s = "- W A V E   " + waveNumber + "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int length = (int) g.getFontMetrics().getStringBounds(s, g).getWidth();</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int alpha = (int) (255 * Math.sin(3.14 * waveStartTimerDiff / waveDelay));</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if (alpha &gt; 255)</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alpha = 255;</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g.setColor(new Color(255, 255, 255, alpha));</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g.drawString(s, WIDTH / 2 - length / 2, HEIGHT / 2);</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player lives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player.getLives();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g.setColor(Color.WHITE);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g.fillOval(20 + (20 * i), 20, player.getr() * 2, player.getr() * 2);</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g.setStroke(new BasicStroke(3));</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g.setColor(Color.WHITE.darker());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g.drawOval(20 + (20 * i), 20, player.getr() * 2, player.getr() * 2);</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g.setStroke(new BasicStroke(1));</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player power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g.setColor(Color.YELLOW);</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g.fillRect(20, 40, player.getPower() * 8, 8);</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g.setColor(Color.YELLOW.darker());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g.setStroke(new BasicStroke(2));</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player.getRequiredPower();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g.drawRect(20 + 8 * i, 40, 8, 8);</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g.setStroke(new BasicStroke(1));</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player score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g.setColor(Color.WHITE);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g.setFont(new Font("Century Gothic", Font.PLAIN, 14));</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g.drawString("Score: " + player.getScore(), WIDTH - 100, 30);</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 draw slowdown meter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(slowDownTimer != 0)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g.setColor(Color.WHITE);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g.drawRect(20, 60, 100, 8);</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g.fillRect(20, 60, (int) (100 - 100.0 * slowDownTimerDiff / slowDownLength), 8);</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void gameDraw()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Graphics g2 = this.getGraphics();</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g2.drawImage(image, 0, 0, null);</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g2.dispose();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private void createNewEnemies() {</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enemies.clear();</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Enemy e;</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(waveNumber == 1)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4;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1));</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(waveNumber == 2)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8;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1));</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(waveNumber == 3)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4;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1));</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2));</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2));</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(waveNumber == 4)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3));</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4));</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4;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Enemy(2, 1));</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(waveNumber == 5)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4));</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3));</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Enemy(2, 3));</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(waveNumber == 6)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3));</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for (int i = 0; i &lt; 4; i++)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Enemy(2, 1));</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Enemy(3, 1));</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(waveNumber == 7)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3));</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Enemy(2, 3));</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Enemy(3, 3));</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(waveNumber == 8)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Enemy(1, 4));</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Enemy(2, 4));</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enemies.add(new Enemy(3, 4));</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(waveNumber == 9)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running = false;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void keyTyped(KeyEvent key)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void keyPressed(KeyEvent key)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int keyCode = key.getKeyCode();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KeyEvent.VK_LEFT)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player.setLeft(true);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KeyEvent.VK_RIGHT)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player.setRight(true);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KeyEvent.VK_UP)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player.setUp(true);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KeyEvent.VK_DOWN)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player.setDown(true);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KeyEvent.VK_Z)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player.setFiring(true);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lastRenderedPageBreak/>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public void keyReleased(KeyEvent key)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int keyCode = key.getKeyCode();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KeyEvent.VK_LEFT)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player.setLeft(false);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KeyEvent.VK_RIGHT)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player.setRight(false);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KeyEvent.VK_UP)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player.setUp(false);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KeyEvent.VK_DOWN)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player.setDown(false);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if (keyCode == KeyEvent.VK_Z) {</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r>
      <w:r w:rsidRPr="003D7912">
        <w:rPr>
          <w:rFonts w:ascii="Courier New" w:hAnsi="Courier New" w:cs="Courier New"/>
          <w:bCs/>
          <w:noProof/>
          <w:sz w:val="22"/>
          <w:szCs w:val="22"/>
        </w:rPr>
        <w:tab/>
        <w:t>player.setFiring(false);</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ab/>
        <w:t>}</w:t>
      </w:r>
    </w:p>
    <w:p w:rsidR="00E34126" w:rsidRPr="003D7912" w:rsidRDefault="00E34126" w:rsidP="00E34126">
      <w:pPr>
        <w:tabs>
          <w:tab w:val="left" w:pos="142"/>
        </w:tabs>
        <w:ind w:firstLine="0"/>
        <w:jc w:val="left"/>
        <w:rPr>
          <w:rFonts w:ascii="Courier New" w:hAnsi="Courier New" w:cs="Courier New"/>
          <w:bCs/>
          <w:noProof/>
          <w:sz w:val="22"/>
          <w:szCs w:val="22"/>
        </w:rPr>
      </w:pPr>
    </w:p>
    <w:p w:rsidR="00E34126" w:rsidRPr="003D7912" w:rsidRDefault="00E34126" w:rsidP="00E34126">
      <w:pPr>
        <w:tabs>
          <w:tab w:val="left" w:pos="142"/>
        </w:tabs>
        <w:ind w:firstLine="0"/>
        <w:jc w:val="left"/>
        <w:rPr>
          <w:rFonts w:ascii="Courier New" w:hAnsi="Courier New" w:cs="Courier New"/>
          <w:bCs/>
          <w:noProof/>
          <w:sz w:val="22"/>
          <w:szCs w:val="22"/>
        </w:rPr>
      </w:pPr>
      <w:r w:rsidRPr="003D7912">
        <w:rPr>
          <w:rFonts w:ascii="Courier New" w:hAnsi="Courier New" w:cs="Courier New"/>
          <w:bCs/>
          <w:noProof/>
          <w:sz w:val="22"/>
          <w:szCs w:val="22"/>
        </w:rPr>
        <w:t>}</w:t>
      </w:r>
    </w:p>
    <w:p w:rsidR="00F65722" w:rsidRPr="003D7912" w:rsidRDefault="00E34126" w:rsidP="00E34126">
      <w:pPr>
        <w:pStyle w:val="ad"/>
        <w:tabs>
          <w:tab w:val="left" w:pos="142"/>
        </w:tabs>
        <w:ind w:firstLine="0"/>
        <w:rPr>
          <w:rFonts w:ascii="Courier New" w:hAnsi="Courier New" w:cs="Courier New"/>
          <w:noProof/>
          <w:sz w:val="22"/>
          <w:szCs w:val="22"/>
        </w:rPr>
      </w:pPr>
      <w:r w:rsidRPr="003D7912">
        <w:rPr>
          <w:rFonts w:ascii="Courier New" w:hAnsi="Courier New" w:cs="Courier New"/>
          <w:noProof/>
          <w:sz w:val="22"/>
          <w:szCs w:val="22"/>
        </w:rPr>
        <w:t>Game.java</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import</w:t>
      </w:r>
      <w:r w:rsidRPr="003D7912">
        <w:rPr>
          <w:rFonts w:ascii="Courier New" w:eastAsia="Times New Roman" w:hAnsi="Courier New" w:cs="Courier New"/>
          <w:noProof/>
          <w:sz w:val="22"/>
          <w:szCs w:val="22"/>
          <w:lang w:eastAsia="ru-RU"/>
        </w:rPr>
        <w:t xml:space="preserve"> javax.swing.JFrame;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//import java.awt.*;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publicclass</w:t>
      </w:r>
      <w:r w:rsidRPr="003D7912">
        <w:rPr>
          <w:rFonts w:ascii="Courier New" w:eastAsia="Times New Roman" w:hAnsi="Courier New" w:cs="Courier New"/>
          <w:noProof/>
          <w:sz w:val="22"/>
          <w:szCs w:val="22"/>
          <w:lang w:eastAsia="ru-RU"/>
        </w:rPr>
        <w:t xml:space="preserve"> Game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publicstaticvoid</w:t>
      </w:r>
      <w:r w:rsidRPr="003D7912">
        <w:rPr>
          <w:rFonts w:ascii="Courier New" w:eastAsia="Times New Roman" w:hAnsi="Courier New" w:cs="Courier New"/>
          <w:noProof/>
          <w:sz w:val="22"/>
          <w:szCs w:val="22"/>
          <w:lang w:eastAsia="ru-RU"/>
        </w:rPr>
        <w:t xml:space="preserve"> main(String[] args)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JFrame window = </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JFrame("Game Shoot");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window.setDefaultCloseOperation(JFrame.</w:t>
      </w:r>
      <w:r w:rsidRPr="003D7912">
        <w:rPr>
          <w:rFonts w:ascii="Courier New" w:eastAsia="Times New Roman" w:hAnsi="Courier New" w:cs="Courier New"/>
          <w:bCs/>
          <w:iCs/>
          <w:noProof/>
          <w:sz w:val="22"/>
          <w:szCs w:val="22"/>
          <w:lang w:eastAsia="ru-RU"/>
        </w:rPr>
        <w:t>EXIT_ON_CLOSE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window.</w:t>
      </w:r>
      <w:r w:rsidRPr="003D7912">
        <w:rPr>
          <w:rFonts w:ascii="Courier New" w:eastAsia="Times New Roman" w:hAnsi="Courier New" w:cs="Courier New"/>
          <w:noProof/>
          <w:sz w:val="22"/>
          <w:szCs w:val="22"/>
          <w:highlight w:val="lightGray"/>
          <w:lang w:eastAsia="ru-RU"/>
        </w:rPr>
        <w:t>setContentPane</w:t>
      </w:r>
      <w:r w:rsidRPr="003D7912">
        <w:rPr>
          <w:rFonts w:ascii="Courier New" w:eastAsia="Times New Roman" w:hAnsi="Courier New" w:cs="Courier New"/>
          <w:noProof/>
          <w:sz w:val="22"/>
          <w:szCs w:val="22"/>
          <w:lang w:eastAsia="ru-RU"/>
        </w:rPr>
        <w:t>(</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GamePanel());</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window.pack();</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window.setVisible(</w:t>
      </w:r>
      <w:r w:rsidRPr="003D7912">
        <w:rPr>
          <w:rFonts w:ascii="Courier New" w:eastAsia="Times New Roman" w:hAnsi="Courier New" w:cs="Courier New"/>
          <w:bCs/>
          <w:noProof/>
          <w:sz w:val="22"/>
          <w:szCs w:val="22"/>
          <w:lang w:eastAsia="ru-RU"/>
        </w:rPr>
        <w:t>true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w:t>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Bullet.java</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import</w:t>
      </w:r>
      <w:r w:rsidRPr="003D7912">
        <w:rPr>
          <w:rFonts w:ascii="Courier New" w:eastAsia="Times New Roman" w:hAnsi="Courier New" w:cs="Courier New"/>
          <w:noProof/>
          <w:sz w:val="22"/>
          <w:szCs w:val="22"/>
          <w:lang w:eastAsia="ru-RU"/>
        </w:rPr>
        <w:t xml:space="preserve"> java.awt.*;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lastRenderedPageBreak/>
        <w:t>publicclass</w:t>
      </w:r>
      <w:r w:rsidRPr="003D7912">
        <w:rPr>
          <w:rFonts w:ascii="Courier New" w:eastAsia="Times New Roman" w:hAnsi="Courier New" w:cs="Courier New"/>
          <w:noProof/>
          <w:sz w:val="22"/>
          <w:szCs w:val="22"/>
          <w:lang w:eastAsia="ru-RU"/>
        </w:rPr>
        <w:t xml:space="preserve"> Bullet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FIELDS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dx;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dy;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rad;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w:t>
      </w:r>
      <w:r w:rsidRPr="003D7912">
        <w:rPr>
          <w:rFonts w:ascii="Courier New" w:eastAsia="Times New Roman" w:hAnsi="Courier New" w:cs="Courier New"/>
          <w:noProof/>
          <w:sz w:val="22"/>
          <w:szCs w:val="22"/>
          <w:lang w:eastAsia="ru-RU"/>
        </w:rPr>
        <w:t xml:space="preserve"> Color color1;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CONSTRUCTOR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w:t>
      </w:r>
      <w:r w:rsidRPr="003D7912">
        <w:rPr>
          <w:rFonts w:ascii="Courier New" w:eastAsia="Times New Roman" w:hAnsi="Courier New" w:cs="Courier New"/>
          <w:noProof/>
          <w:sz w:val="22"/>
          <w:szCs w:val="22"/>
          <w:lang w:eastAsia="ru-RU"/>
        </w:rPr>
        <w:t xml:space="preserve"> Bullet(</w:t>
      </w:r>
      <w:r w:rsidRPr="003D7912">
        <w:rPr>
          <w:rFonts w:ascii="Courier New" w:eastAsia="Times New Roman" w:hAnsi="Courier New" w:cs="Courier New"/>
          <w:bCs/>
          <w:noProof/>
          <w:sz w:val="22"/>
          <w:szCs w:val="22"/>
          <w:lang w:eastAsia="ru-RU"/>
        </w:rPr>
        <w:t>double</w:t>
      </w:r>
      <w:r w:rsidRPr="003D7912">
        <w:rPr>
          <w:rFonts w:ascii="Courier New" w:eastAsia="Times New Roman" w:hAnsi="Courier New" w:cs="Courier New"/>
          <w:noProof/>
          <w:sz w:val="22"/>
          <w:szCs w:val="22"/>
          <w:lang w:eastAsia="ru-RU"/>
        </w:rPr>
        <w:t xml:space="preserve"> angle,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x,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.x =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.y =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rad = Math.</w:t>
      </w:r>
      <w:r w:rsidRPr="003D7912">
        <w:rPr>
          <w:rFonts w:ascii="Courier New" w:eastAsia="Times New Roman" w:hAnsi="Courier New" w:cs="Courier New"/>
          <w:iCs/>
          <w:noProof/>
          <w:sz w:val="22"/>
          <w:szCs w:val="22"/>
          <w:lang w:eastAsia="ru-RU"/>
        </w:rPr>
        <w:t>toRadians</w:t>
      </w:r>
      <w:r w:rsidRPr="003D7912">
        <w:rPr>
          <w:rFonts w:ascii="Courier New" w:eastAsia="Times New Roman" w:hAnsi="Courier New" w:cs="Courier New"/>
          <w:noProof/>
          <w:sz w:val="22"/>
          <w:szCs w:val="22"/>
          <w:lang w:eastAsia="ru-RU"/>
        </w:rPr>
        <w:t>(angle);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10;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dx = Math.</w:t>
      </w:r>
      <w:r w:rsidRPr="003D7912">
        <w:rPr>
          <w:rFonts w:ascii="Courier New" w:eastAsia="Times New Roman" w:hAnsi="Courier New" w:cs="Courier New"/>
          <w:iCs/>
          <w:noProof/>
          <w:sz w:val="22"/>
          <w:szCs w:val="22"/>
          <w:lang w:eastAsia="ru-RU"/>
        </w:rPr>
        <w:t>cos</w:t>
      </w:r>
      <w:r w:rsidRPr="003D7912">
        <w:rPr>
          <w:rFonts w:ascii="Courier New" w:eastAsia="Times New Roman" w:hAnsi="Courier New" w:cs="Courier New"/>
          <w:noProof/>
          <w:sz w:val="22"/>
          <w:szCs w:val="22"/>
          <w:lang w:eastAsia="ru-RU"/>
        </w:rPr>
        <w:t>(rad) *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dy = Math.</w:t>
      </w:r>
      <w:r w:rsidRPr="003D7912">
        <w:rPr>
          <w:rFonts w:ascii="Courier New" w:eastAsia="Times New Roman" w:hAnsi="Courier New" w:cs="Courier New"/>
          <w:iCs/>
          <w:noProof/>
          <w:sz w:val="22"/>
          <w:szCs w:val="22"/>
          <w:lang w:eastAsia="ru-RU"/>
        </w:rPr>
        <w:t>sin</w:t>
      </w:r>
      <w:r w:rsidRPr="003D7912">
        <w:rPr>
          <w:rFonts w:ascii="Courier New" w:eastAsia="Times New Roman" w:hAnsi="Courier New" w:cs="Courier New"/>
          <w:noProof/>
          <w:sz w:val="22"/>
          <w:szCs w:val="22"/>
          <w:lang w:eastAsia="ru-RU"/>
        </w:rPr>
        <w:t>(rad) *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color1 = Color.</w:t>
      </w:r>
      <w:r w:rsidRPr="003D7912">
        <w:rPr>
          <w:rFonts w:ascii="Courier New" w:eastAsia="Times New Roman" w:hAnsi="Courier New" w:cs="Courier New"/>
          <w:bCs/>
          <w:iCs/>
          <w:noProof/>
          <w:sz w:val="22"/>
          <w:szCs w:val="22"/>
          <w:lang w:eastAsia="ru-RU"/>
        </w:rPr>
        <w:t>YELLOW</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FUNCTIONS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publicdouble</w:t>
      </w:r>
      <w:r w:rsidRPr="003D7912">
        <w:rPr>
          <w:rFonts w:ascii="Courier New" w:eastAsia="Times New Roman" w:hAnsi="Courier New" w:cs="Courier New"/>
          <w:noProof/>
          <w:sz w:val="22"/>
          <w:szCs w:val="22"/>
          <w:lang w:eastAsia="ru-RU"/>
        </w:rPr>
        <w:t xml:space="preserve"> getx()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x;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publicdouble</w:t>
      </w:r>
      <w:r w:rsidRPr="003D7912">
        <w:rPr>
          <w:rFonts w:ascii="Courier New" w:eastAsia="Times New Roman" w:hAnsi="Courier New" w:cs="Courier New"/>
          <w:noProof/>
          <w:sz w:val="22"/>
          <w:szCs w:val="22"/>
          <w:lang w:eastAsia="ru-RU"/>
        </w:rPr>
        <w:t xml:space="preserve"> gety()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publicdouble</w:t>
      </w:r>
      <w:r w:rsidRPr="003D7912">
        <w:rPr>
          <w:rFonts w:ascii="Courier New" w:eastAsia="Times New Roman" w:hAnsi="Courier New" w:cs="Courier New"/>
          <w:noProof/>
          <w:sz w:val="22"/>
          <w:szCs w:val="22"/>
          <w:lang w:eastAsia="ru-RU"/>
        </w:rPr>
        <w:t xml:space="preserve"> getr()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publicboolean</w:t>
      </w:r>
      <w:r w:rsidRPr="003D7912">
        <w:rPr>
          <w:rFonts w:ascii="Courier New" w:eastAsia="Times New Roman" w:hAnsi="Courier New" w:cs="Courier New"/>
          <w:noProof/>
          <w:sz w:val="22"/>
          <w:szCs w:val="22"/>
          <w:lang w:eastAsia="ru-RU"/>
        </w:rPr>
        <w:t xml:space="preserve"> update()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x += dx;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y += dy;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(x &lt; -r || x &gt; GamePanel.</w:t>
      </w:r>
      <w:r w:rsidRPr="003D7912">
        <w:rPr>
          <w:rFonts w:ascii="Courier New" w:eastAsia="Times New Roman" w:hAnsi="Courier New" w:cs="Courier New"/>
          <w:iCs/>
          <w:noProof/>
          <w:sz w:val="22"/>
          <w:szCs w:val="22"/>
          <w:lang w:eastAsia="ru-RU"/>
        </w:rPr>
        <w:t>WIDTH</w:t>
      </w:r>
      <w:r w:rsidRPr="003D7912">
        <w:rPr>
          <w:rFonts w:ascii="Courier New" w:eastAsia="Times New Roman" w:hAnsi="Courier New" w:cs="Courier New"/>
          <w:noProof/>
          <w:sz w:val="22"/>
          <w:szCs w:val="22"/>
          <w:lang w:eastAsia="ru-RU"/>
        </w:rPr>
        <w:t xml:space="preserve"> + 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y &lt; -r || y &gt; GamePanel.</w:t>
      </w:r>
      <w:r w:rsidRPr="003D7912">
        <w:rPr>
          <w:rFonts w:ascii="Courier New" w:eastAsia="Times New Roman" w:hAnsi="Courier New" w:cs="Courier New"/>
          <w:iCs/>
          <w:noProof/>
          <w:sz w:val="22"/>
          <w:szCs w:val="22"/>
          <w:lang w:eastAsia="ru-RU"/>
        </w:rPr>
        <w:t>HEIGHT</w:t>
      </w:r>
      <w:r w:rsidRPr="003D7912">
        <w:rPr>
          <w:rFonts w:ascii="Courier New" w:eastAsia="Times New Roman" w:hAnsi="Courier New" w:cs="Courier New"/>
          <w:noProof/>
          <w:sz w:val="22"/>
          <w:szCs w:val="22"/>
          <w:lang w:eastAsia="ru-RU"/>
        </w:rPr>
        <w:t xml:space="preserve"> + 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returntrue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returnfalse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draw(Graphics2D 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g.fillOval((</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 - r),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(y - r), 2 * r, 5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w:t>
      </w:r>
    </w:p>
    <w:p w:rsidR="00E34126" w:rsidRPr="003D7912" w:rsidRDefault="00E34126" w:rsidP="00E34126">
      <w:pPr>
        <w:pStyle w:val="ad"/>
        <w:tabs>
          <w:tab w:val="left" w:pos="142"/>
        </w:tabs>
        <w:ind w:firstLine="0"/>
        <w:rPr>
          <w:rFonts w:ascii="Courier New" w:hAnsi="Courier New" w:cs="Courier New"/>
          <w:noProof/>
          <w:sz w:val="22"/>
          <w:szCs w:val="22"/>
        </w:rPr>
      </w:pPr>
      <w:r w:rsidRPr="003D7912">
        <w:rPr>
          <w:rFonts w:ascii="Courier New" w:hAnsi="Courier New" w:cs="Courier New"/>
          <w:noProof/>
          <w:sz w:val="22"/>
          <w:szCs w:val="22"/>
        </w:rPr>
        <w:t>Enemy.java</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import</w:t>
      </w:r>
      <w:r w:rsidRPr="003D7912">
        <w:rPr>
          <w:rFonts w:ascii="Courier New" w:eastAsia="Times New Roman" w:hAnsi="Courier New" w:cs="Courier New"/>
          <w:noProof/>
          <w:sz w:val="22"/>
          <w:szCs w:val="22"/>
          <w:lang w:eastAsia="ru-RU"/>
        </w:rPr>
        <w:t xml:space="preserve"> java.awt.*;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publicclass</w:t>
      </w:r>
      <w:r w:rsidRPr="003D7912">
        <w:rPr>
          <w:rFonts w:ascii="Courier New" w:eastAsia="Times New Roman" w:hAnsi="Courier New" w:cs="Courier New"/>
          <w:noProof/>
          <w:sz w:val="22"/>
          <w:szCs w:val="22"/>
          <w:lang w:eastAsia="ru-RU"/>
        </w:rPr>
        <w:t xml:space="preserve"> Enemy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FIELDS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dx;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dy;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rad;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health;</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type;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rank;</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w:t>
      </w:r>
      <w:r w:rsidRPr="003D7912">
        <w:rPr>
          <w:rFonts w:ascii="Courier New" w:eastAsia="Times New Roman" w:hAnsi="Courier New" w:cs="Courier New"/>
          <w:noProof/>
          <w:sz w:val="22"/>
          <w:szCs w:val="22"/>
          <w:lang w:eastAsia="ru-RU"/>
        </w:rPr>
        <w:t xml:space="preserve"> Color color1;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ready;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dead;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hit;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privatelong</w:t>
      </w:r>
      <w:r w:rsidRPr="003D7912">
        <w:rPr>
          <w:rFonts w:ascii="Courier New" w:eastAsia="Times New Roman" w:hAnsi="Courier New" w:cs="Courier New"/>
          <w:noProof/>
          <w:sz w:val="22"/>
          <w:szCs w:val="22"/>
          <w:lang w:eastAsia="ru-RU"/>
        </w:rPr>
        <w:t xml:space="preserve"> hitTimer;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slow;</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CONSTRUCTOR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w:t>
      </w:r>
      <w:r w:rsidRPr="003D7912">
        <w:rPr>
          <w:rFonts w:ascii="Courier New" w:eastAsia="Times New Roman" w:hAnsi="Courier New" w:cs="Courier New"/>
          <w:noProof/>
          <w:sz w:val="22"/>
          <w:szCs w:val="22"/>
          <w:lang w:eastAsia="ru-RU"/>
        </w:rPr>
        <w:t xml:space="preserve"> Enemy(</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type,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rank)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.type = type;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.rank = rank;</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default enemy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1)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//color1 = Color.BLUE;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color1 = </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Color(0, 0, 255, 128);</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1)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2)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4;</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10;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3)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2.5;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20;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4)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1.5;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30;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4;</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stronger, faster default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2)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//color1 = Color.RED;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color1 = </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Color(255, 0, 0, 128);</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1)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2)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10;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3)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2.5;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20;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4)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2.5;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30;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4;</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slow, but hard to kill</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3)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//color1 = Color.GREEN;</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color1 = </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Color(0, 255, 0, 128);</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1)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1.5;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2)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1.5;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10;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4;</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3)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1.5;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25;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 4)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1.5;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45;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 =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ab/>
      </w:r>
      <w:r w:rsidRPr="003D7912">
        <w:rPr>
          <w:rFonts w:ascii="Courier New" w:eastAsia="Times New Roman" w:hAnsi="Courier New" w:cs="Courier New"/>
          <w:noProof/>
          <w:sz w:val="22"/>
          <w:szCs w:val="22"/>
          <w:lang w:eastAsia="ru-RU"/>
        </w:rPr>
        <w:tab/>
        <w:t>x = Math.</w:t>
      </w:r>
      <w:r w:rsidRPr="003D7912">
        <w:rPr>
          <w:rFonts w:ascii="Courier New" w:eastAsia="Times New Roman" w:hAnsi="Courier New" w:cs="Courier New"/>
          <w:iCs/>
          <w:noProof/>
          <w:sz w:val="22"/>
          <w:szCs w:val="22"/>
          <w:lang w:eastAsia="ru-RU"/>
        </w:rPr>
        <w:t>random</w:t>
      </w:r>
      <w:r w:rsidRPr="003D7912">
        <w:rPr>
          <w:rFonts w:ascii="Courier New" w:eastAsia="Times New Roman" w:hAnsi="Courier New" w:cs="Courier New"/>
          <w:noProof/>
          <w:sz w:val="22"/>
          <w:szCs w:val="22"/>
          <w:lang w:eastAsia="ru-RU"/>
        </w:rPr>
        <w:t>() * GamePanel.</w:t>
      </w:r>
      <w:r w:rsidRPr="003D7912">
        <w:rPr>
          <w:rFonts w:ascii="Courier New" w:eastAsia="Times New Roman" w:hAnsi="Courier New" w:cs="Courier New"/>
          <w:iCs/>
          <w:noProof/>
          <w:sz w:val="22"/>
          <w:szCs w:val="22"/>
          <w:lang w:eastAsia="ru-RU"/>
        </w:rPr>
        <w:t>WIDTH</w:t>
      </w:r>
      <w:r w:rsidRPr="003D7912">
        <w:rPr>
          <w:rFonts w:ascii="Courier New" w:eastAsia="Times New Roman" w:hAnsi="Courier New" w:cs="Courier New"/>
          <w:noProof/>
          <w:sz w:val="22"/>
          <w:szCs w:val="22"/>
          <w:lang w:eastAsia="ru-RU"/>
        </w:rPr>
        <w:t xml:space="preserve"> / 2 + GamePanel.</w:t>
      </w:r>
      <w:r w:rsidRPr="003D7912">
        <w:rPr>
          <w:rFonts w:ascii="Courier New" w:eastAsia="Times New Roman" w:hAnsi="Courier New" w:cs="Courier New"/>
          <w:iCs/>
          <w:noProof/>
          <w:sz w:val="22"/>
          <w:szCs w:val="22"/>
          <w:lang w:eastAsia="ru-RU"/>
        </w:rPr>
        <w:t>WIDTH</w:t>
      </w:r>
      <w:r w:rsidRPr="003D7912">
        <w:rPr>
          <w:rFonts w:ascii="Courier New" w:eastAsia="Times New Roman" w:hAnsi="Courier New" w:cs="Courier New"/>
          <w:noProof/>
          <w:sz w:val="22"/>
          <w:szCs w:val="22"/>
          <w:lang w:eastAsia="ru-RU"/>
        </w:rPr>
        <w:t xml:space="preserve"> / 4;</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y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double</w:t>
      </w:r>
      <w:r w:rsidRPr="003D7912">
        <w:rPr>
          <w:rFonts w:ascii="Courier New" w:eastAsia="Times New Roman" w:hAnsi="Courier New" w:cs="Courier New"/>
          <w:noProof/>
          <w:sz w:val="22"/>
          <w:szCs w:val="22"/>
          <w:lang w:eastAsia="ru-RU"/>
        </w:rPr>
        <w:t xml:space="preserve"> angle = Math.</w:t>
      </w:r>
      <w:r w:rsidRPr="003D7912">
        <w:rPr>
          <w:rFonts w:ascii="Courier New" w:eastAsia="Times New Roman" w:hAnsi="Courier New" w:cs="Courier New"/>
          <w:iCs/>
          <w:noProof/>
          <w:sz w:val="22"/>
          <w:szCs w:val="22"/>
          <w:lang w:eastAsia="ru-RU"/>
        </w:rPr>
        <w:t>random</w:t>
      </w:r>
      <w:r w:rsidRPr="003D7912">
        <w:rPr>
          <w:rFonts w:ascii="Courier New" w:eastAsia="Times New Roman" w:hAnsi="Courier New" w:cs="Courier New"/>
          <w:noProof/>
          <w:sz w:val="22"/>
          <w:szCs w:val="22"/>
          <w:lang w:eastAsia="ru-RU"/>
        </w:rPr>
        <w:t>() * 140 + 20;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rad = Math.</w:t>
      </w:r>
      <w:r w:rsidRPr="003D7912">
        <w:rPr>
          <w:rFonts w:ascii="Courier New" w:eastAsia="Times New Roman" w:hAnsi="Courier New" w:cs="Courier New"/>
          <w:iCs/>
          <w:noProof/>
          <w:sz w:val="22"/>
          <w:szCs w:val="22"/>
          <w:lang w:eastAsia="ru-RU"/>
        </w:rPr>
        <w:t>toRadians</w:t>
      </w:r>
      <w:r w:rsidRPr="003D7912">
        <w:rPr>
          <w:rFonts w:ascii="Courier New" w:eastAsia="Times New Roman" w:hAnsi="Courier New" w:cs="Courier New"/>
          <w:noProof/>
          <w:sz w:val="22"/>
          <w:szCs w:val="22"/>
          <w:lang w:eastAsia="ru-RU"/>
        </w:rPr>
        <w:t>(angle);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dx = Math.</w:t>
      </w:r>
      <w:r w:rsidRPr="003D7912">
        <w:rPr>
          <w:rFonts w:ascii="Courier New" w:eastAsia="Times New Roman" w:hAnsi="Courier New" w:cs="Courier New"/>
          <w:iCs/>
          <w:noProof/>
          <w:sz w:val="22"/>
          <w:szCs w:val="22"/>
          <w:lang w:eastAsia="ru-RU"/>
        </w:rPr>
        <w:t>cos</w:t>
      </w:r>
      <w:r w:rsidRPr="003D7912">
        <w:rPr>
          <w:rFonts w:ascii="Courier New" w:eastAsia="Times New Roman" w:hAnsi="Courier New" w:cs="Courier New"/>
          <w:noProof/>
          <w:sz w:val="22"/>
          <w:szCs w:val="22"/>
          <w:lang w:eastAsia="ru-RU"/>
        </w:rPr>
        <w:t>(rad) *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dy = Math.</w:t>
      </w:r>
      <w:r w:rsidRPr="003D7912">
        <w:rPr>
          <w:rFonts w:ascii="Courier New" w:eastAsia="Times New Roman" w:hAnsi="Courier New" w:cs="Courier New"/>
          <w:iCs/>
          <w:noProof/>
          <w:sz w:val="22"/>
          <w:szCs w:val="22"/>
          <w:lang w:eastAsia="ru-RU"/>
        </w:rPr>
        <w:t>sin</w:t>
      </w:r>
      <w:r w:rsidRPr="003D7912">
        <w:rPr>
          <w:rFonts w:ascii="Courier New" w:eastAsia="Times New Roman" w:hAnsi="Courier New" w:cs="Courier New"/>
          <w:noProof/>
          <w:sz w:val="22"/>
          <w:szCs w:val="22"/>
          <w:lang w:eastAsia="ru-RU"/>
        </w:rPr>
        <w:t>(rad) *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ready = </w:t>
      </w:r>
      <w:r w:rsidRPr="003D7912">
        <w:rPr>
          <w:rFonts w:ascii="Courier New" w:eastAsia="Times New Roman" w:hAnsi="Courier New" w:cs="Courier New"/>
          <w:bCs/>
          <w:noProof/>
          <w:sz w:val="22"/>
          <w:szCs w:val="22"/>
          <w:lang w:eastAsia="ru-RU"/>
        </w:rPr>
        <w:t>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dead = </w:t>
      </w:r>
      <w:r w:rsidRPr="003D7912">
        <w:rPr>
          <w:rFonts w:ascii="Courier New" w:eastAsia="Times New Roman" w:hAnsi="Courier New" w:cs="Courier New"/>
          <w:bCs/>
          <w:noProof/>
          <w:sz w:val="22"/>
          <w:szCs w:val="22"/>
          <w:lang w:eastAsia="ru-RU"/>
        </w:rPr>
        <w:t>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hit = </w:t>
      </w:r>
      <w:r w:rsidRPr="003D7912">
        <w:rPr>
          <w:rFonts w:ascii="Courier New" w:eastAsia="Times New Roman" w:hAnsi="Courier New" w:cs="Courier New"/>
          <w:bCs/>
          <w:noProof/>
          <w:sz w:val="22"/>
          <w:szCs w:val="22"/>
          <w:lang w:eastAsia="ru-RU"/>
        </w:rPr>
        <w:t>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hitTimer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FUNCTIONS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publicdouble</w:t>
      </w:r>
      <w:r w:rsidRPr="003D7912">
        <w:rPr>
          <w:rFonts w:ascii="Courier New" w:eastAsia="Times New Roman" w:hAnsi="Courier New" w:cs="Courier New"/>
          <w:noProof/>
          <w:sz w:val="22"/>
          <w:szCs w:val="22"/>
          <w:lang w:eastAsia="ru-RU"/>
        </w:rPr>
        <w:t xml:space="preserve"> getx()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x;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publicdouble</w:t>
      </w:r>
      <w:r w:rsidRPr="003D7912">
        <w:rPr>
          <w:rFonts w:ascii="Courier New" w:eastAsia="Times New Roman" w:hAnsi="Courier New" w:cs="Courier New"/>
          <w:noProof/>
          <w:sz w:val="22"/>
          <w:szCs w:val="22"/>
          <w:lang w:eastAsia="ru-RU"/>
        </w:rPr>
        <w:t xml:space="preserve"> gety()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getr()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getType()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type;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getRank()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rank;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setSlow(</w:t>
      </w:r>
      <w:r w:rsidRPr="003D7912">
        <w:rPr>
          <w:rFonts w:ascii="Courier New" w:eastAsia="Times New Roman" w:hAnsi="Courier New" w:cs="Courier New"/>
          <w:bCs/>
          <w:noProof/>
          <w:sz w:val="22"/>
          <w:szCs w:val="22"/>
          <w:lang w:eastAsia="ru-RU"/>
        </w:rPr>
        <w:t>boolean</w:t>
      </w:r>
      <w:r w:rsidRPr="003D7912">
        <w:rPr>
          <w:rFonts w:ascii="Courier New" w:eastAsia="Times New Roman" w:hAnsi="Courier New" w:cs="Courier New"/>
          <w:noProof/>
          <w:sz w:val="22"/>
          <w:szCs w:val="22"/>
          <w:lang w:eastAsia="ru-RU"/>
        </w:rPr>
        <w:t xml:space="preserve"> b) { slow = b;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publicboolean</w:t>
      </w:r>
      <w:r w:rsidRPr="003D7912">
        <w:rPr>
          <w:rFonts w:ascii="Courier New" w:eastAsia="Times New Roman" w:hAnsi="Courier New" w:cs="Courier New"/>
          <w:noProof/>
          <w:sz w:val="22"/>
          <w:szCs w:val="22"/>
          <w:lang w:eastAsia="ru-RU"/>
        </w:rPr>
        <w:t xml:space="preserve"> isDead()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dead;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hit()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health--;</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(health &lt;= 0)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dead = </w:t>
      </w:r>
      <w:r w:rsidRPr="003D7912">
        <w:rPr>
          <w:rFonts w:ascii="Courier New" w:eastAsia="Times New Roman" w:hAnsi="Courier New" w:cs="Courier New"/>
          <w:bCs/>
          <w:noProof/>
          <w:sz w:val="22"/>
          <w:szCs w:val="22"/>
          <w:lang w:eastAsia="ru-RU"/>
        </w:rPr>
        <w:t>true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hit = </w:t>
      </w:r>
      <w:r w:rsidRPr="003D7912">
        <w:rPr>
          <w:rFonts w:ascii="Courier New" w:eastAsia="Times New Roman" w:hAnsi="Courier New" w:cs="Courier New"/>
          <w:bCs/>
          <w:noProof/>
          <w:sz w:val="22"/>
          <w:szCs w:val="22"/>
          <w:lang w:eastAsia="ru-RU"/>
        </w:rPr>
        <w:t>true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hitTimer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explode()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(rank &gt; 1)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amount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1)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amount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2)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amount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3)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amount = 4;</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for</w:t>
      </w:r>
      <w:r w:rsidRPr="003D7912">
        <w:rPr>
          <w:rFonts w:ascii="Courier New" w:eastAsia="Times New Roman" w:hAnsi="Courier New" w:cs="Courier New"/>
          <w:noProof/>
          <w:sz w:val="22"/>
          <w:szCs w:val="22"/>
          <w:lang w:eastAsia="ru-RU"/>
        </w:rPr>
        <w:t>(</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i = 0; i &lt; amount; i++)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Enemy e = </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Enemy(getType(), getRank() - 1);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e.setSlow(slow);</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e.x = </w:t>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e.y = </w:t>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double</w:t>
      </w:r>
      <w:r w:rsidRPr="003D7912">
        <w:rPr>
          <w:rFonts w:ascii="Courier New" w:eastAsia="Times New Roman" w:hAnsi="Courier New" w:cs="Courier New"/>
          <w:noProof/>
          <w:sz w:val="22"/>
          <w:szCs w:val="22"/>
          <w:lang w:eastAsia="ru-RU"/>
        </w:rPr>
        <w:t xml:space="preserve"> angle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(!ready)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angle = Math.</w:t>
      </w:r>
      <w:r w:rsidRPr="003D7912">
        <w:rPr>
          <w:rFonts w:ascii="Courier New" w:eastAsia="Times New Roman" w:hAnsi="Courier New" w:cs="Courier New"/>
          <w:iCs/>
          <w:noProof/>
          <w:sz w:val="22"/>
          <w:szCs w:val="22"/>
          <w:lang w:eastAsia="ru-RU"/>
        </w:rPr>
        <w:t>random</w:t>
      </w:r>
      <w:r w:rsidRPr="003D7912">
        <w:rPr>
          <w:rFonts w:ascii="Courier New" w:eastAsia="Times New Roman" w:hAnsi="Courier New" w:cs="Courier New"/>
          <w:noProof/>
          <w:sz w:val="22"/>
          <w:szCs w:val="22"/>
          <w:lang w:eastAsia="ru-RU"/>
        </w:rPr>
        <w:t>() * 140 + 20;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else</w:t>
      </w:r>
      <w:r w:rsidRPr="003D7912">
        <w:rPr>
          <w:rFonts w:ascii="Courier New" w:eastAsia="Times New Roman" w:hAnsi="Courier New" w:cs="Courier New"/>
          <w:noProof/>
          <w:sz w:val="22"/>
          <w:szCs w:val="22"/>
          <w:lang w:eastAsia="ru-RU"/>
        </w:rPr>
        <w:t xml:space="preserv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angle = Math.</w:t>
      </w:r>
      <w:r w:rsidRPr="003D7912">
        <w:rPr>
          <w:rFonts w:ascii="Courier New" w:eastAsia="Times New Roman" w:hAnsi="Courier New" w:cs="Courier New"/>
          <w:iCs/>
          <w:noProof/>
          <w:sz w:val="22"/>
          <w:szCs w:val="22"/>
          <w:lang w:eastAsia="ru-RU"/>
        </w:rPr>
        <w:t>random</w:t>
      </w:r>
      <w:r w:rsidRPr="003D7912">
        <w:rPr>
          <w:rFonts w:ascii="Courier New" w:eastAsia="Times New Roman" w:hAnsi="Courier New" w:cs="Courier New"/>
          <w:noProof/>
          <w:sz w:val="22"/>
          <w:szCs w:val="22"/>
          <w:lang w:eastAsia="ru-RU"/>
        </w:rPr>
        <w:t>() * 360;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e.rad = Math.</w:t>
      </w:r>
      <w:r w:rsidRPr="003D7912">
        <w:rPr>
          <w:rFonts w:ascii="Courier New" w:eastAsia="Times New Roman" w:hAnsi="Courier New" w:cs="Courier New"/>
          <w:iCs/>
          <w:noProof/>
          <w:sz w:val="22"/>
          <w:szCs w:val="22"/>
          <w:lang w:eastAsia="ru-RU"/>
        </w:rPr>
        <w:t>toRadians</w:t>
      </w:r>
      <w:r w:rsidRPr="003D7912">
        <w:rPr>
          <w:rFonts w:ascii="Courier New" w:eastAsia="Times New Roman" w:hAnsi="Courier New" w:cs="Courier New"/>
          <w:noProof/>
          <w:sz w:val="22"/>
          <w:szCs w:val="22"/>
          <w:lang w:eastAsia="ru-RU"/>
        </w:rPr>
        <w:t>(angle);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GamePanel.</w:t>
      </w:r>
      <w:r w:rsidRPr="003D7912">
        <w:rPr>
          <w:rFonts w:ascii="Courier New" w:eastAsia="Times New Roman" w:hAnsi="Courier New" w:cs="Courier New"/>
          <w:iCs/>
          <w:noProof/>
          <w:sz w:val="22"/>
          <w:szCs w:val="22"/>
          <w:lang w:eastAsia="ru-RU"/>
        </w:rPr>
        <w:t>enemies</w:t>
      </w:r>
      <w:r w:rsidRPr="003D7912">
        <w:rPr>
          <w:rFonts w:ascii="Courier New" w:eastAsia="Times New Roman" w:hAnsi="Courier New" w:cs="Courier New"/>
          <w:noProof/>
          <w:sz w:val="22"/>
          <w:szCs w:val="22"/>
          <w:lang w:eastAsia="ru-RU"/>
        </w:rPr>
        <w:t>.add(e);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update()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(slow)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x += dx * 0.3;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y += dy * 0.3;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else</w:t>
      </w:r>
      <w:r w:rsidRPr="003D7912">
        <w:rPr>
          <w:rFonts w:ascii="Courier New" w:eastAsia="Times New Roman" w:hAnsi="Courier New" w:cs="Courier New"/>
          <w:noProof/>
          <w:sz w:val="22"/>
          <w:szCs w:val="22"/>
          <w:lang w:eastAsia="ru-RU"/>
        </w:rPr>
        <w:t xml:space="preserv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x += dx;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y += dy;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(!ready)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(x &gt; r &amp;&amp; x &lt; GamePanel.</w:t>
      </w:r>
      <w:r w:rsidRPr="003D7912">
        <w:rPr>
          <w:rFonts w:ascii="Courier New" w:eastAsia="Times New Roman" w:hAnsi="Courier New" w:cs="Courier New"/>
          <w:iCs/>
          <w:noProof/>
          <w:sz w:val="22"/>
          <w:szCs w:val="22"/>
          <w:lang w:eastAsia="ru-RU"/>
        </w:rPr>
        <w:t>WIDTH</w:t>
      </w:r>
      <w:r w:rsidRPr="003D7912">
        <w:rPr>
          <w:rFonts w:ascii="Courier New" w:eastAsia="Times New Roman" w:hAnsi="Courier New" w:cs="Courier New"/>
          <w:noProof/>
          <w:sz w:val="22"/>
          <w:szCs w:val="22"/>
          <w:lang w:eastAsia="ru-RU"/>
        </w:rPr>
        <w:t xml:space="preserve"> - r &amp;&amp;</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y &gt; r &amp;&amp; y &lt; GamePanel.</w:t>
      </w:r>
      <w:r w:rsidRPr="003D7912">
        <w:rPr>
          <w:rFonts w:ascii="Courier New" w:eastAsia="Times New Roman" w:hAnsi="Courier New" w:cs="Courier New"/>
          <w:iCs/>
          <w:noProof/>
          <w:sz w:val="22"/>
          <w:szCs w:val="22"/>
          <w:lang w:eastAsia="ru-RU"/>
        </w:rPr>
        <w:t>HEIGHT</w:t>
      </w:r>
      <w:r w:rsidRPr="003D7912">
        <w:rPr>
          <w:rFonts w:ascii="Courier New" w:eastAsia="Times New Roman" w:hAnsi="Courier New" w:cs="Courier New"/>
          <w:noProof/>
          <w:sz w:val="22"/>
          <w:szCs w:val="22"/>
          <w:lang w:eastAsia="ru-RU"/>
        </w:rPr>
        <w:t xml:space="preserve"> - 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ready = </w:t>
      </w:r>
      <w:r w:rsidRPr="003D7912">
        <w:rPr>
          <w:rFonts w:ascii="Courier New" w:eastAsia="Times New Roman" w:hAnsi="Courier New" w:cs="Courier New"/>
          <w:bCs/>
          <w:noProof/>
          <w:sz w:val="22"/>
          <w:szCs w:val="22"/>
          <w:lang w:eastAsia="ru-RU"/>
        </w:rPr>
        <w:t>true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(x &lt; r &amp;&amp; dx &lt; 0) dx = -dx;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(y &lt; r &amp;&amp; dy &lt; 0) dy = -dy;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(x &gt; GamePanel.</w:t>
      </w:r>
      <w:r w:rsidRPr="003D7912">
        <w:rPr>
          <w:rFonts w:ascii="Courier New" w:eastAsia="Times New Roman" w:hAnsi="Courier New" w:cs="Courier New"/>
          <w:iCs/>
          <w:noProof/>
          <w:sz w:val="22"/>
          <w:szCs w:val="22"/>
          <w:lang w:eastAsia="ru-RU"/>
        </w:rPr>
        <w:t>WIDTH</w:t>
      </w:r>
      <w:r w:rsidRPr="003D7912">
        <w:rPr>
          <w:rFonts w:ascii="Courier New" w:eastAsia="Times New Roman" w:hAnsi="Courier New" w:cs="Courier New"/>
          <w:noProof/>
          <w:sz w:val="22"/>
          <w:szCs w:val="22"/>
          <w:lang w:eastAsia="ru-RU"/>
        </w:rPr>
        <w:t xml:space="preserve"> - r &amp;&amp; dx &gt; 0) dx = -dx;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(y &gt; GamePanel.</w:t>
      </w:r>
      <w:r w:rsidRPr="003D7912">
        <w:rPr>
          <w:rFonts w:ascii="Courier New" w:eastAsia="Times New Roman" w:hAnsi="Courier New" w:cs="Courier New"/>
          <w:iCs/>
          <w:noProof/>
          <w:sz w:val="22"/>
          <w:szCs w:val="22"/>
          <w:lang w:eastAsia="ru-RU"/>
        </w:rPr>
        <w:t>HEIGHT</w:t>
      </w:r>
      <w:r w:rsidRPr="003D7912">
        <w:rPr>
          <w:rFonts w:ascii="Courier New" w:eastAsia="Times New Roman" w:hAnsi="Courier New" w:cs="Courier New"/>
          <w:noProof/>
          <w:sz w:val="22"/>
          <w:szCs w:val="22"/>
          <w:lang w:eastAsia="ru-RU"/>
        </w:rPr>
        <w:t xml:space="preserve"> - r &amp;&amp; dy &gt; 0) dy = -dy;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(hit)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long</w:t>
      </w:r>
      <w:r w:rsidRPr="003D7912">
        <w:rPr>
          <w:rFonts w:ascii="Courier New" w:eastAsia="Times New Roman" w:hAnsi="Courier New" w:cs="Courier New"/>
          <w:noProof/>
          <w:sz w:val="22"/>
          <w:szCs w:val="22"/>
          <w:lang w:eastAsia="ru-RU"/>
        </w:rPr>
        <w:t xml:space="preserve"> elapsed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 - hitTimer) / 1000000;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(elapsed &gt; 50)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hit = </w:t>
      </w:r>
      <w:r w:rsidRPr="003D7912">
        <w:rPr>
          <w:rFonts w:ascii="Courier New" w:eastAsia="Times New Roman" w:hAnsi="Courier New" w:cs="Courier New"/>
          <w:bCs/>
          <w:noProof/>
          <w:sz w:val="22"/>
          <w:szCs w:val="22"/>
          <w:lang w:eastAsia="ru-RU"/>
        </w:rPr>
        <w:t>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hitTimer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draw(Graphics2D 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(hit)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w:t>
      </w:r>
      <w:r w:rsidRPr="003D7912">
        <w:rPr>
          <w:rFonts w:ascii="Courier New" w:eastAsia="Times New Roman" w:hAnsi="Courier New" w:cs="Courier New"/>
          <w:bCs/>
          <w:iCs/>
          <w:noProof/>
          <w:sz w:val="22"/>
          <w:szCs w:val="22"/>
          <w:lang w:eastAsia="ru-RU"/>
        </w:rPr>
        <w:t>WHITE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g.fillOval((</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 - r),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w:t>
      </w:r>
      <w:r w:rsidRPr="003D7912">
        <w:rPr>
          <w:rFonts w:ascii="Courier New" w:eastAsia="Times New Roman" w:hAnsi="Courier New" w:cs="Courier New"/>
          <w:bCs/>
          <w:iCs/>
          <w:noProof/>
          <w:sz w:val="22"/>
          <w:szCs w:val="22"/>
          <w:lang w:eastAsia="ru-RU"/>
        </w:rPr>
        <w:t>WHITE</w:t>
      </w:r>
      <w:r w:rsidRPr="003D7912">
        <w:rPr>
          <w:rFonts w:ascii="Courier New" w:eastAsia="Times New Roman" w:hAnsi="Courier New" w:cs="Courier New"/>
          <w:noProof/>
          <w:sz w:val="22"/>
          <w:szCs w:val="22"/>
          <w:lang w:eastAsia="ru-RU"/>
        </w:rPr>
        <w:t>.darker());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g.drawOval((</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 - r),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else</w:t>
      </w:r>
      <w:r w:rsidRPr="003D7912">
        <w:rPr>
          <w:rFonts w:ascii="Courier New" w:eastAsia="Times New Roman" w:hAnsi="Courier New" w:cs="Courier New"/>
          <w:noProof/>
          <w:sz w:val="22"/>
          <w:szCs w:val="22"/>
          <w:lang w:eastAsia="ru-RU"/>
        </w:rPr>
        <w:t xml:space="preserv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g.fillOval((</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 - r),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g.setColor(color1.darker());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g.drawOval((</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 - r),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w:t>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Explosion.java</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import</w:t>
      </w:r>
      <w:r w:rsidRPr="003D7912">
        <w:rPr>
          <w:rFonts w:ascii="Courier New" w:eastAsia="Times New Roman" w:hAnsi="Courier New" w:cs="Courier New"/>
          <w:noProof/>
          <w:sz w:val="22"/>
          <w:szCs w:val="22"/>
          <w:lang w:eastAsia="ru-RU"/>
        </w:rPr>
        <w:t xml:space="preserve"> java.awt.*;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publicclass</w:t>
      </w:r>
      <w:r w:rsidRPr="003D7912">
        <w:rPr>
          <w:rFonts w:ascii="Courier New" w:eastAsia="Times New Roman" w:hAnsi="Courier New" w:cs="Courier New"/>
          <w:noProof/>
          <w:sz w:val="22"/>
          <w:szCs w:val="22"/>
          <w:lang w:eastAsia="ru-RU"/>
        </w:rPr>
        <w:t xml:space="preserve"> Explosion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FIELDS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maxRadius;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CONSTRUCTOR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w:t>
      </w:r>
      <w:r w:rsidRPr="003D7912">
        <w:rPr>
          <w:rFonts w:ascii="Courier New" w:eastAsia="Times New Roman" w:hAnsi="Courier New" w:cs="Courier New"/>
          <w:noProof/>
          <w:sz w:val="22"/>
          <w:szCs w:val="22"/>
          <w:lang w:eastAsia="ru-RU"/>
        </w:rPr>
        <w:t xml:space="preserve"> Explosion(</w:t>
      </w:r>
      <w:r w:rsidRPr="003D7912">
        <w:rPr>
          <w:rFonts w:ascii="Courier New" w:eastAsia="Times New Roman" w:hAnsi="Courier New" w:cs="Courier New"/>
          <w:bCs/>
          <w:noProof/>
          <w:sz w:val="22"/>
          <w:szCs w:val="22"/>
          <w:lang w:eastAsia="ru-RU"/>
        </w:rPr>
        <w:t>double</w:t>
      </w:r>
      <w:r w:rsidRPr="003D7912">
        <w:rPr>
          <w:rFonts w:ascii="Courier New" w:eastAsia="Times New Roman" w:hAnsi="Courier New" w:cs="Courier New"/>
          <w:noProof/>
          <w:sz w:val="22"/>
          <w:szCs w:val="22"/>
          <w:lang w:eastAsia="ru-RU"/>
        </w:rPr>
        <w:t xml:space="preserve"> x, </w:t>
      </w:r>
      <w:r w:rsidRPr="003D7912">
        <w:rPr>
          <w:rFonts w:ascii="Courier New" w:eastAsia="Times New Roman" w:hAnsi="Courier New" w:cs="Courier New"/>
          <w:bCs/>
          <w:noProof/>
          <w:sz w:val="22"/>
          <w:szCs w:val="22"/>
          <w:lang w:eastAsia="ru-RU"/>
        </w:rPr>
        <w:t>double</w:t>
      </w:r>
      <w:r w:rsidRPr="003D7912">
        <w:rPr>
          <w:rFonts w:ascii="Courier New" w:eastAsia="Times New Roman" w:hAnsi="Courier New" w:cs="Courier New"/>
          <w:noProof/>
          <w:sz w:val="22"/>
          <w:szCs w:val="22"/>
          <w:lang w:eastAsia="ru-RU"/>
        </w:rPr>
        <w:t xml:space="preserve"> y,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r,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max)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.x =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.y =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.r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maxRadius = max;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publicboolean</w:t>
      </w:r>
      <w:r w:rsidRPr="003D7912">
        <w:rPr>
          <w:rFonts w:ascii="Courier New" w:eastAsia="Times New Roman" w:hAnsi="Courier New" w:cs="Courier New"/>
          <w:noProof/>
          <w:sz w:val="22"/>
          <w:szCs w:val="22"/>
          <w:lang w:eastAsia="ru-RU"/>
        </w:rPr>
        <w:t xml:space="preserve"> update()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 &gt;= maxRadius)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returntrue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returnfalse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draw(Graphics2D 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Color(255, 255, 255, 128));</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g.drawOval((</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 - r),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w:t>
      </w:r>
      <w:r w:rsidRPr="003D7912">
        <w:rPr>
          <w:rFonts w:ascii="Courier New" w:eastAsia="Times New Roman" w:hAnsi="Courier New" w:cs="Courier New"/>
          <w:noProof/>
          <w:sz w:val="22"/>
          <w:szCs w:val="22"/>
          <w:lang w:eastAsia="ru-RU"/>
        </w:rPr>
        <w:br/>
        <w:t>Player.java</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import</w:t>
      </w:r>
      <w:r w:rsidRPr="003D7912">
        <w:rPr>
          <w:rFonts w:ascii="Courier New" w:eastAsia="Times New Roman" w:hAnsi="Courier New" w:cs="Courier New"/>
          <w:noProof/>
          <w:sz w:val="22"/>
          <w:szCs w:val="22"/>
          <w:lang w:eastAsia="ru-RU"/>
        </w:rPr>
        <w:t xml:space="preserve"> java.awt.*;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publicclass</w:t>
      </w:r>
      <w:r w:rsidRPr="003D7912">
        <w:rPr>
          <w:rFonts w:ascii="Courier New" w:eastAsia="Times New Roman" w:hAnsi="Courier New" w:cs="Courier New"/>
          <w:noProof/>
          <w:sz w:val="22"/>
          <w:szCs w:val="22"/>
          <w:lang w:eastAsia="ru-RU"/>
        </w:rPr>
        <w:t xml:space="preserve"> Player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FIELDS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dx;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dy;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left;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right;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up;</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down;</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firing;</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privatelong</w:t>
      </w:r>
      <w:r w:rsidRPr="003D7912">
        <w:rPr>
          <w:rFonts w:ascii="Courier New" w:eastAsia="Times New Roman" w:hAnsi="Courier New" w:cs="Courier New"/>
          <w:noProof/>
          <w:sz w:val="22"/>
          <w:szCs w:val="22"/>
          <w:lang w:eastAsia="ru-RU"/>
        </w:rPr>
        <w:t xml:space="preserve"> firingTimer;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privatelong</w:t>
      </w:r>
      <w:r w:rsidRPr="003D7912">
        <w:rPr>
          <w:rFonts w:ascii="Courier New" w:eastAsia="Times New Roman" w:hAnsi="Courier New" w:cs="Courier New"/>
          <w:noProof/>
          <w:sz w:val="22"/>
          <w:szCs w:val="22"/>
          <w:lang w:eastAsia="ru-RU"/>
        </w:rPr>
        <w:t xml:space="preserve"> firingDelay;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privateboolean</w:t>
      </w:r>
      <w:r w:rsidRPr="003D7912">
        <w:rPr>
          <w:rFonts w:ascii="Courier New" w:eastAsia="Times New Roman" w:hAnsi="Courier New" w:cs="Courier New"/>
          <w:noProof/>
          <w:sz w:val="22"/>
          <w:szCs w:val="22"/>
          <w:lang w:eastAsia="ru-RU"/>
        </w:rPr>
        <w:t xml:space="preserve"> recovering;</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privatelong</w:t>
      </w:r>
      <w:r w:rsidRPr="003D7912">
        <w:rPr>
          <w:rFonts w:ascii="Courier New" w:eastAsia="Times New Roman" w:hAnsi="Courier New" w:cs="Courier New"/>
          <w:noProof/>
          <w:sz w:val="22"/>
          <w:szCs w:val="22"/>
          <w:lang w:eastAsia="ru-RU"/>
        </w:rPr>
        <w:t xml:space="preserve"> recoveryTimer;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lives;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w:t>
      </w:r>
      <w:r w:rsidRPr="003D7912">
        <w:rPr>
          <w:rFonts w:ascii="Courier New" w:eastAsia="Times New Roman" w:hAnsi="Courier New" w:cs="Courier New"/>
          <w:noProof/>
          <w:sz w:val="22"/>
          <w:szCs w:val="22"/>
          <w:lang w:eastAsia="ru-RU"/>
        </w:rPr>
        <w:t xml:space="preserve"> Color color1;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w:t>
      </w:r>
      <w:r w:rsidRPr="003D7912">
        <w:rPr>
          <w:rFonts w:ascii="Courier New" w:eastAsia="Times New Roman" w:hAnsi="Courier New" w:cs="Courier New"/>
          <w:noProof/>
          <w:sz w:val="22"/>
          <w:szCs w:val="22"/>
          <w:lang w:eastAsia="ru-RU"/>
        </w:rPr>
        <w:t xml:space="preserve"> Color color2;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score;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powerLevel;</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power;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requiredPower =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1, 2, 3, 4, 5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CONSTRUCTOR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w:t>
      </w:r>
      <w:r w:rsidRPr="003D7912">
        <w:rPr>
          <w:rFonts w:ascii="Courier New" w:eastAsia="Times New Roman" w:hAnsi="Courier New" w:cs="Courier New"/>
          <w:noProof/>
          <w:sz w:val="22"/>
          <w:szCs w:val="22"/>
          <w:lang w:eastAsia="ru-RU"/>
        </w:rPr>
        <w:t xml:space="preserve"> Player()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x = GamePanel.</w:t>
      </w:r>
      <w:r w:rsidRPr="003D7912">
        <w:rPr>
          <w:rFonts w:ascii="Courier New" w:eastAsia="Times New Roman" w:hAnsi="Courier New" w:cs="Courier New"/>
          <w:iCs/>
          <w:noProof/>
          <w:sz w:val="22"/>
          <w:szCs w:val="22"/>
          <w:lang w:eastAsia="ru-RU"/>
        </w:rPr>
        <w:t>WIDTH</w:t>
      </w:r>
      <w:r w:rsidRPr="003D7912">
        <w:rPr>
          <w:rFonts w:ascii="Courier New" w:eastAsia="Times New Roman" w:hAnsi="Courier New" w:cs="Courier New"/>
          <w:noProof/>
          <w:sz w:val="22"/>
          <w:szCs w:val="22"/>
          <w:lang w:eastAsia="ru-RU"/>
        </w:rPr>
        <w:t xml:space="preserve"> / 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y = GamePanel.</w:t>
      </w:r>
      <w:r w:rsidRPr="003D7912">
        <w:rPr>
          <w:rFonts w:ascii="Courier New" w:eastAsia="Times New Roman" w:hAnsi="Courier New" w:cs="Courier New"/>
          <w:iCs/>
          <w:noProof/>
          <w:sz w:val="22"/>
          <w:szCs w:val="22"/>
          <w:lang w:eastAsia="ru-RU"/>
        </w:rPr>
        <w:t>HEIGHT</w:t>
      </w:r>
      <w:r w:rsidRPr="003D7912">
        <w:rPr>
          <w:rFonts w:ascii="Courier New" w:eastAsia="Times New Roman" w:hAnsi="Courier New" w:cs="Courier New"/>
          <w:noProof/>
          <w:sz w:val="22"/>
          <w:szCs w:val="22"/>
          <w:lang w:eastAsia="ru-RU"/>
        </w:rPr>
        <w:t xml:space="preserve"> / 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dx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dy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speed =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lives = 8;</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color1 = Color.</w:t>
      </w:r>
      <w:r w:rsidRPr="003D7912">
        <w:rPr>
          <w:rFonts w:ascii="Courier New" w:eastAsia="Times New Roman" w:hAnsi="Courier New" w:cs="Courier New"/>
          <w:bCs/>
          <w:iCs/>
          <w:noProof/>
          <w:sz w:val="22"/>
          <w:szCs w:val="22"/>
          <w:lang w:eastAsia="ru-RU"/>
        </w:rPr>
        <w:t>WHITE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color2 = Color.</w:t>
      </w:r>
      <w:r w:rsidRPr="003D7912">
        <w:rPr>
          <w:rFonts w:ascii="Courier New" w:eastAsia="Times New Roman" w:hAnsi="Courier New" w:cs="Courier New"/>
          <w:bCs/>
          <w:iCs/>
          <w:noProof/>
          <w:sz w:val="22"/>
          <w:szCs w:val="22"/>
          <w:lang w:eastAsia="ru-RU"/>
        </w:rPr>
        <w:t>RED</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firing = </w:t>
      </w:r>
      <w:r w:rsidRPr="003D7912">
        <w:rPr>
          <w:rFonts w:ascii="Courier New" w:eastAsia="Times New Roman" w:hAnsi="Courier New" w:cs="Courier New"/>
          <w:bCs/>
          <w:noProof/>
          <w:sz w:val="22"/>
          <w:szCs w:val="22"/>
          <w:lang w:eastAsia="ru-RU"/>
        </w:rPr>
        <w:t>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firingTimer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ab/>
      </w:r>
      <w:r w:rsidRPr="003D7912">
        <w:rPr>
          <w:rFonts w:ascii="Courier New" w:eastAsia="Times New Roman" w:hAnsi="Courier New" w:cs="Courier New"/>
          <w:noProof/>
          <w:sz w:val="22"/>
          <w:szCs w:val="22"/>
          <w:lang w:eastAsia="ru-RU"/>
        </w:rPr>
        <w:tab/>
        <w:t>firingDelay = 200;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recovering = </w:t>
      </w:r>
      <w:r w:rsidRPr="003D7912">
        <w:rPr>
          <w:rFonts w:ascii="Courier New" w:eastAsia="Times New Roman" w:hAnsi="Courier New" w:cs="Courier New"/>
          <w:bCs/>
          <w:noProof/>
          <w:sz w:val="22"/>
          <w:szCs w:val="22"/>
          <w:lang w:eastAsia="ru-RU"/>
        </w:rPr>
        <w:t>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recoveryTimer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score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FUNCTIONS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getx()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x;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gety()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getr()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getScore()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score;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getLives()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lives;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publicboolean</w:t>
      </w:r>
      <w:r w:rsidRPr="003D7912">
        <w:rPr>
          <w:rFonts w:ascii="Courier New" w:eastAsia="Times New Roman" w:hAnsi="Courier New" w:cs="Courier New"/>
          <w:noProof/>
          <w:sz w:val="22"/>
          <w:szCs w:val="22"/>
          <w:lang w:eastAsia="ru-RU"/>
        </w:rPr>
        <w:t xml:space="preserve"> isDead()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lives &lt;= 0;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publicboolean</w:t>
      </w:r>
      <w:r w:rsidRPr="003D7912">
        <w:rPr>
          <w:rFonts w:ascii="Courier New" w:eastAsia="Times New Roman" w:hAnsi="Courier New" w:cs="Courier New"/>
          <w:noProof/>
          <w:sz w:val="22"/>
          <w:szCs w:val="22"/>
          <w:lang w:eastAsia="ru-RU"/>
        </w:rPr>
        <w:t xml:space="preserve"> isRecovering()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recovering;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setLeft(</w:t>
      </w:r>
      <w:r w:rsidRPr="003D7912">
        <w:rPr>
          <w:rFonts w:ascii="Courier New" w:eastAsia="Times New Roman" w:hAnsi="Courier New" w:cs="Courier New"/>
          <w:bCs/>
          <w:noProof/>
          <w:sz w:val="22"/>
          <w:szCs w:val="22"/>
          <w:lang w:eastAsia="ru-RU"/>
        </w:rPr>
        <w:t>boolean</w:t>
      </w:r>
      <w:r w:rsidRPr="003D7912">
        <w:rPr>
          <w:rFonts w:ascii="Courier New" w:eastAsia="Times New Roman" w:hAnsi="Courier New" w:cs="Courier New"/>
          <w:noProof/>
          <w:sz w:val="22"/>
          <w:szCs w:val="22"/>
          <w:lang w:eastAsia="ru-RU"/>
        </w:rPr>
        <w:t xml:space="preserve"> b) { left = b;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setRight(</w:t>
      </w:r>
      <w:r w:rsidRPr="003D7912">
        <w:rPr>
          <w:rFonts w:ascii="Courier New" w:eastAsia="Times New Roman" w:hAnsi="Courier New" w:cs="Courier New"/>
          <w:bCs/>
          <w:noProof/>
          <w:sz w:val="22"/>
          <w:szCs w:val="22"/>
          <w:lang w:eastAsia="ru-RU"/>
        </w:rPr>
        <w:t>boolean</w:t>
      </w:r>
      <w:r w:rsidRPr="003D7912">
        <w:rPr>
          <w:rFonts w:ascii="Courier New" w:eastAsia="Times New Roman" w:hAnsi="Courier New" w:cs="Courier New"/>
          <w:noProof/>
          <w:sz w:val="22"/>
          <w:szCs w:val="22"/>
          <w:lang w:eastAsia="ru-RU"/>
        </w:rPr>
        <w:t xml:space="preserve"> b) { right = b;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setUp(</w:t>
      </w:r>
      <w:r w:rsidRPr="003D7912">
        <w:rPr>
          <w:rFonts w:ascii="Courier New" w:eastAsia="Times New Roman" w:hAnsi="Courier New" w:cs="Courier New"/>
          <w:bCs/>
          <w:noProof/>
          <w:sz w:val="22"/>
          <w:szCs w:val="22"/>
          <w:lang w:eastAsia="ru-RU"/>
        </w:rPr>
        <w:t>boolean</w:t>
      </w:r>
      <w:r w:rsidRPr="003D7912">
        <w:rPr>
          <w:rFonts w:ascii="Courier New" w:eastAsia="Times New Roman" w:hAnsi="Courier New" w:cs="Courier New"/>
          <w:noProof/>
          <w:sz w:val="22"/>
          <w:szCs w:val="22"/>
          <w:lang w:eastAsia="ru-RU"/>
        </w:rPr>
        <w:t xml:space="preserve"> b) { up = b;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setDown(</w:t>
      </w:r>
      <w:r w:rsidRPr="003D7912">
        <w:rPr>
          <w:rFonts w:ascii="Courier New" w:eastAsia="Times New Roman" w:hAnsi="Courier New" w:cs="Courier New"/>
          <w:bCs/>
          <w:noProof/>
          <w:sz w:val="22"/>
          <w:szCs w:val="22"/>
          <w:lang w:eastAsia="ru-RU"/>
        </w:rPr>
        <w:t>boolean</w:t>
      </w:r>
      <w:r w:rsidRPr="003D7912">
        <w:rPr>
          <w:rFonts w:ascii="Courier New" w:eastAsia="Times New Roman" w:hAnsi="Courier New" w:cs="Courier New"/>
          <w:noProof/>
          <w:sz w:val="22"/>
          <w:szCs w:val="22"/>
          <w:lang w:eastAsia="ru-RU"/>
        </w:rPr>
        <w:t xml:space="preserve"> b) { down = b;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setFiring(</w:t>
      </w:r>
      <w:r w:rsidRPr="003D7912">
        <w:rPr>
          <w:rFonts w:ascii="Courier New" w:eastAsia="Times New Roman" w:hAnsi="Courier New" w:cs="Courier New"/>
          <w:bCs/>
          <w:noProof/>
          <w:sz w:val="22"/>
          <w:szCs w:val="22"/>
          <w:lang w:eastAsia="ru-RU"/>
        </w:rPr>
        <w:t>boolean</w:t>
      </w:r>
      <w:r w:rsidRPr="003D7912">
        <w:rPr>
          <w:rFonts w:ascii="Courier New" w:eastAsia="Times New Roman" w:hAnsi="Courier New" w:cs="Courier New"/>
          <w:noProof/>
          <w:sz w:val="22"/>
          <w:szCs w:val="22"/>
          <w:lang w:eastAsia="ru-RU"/>
        </w:rPr>
        <w:t xml:space="preserve"> b) { firing = b;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addScore(</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i) { score += i;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gainLife()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lives++;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loseLife()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lives--;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recovering = </w:t>
      </w:r>
      <w:r w:rsidRPr="003D7912">
        <w:rPr>
          <w:rFonts w:ascii="Courier New" w:eastAsia="Times New Roman" w:hAnsi="Courier New" w:cs="Courier New"/>
          <w:bCs/>
          <w:noProof/>
          <w:sz w:val="22"/>
          <w:szCs w:val="22"/>
          <w:lang w:eastAsia="ru-RU"/>
        </w:rPr>
        <w:t>true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recoveryTimer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increasePower(</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i)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power += i;</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(powerLevel == 4)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(power &gt; requiredPower[powerLevel])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power = requiredPower[powerLevel];</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(power &gt;= requiredPower[powerLevel])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power -= requiredPower[powerLevel];</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powerLevel++;</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getPowerLevel()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powerLevel;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getPower()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power;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getRequiredPower()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requiredPower[powerLevel];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update()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(left)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dx =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(right)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dx =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(up)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dy =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(down)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dy = speed;</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x += dx;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y += dy;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(x &lt; r) x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(y &lt; r) y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(x &gt; GamePanel.</w:t>
      </w:r>
      <w:r w:rsidRPr="003D7912">
        <w:rPr>
          <w:rFonts w:ascii="Courier New" w:eastAsia="Times New Roman" w:hAnsi="Courier New" w:cs="Courier New"/>
          <w:iCs/>
          <w:noProof/>
          <w:sz w:val="22"/>
          <w:szCs w:val="22"/>
          <w:lang w:eastAsia="ru-RU"/>
        </w:rPr>
        <w:t>WIDTH</w:t>
      </w:r>
      <w:r w:rsidRPr="003D7912">
        <w:rPr>
          <w:rFonts w:ascii="Courier New" w:eastAsia="Times New Roman" w:hAnsi="Courier New" w:cs="Courier New"/>
          <w:noProof/>
          <w:sz w:val="22"/>
          <w:szCs w:val="22"/>
          <w:lang w:eastAsia="ru-RU"/>
        </w:rPr>
        <w:t xml:space="preserve"> - r) x = GamePanel.</w:t>
      </w:r>
      <w:r w:rsidRPr="003D7912">
        <w:rPr>
          <w:rFonts w:ascii="Courier New" w:eastAsia="Times New Roman" w:hAnsi="Courier New" w:cs="Courier New"/>
          <w:iCs/>
          <w:noProof/>
          <w:sz w:val="22"/>
          <w:szCs w:val="22"/>
          <w:lang w:eastAsia="ru-RU"/>
        </w:rPr>
        <w:t>WIDTH</w:t>
      </w:r>
      <w:r w:rsidRPr="003D7912">
        <w:rPr>
          <w:rFonts w:ascii="Courier New" w:eastAsia="Times New Roman" w:hAnsi="Courier New" w:cs="Courier New"/>
          <w:noProof/>
          <w:sz w:val="22"/>
          <w:szCs w:val="22"/>
          <w:lang w:eastAsia="ru-RU"/>
        </w:rPr>
        <w:t xml:space="preserve">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(y &gt; GamePanel.</w:t>
      </w:r>
      <w:r w:rsidRPr="003D7912">
        <w:rPr>
          <w:rFonts w:ascii="Courier New" w:eastAsia="Times New Roman" w:hAnsi="Courier New" w:cs="Courier New"/>
          <w:iCs/>
          <w:noProof/>
          <w:sz w:val="22"/>
          <w:szCs w:val="22"/>
          <w:lang w:eastAsia="ru-RU"/>
        </w:rPr>
        <w:t>HEIGHT</w:t>
      </w:r>
      <w:r w:rsidRPr="003D7912">
        <w:rPr>
          <w:rFonts w:ascii="Courier New" w:eastAsia="Times New Roman" w:hAnsi="Courier New" w:cs="Courier New"/>
          <w:noProof/>
          <w:sz w:val="22"/>
          <w:szCs w:val="22"/>
          <w:lang w:eastAsia="ru-RU"/>
        </w:rPr>
        <w:t xml:space="preserve"> - r) y = GamePanel.</w:t>
      </w:r>
      <w:r w:rsidRPr="003D7912">
        <w:rPr>
          <w:rFonts w:ascii="Courier New" w:eastAsia="Times New Roman" w:hAnsi="Courier New" w:cs="Courier New"/>
          <w:iCs/>
          <w:noProof/>
          <w:sz w:val="22"/>
          <w:szCs w:val="22"/>
          <w:lang w:eastAsia="ru-RU"/>
        </w:rPr>
        <w:t>HEIGHT</w:t>
      </w:r>
      <w:r w:rsidRPr="003D7912">
        <w:rPr>
          <w:rFonts w:ascii="Courier New" w:eastAsia="Times New Roman" w:hAnsi="Courier New" w:cs="Courier New"/>
          <w:noProof/>
          <w:sz w:val="22"/>
          <w:szCs w:val="22"/>
          <w:lang w:eastAsia="ru-RU"/>
        </w:rPr>
        <w:t xml:space="preserve">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dx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dy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firing</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(firing)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long</w:t>
      </w:r>
      <w:r w:rsidRPr="003D7912">
        <w:rPr>
          <w:rFonts w:ascii="Courier New" w:eastAsia="Times New Roman" w:hAnsi="Courier New" w:cs="Courier New"/>
          <w:noProof/>
          <w:sz w:val="22"/>
          <w:szCs w:val="22"/>
          <w:lang w:eastAsia="ru-RU"/>
        </w:rPr>
        <w:t xml:space="preserve"> elapsed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 - firingTimer) / 1000000;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(elapsed &gt; firingDelay)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firingTimer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(powerLevel &lt; 2)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GamePanel.</w:t>
      </w:r>
      <w:r w:rsidRPr="003D7912">
        <w:rPr>
          <w:rFonts w:ascii="Courier New" w:eastAsia="Times New Roman" w:hAnsi="Courier New" w:cs="Courier New"/>
          <w:iCs/>
          <w:noProof/>
          <w:sz w:val="22"/>
          <w:szCs w:val="22"/>
          <w:lang w:eastAsia="ru-RU"/>
        </w:rPr>
        <w:t>bullets</w:t>
      </w:r>
      <w:r w:rsidRPr="003D7912">
        <w:rPr>
          <w:rFonts w:ascii="Courier New" w:eastAsia="Times New Roman" w:hAnsi="Courier New" w:cs="Courier New"/>
          <w:noProof/>
          <w:sz w:val="22"/>
          <w:szCs w:val="22"/>
          <w:lang w:eastAsia="ru-RU"/>
        </w:rPr>
        <w:t>.add(</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Bullet(270, x,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elseif</w:t>
      </w:r>
      <w:r w:rsidRPr="003D7912">
        <w:rPr>
          <w:rFonts w:ascii="Courier New" w:eastAsia="Times New Roman" w:hAnsi="Courier New" w:cs="Courier New"/>
          <w:noProof/>
          <w:sz w:val="22"/>
          <w:szCs w:val="22"/>
          <w:lang w:eastAsia="ru-RU"/>
        </w:rPr>
        <w:t>(powerLevel &lt; 4)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GamePanel.</w:t>
      </w:r>
      <w:r w:rsidRPr="003D7912">
        <w:rPr>
          <w:rFonts w:ascii="Courier New" w:eastAsia="Times New Roman" w:hAnsi="Courier New" w:cs="Courier New"/>
          <w:iCs/>
          <w:noProof/>
          <w:sz w:val="22"/>
          <w:szCs w:val="22"/>
          <w:lang w:eastAsia="ru-RU"/>
        </w:rPr>
        <w:t>bullets</w:t>
      </w:r>
      <w:r w:rsidRPr="003D7912">
        <w:rPr>
          <w:rFonts w:ascii="Courier New" w:eastAsia="Times New Roman" w:hAnsi="Courier New" w:cs="Courier New"/>
          <w:noProof/>
          <w:sz w:val="22"/>
          <w:szCs w:val="22"/>
          <w:lang w:eastAsia="ru-RU"/>
        </w:rPr>
        <w:t>.add(</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Bullet(270, x + 5,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GamePanel.</w:t>
      </w:r>
      <w:r w:rsidRPr="003D7912">
        <w:rPr>
          <w:rFonts w:ascii="Courier New" w:eastAsia="Times New Roman" w:hAnsi="Courier New" w:cs="Courier New"/>
          <w:iCs/>
          <w:noProof/>
          <w:sz w:val="22"/>
          <w:szCs w:val="22"/>
          <w:lang w:eastAsia="ru-RU"/>
        </w:rPr>
        <w:t>bullets</w:t>
      </w:r>
      <w:r w:rsidRPr="003D7912">
        <w:rPr>
          <w:rFonts w:ascii="Courier New" w:eastAsia="Times New Roman" w:hAnsi="Courier New" w:cs="Courier New"/>
          <w:noProof/>
          <w:sz w:val="22"/>
          <w:szCs w:val="22"/>
          <w:lang w:eastAsia="ru-RU"/>
        </w:rPr>
        <w:t>.add(</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Bullet(270, x - 5,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else</w:t>
      </w:r>
      <w:r w:rsidRPr="003D7912">
        <w:rPr>
          <w:rFonts w:ascii="Courier New" w:eastAsia="Times New Roman" w:hAnsi="Courier New" w:cs="Courier New"/>
          <w:noProof/>
          <w:sz w:val="22"/>
          <w:szCs w:val="22"/>
          <w:lang w:eastAsia="ru-RU"/>
        </w:rPr>
        <w:t xml:space="preserv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GamePanel.</w:t>
      </w:r>
      <w:r w:rsidRPr="003D7912">
        <w:rPr>
          <w:rFonts w:ascii="Courier New" w:eastAsia="Times New Roman" w:hAnsi="Courier New" w:cs="Courier New"/>
          <w:iCs/>
          <w:noProof/>
          <w:sz w:val="22"/>
          <w:szCs w:val="22"/>
          <w:lang w:eastAsia="ru-RU"/>
        </w:rPr>
        <w:t>bullets</w:t>
      </w:r>
      <w:r w:rsidRPr="003D7912">
        <w:rPr>
          <w:rFonts w:ascii="Courier New" w:eastAsia="Times New Roman" w:hAnsi="Courier New" w:cs="Courier New"/>
          <w:noProof/>
          <w:sz w:val="22"/>
          <w:szCs w:val="22"/>
          <w:lang w:eastAsia="ru-RU"/>
        </w:rPr>
        <w:t>.add(</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Bullet(270, x,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GamePanel.</w:t>
      </w:r>
      <w:r w:rsidRPr="003D7912">
        <w:rPr>
          <w:rFonts w:ascii="Courier New" w:eastAsia="Times New Roman" w:hAnsi="Courier New" w:cs="Courier New"/>
          <w:iCs/>
          <w:noProof/>
          <w:sz w:val="22"/>
          <w:szCs w:val="22"/>
          <w:lang w:eastAsia="ru-RU"/>
        </w:rPr>
        <w:t>bullets</w:t>
      </w:r>
      <w:r w:rsidRPr="003D7912">
        <w:rPr>
          <w:rFonts w:ascii="Courier New" w:eastAsia="Times New Roman" w:hAnsi="Courier New" w:cs="Courier New"/>
          <w:noProof/>
          <w:sz w:val="22"/>
          <w:szCs w:val="22"/>
          <w:lang w:eastAsia="ru-RU"/>
        </w:rPr>
        <w:t>.add(</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Bullet(275, x + 5,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GamePanel.</w:t>
      </w:r>
      <w:r w:rsidRPr="003D7912">
        <w:rPr>
          <w:rFonts w:ascii="Courier New" w:eastAsia="Times New Roman" w:hAnsi="Courier New" w:cs="Courier New"/>
          <w:iCs/>
          <w:noProof/>
          <w:sz w:val="22"/>
          <w:szCs w:val="22"/>
          <w:lang w:eastAsia="ru-RU"/>
        </w:rPr>
        <w:t>bullets</w:t>
      </w:r>
      <w:r w:rsidRPr="003D7912">
        <w:rPr>
          <w:rFonts w:ascii="Courier New" w:eastAsia="Times New Roman" w:hAnsi="Courier New" w:cs="Courier New"/>
          <w:noProof/>
          <w:sz w:val="22"/>
          <w:szCs w:val="22"/>
          <w:lang w:eastAsia="ru-RU"/>
        </w:rPr>
        <w:t>.add(</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Bullet(265, x - 5,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(recovering)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long</w:t>
      </w:r>
      <w:r w:rsidRPr="003D7912">
        <w:rPr>
          <w:rFonts w:ascii="Courier New" w:eastAsia="Times New Roman" w:hAnsi="Courier New" w:cs="Courier New"/>
          <w:noProof/>
          <w:sz w:val="22"/>
          <w:szCs w:val="22"/>
          <w:lang w:eastAsia="ru-RU"/>
        </w:rPr>
        <w:t xml:space="preserve"> elapsed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 - recoveryTimer) / 1000000;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(elapsed &gt; 2000)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 xml:space="preserve">recovering = </w:t>
      </w:r>
      <w:r w:rsidRPr="003D7912">
        <w:rPr>
          <w:rFonts w:ascii="Courier New" w:eastAsia="Times New Roman" w:hAnsi="Courier New" w:cs="Courier New"/>
          <w:bCs/>
          <w:noProof/>
          <w:sz w:val="22"/>
          <w:szCs w:val="22"/>
          <w:lang w:eastAsia="ru-RU"/>
        </w:rPr>
        <w:t>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recoveryTimer = 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draw(Graphics2D 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(recovering)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g.fillOval(x - r,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g.setColor(color2.darker());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g.drawOval(x - r,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else</w:t>
      </w:r>
      <w:r w:rsidRPr="003D7912">
        <w:rPr>
          <w:rFonts w:ascii="Courier New" w:eastAsia="Times New Roman" w:hAnsi="Courier New" w:cs="Courier New"/>
          <w:noProof/>
          <w:sz w:val="22"/>
          <w:szCs w:val="22"/>
          <w:lang w:eastAsia="ru-RU"/>
        </w:rPr>
        <w:t xml:space="preserv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g.fillOval(x - r,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g.setColor(color1.darker());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g.drawOval(x - r,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w:t>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PowerUp.java</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import</w:t>
      </w:r>
      <w:r w:rsidRPr="003D7912">
        <w:rPr>
          <w:rFonts w:ascii="Courier New" w:eastAsia="Times New Roman" w:hAnsi="Courier New" w:cs="Courier New"/>
          <w:noProof/>
          <w:sz w:val="22"/>
          <w:szCs w:val="22"/>
          <w:lang w:eastAsia="ru-RU"/>
        </w:rPr>
        <w:t xml:space="preserve"> java.awt.*;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publicclass</w:t>
      </w:r>
      <w:r w:rsidRPr="003D7912">
        <w:rPr>
          <w:rFonts w:ascii="Courier New" w:eastAsia="Times New Roman" w:hAnsi="Courier New" w:cs="Courier New"/>
          <w:noProof/>
          <w:sz w:val="22"/>
          <w:szCs w:val="22"/>
          <w:lang w:eastAsia="ru-RU"/>
        </w:rPr>
        <w:t xml:space="preserve"> PowerUp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FIELDS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privateint</w:t>
      </w:r>
      <w:r w:rsidRPr="003D7912">
        <w:rPr>
          <w:rFonts w:ascii="Courier New" w:eastAsia="Times New Roman" w:hAnsi="Courier New" w:cs="Courier New"/>
          <w:noProof/>
          <w:sz w:val="22"/>
          <w:szCs w:val="22"/>
          <w:lang w:eastAsia="ru-RU"/>
        </w:rPr>
        <w:t xml:space="preserve"> type;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w:t>
      </w:r>
      <w:r w:rsidRPr="003D7912">
        <w:rPr>
          <w:rFonts w:ascii="Courier New" w:eastAsia="Times New Roman" w:hAnsi="Courier New" w:cs="Courier New"/>
          <w:noProof/>
          <w:sz w:val="22"/>
          <w:szCs w:val="22"/>
          <w:lang w:eastAsia="ru-RU"/>
        </w:rPr>
        <w:t xml:space="preserve"> Color color1;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1 -- +1 life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2 -- +1 power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3 -- +2 power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4 -- slow down time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CONSTRUCTOR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w:t>
      </w:r>
      <w:r w:rsidRPr="003D7912">
        <w:rPr>
          <w:rFonts w:ascii="Courier New" w:eastAsia="Times New Roman" w:hAnsi="Courier New" w:cs="Courier New"/>
          <w:noProof/>
          <w:sz w:val="22"/>
          <w:szCs w:val="22"/>
          <w:lang w:eastAsia="ru-RU"/>
        </w:rPr>
        <w:t xml:space="preserve"> PowerUp(</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type, </w:t>
      </w:r>
      <w:r w:rsidRPr="003D7912">
        <w:rPr>
          <w:rFonts w:ascii="Courier New" w:eastAsia="Times New Roman" w:hAnsi="Courier New" w:cs="Courier New"/>
          <w:bCs/>
          <w:noProof/>
          <w:sz w:val="22"/>
          <w:szCs w:val="22"/>
          <w:lang w:eastAsia="ru-RU"/>
        </w:rPr>
        <w:t>double</w:t>
      </w:r>
      <w:r w:rsidRPr="003D7912">
        <w:rPr>
          <w:rFonts w:ascii="Courier New" w:eastAsia="Times New Roman" w:hAnsi="Courier New" w:cs="Courier New"/>
          <w:noProof/>
          <w:sz w:val="22"/>
          <w:szCs w:val="22"/>
          <w:lang w:eastAsia="ru-RU"/>
        </w:rPr>
        <w:t xml:space="preserve"> x, </w:t>
      </w:r>
      <w:r w:rsidRPr="003D7912">
        <w:rPr>
          <w:rFonts w:ascii="Courier New" w:eastAsia="Times New Roman" w:hAnsi="Courier New" w:cs="Courier New"/>
          <w:bCs/>
          <w:noProof/>
          <w:sz w:val="22"/>
          <w:szCs w:val="22"/>
          <w:lang w:eastAsia="ru-RU"/>
        </w:rPr>
        <w:t>double</w:t>
      </w:r>
      <w:r w:rsidRPr="003D7912">
        <w:rPr>
          <w:rFonts w:ascii="Courier New" w:eastAsia="Times New Roman" w:hAnsi="Courier New" w:cs="Courier New"/>
          <w:noProof/>
          <w:sz w:val="22"/>
          <w:szCs w:val="22"/>
          <w:lang w:eastAsia="ru-RU"/>
        </w:rPr>
        <w:t xml:space="preserve"> 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lastRenderedPageBreak/>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.type = type;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.x =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.y =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1)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color1 = Color.</w:t>
      </w:r>
      <w:r w:rsidRPr="003D7912">
        <w:rPr>
          <w:rFonts w:ascii="Courier New" w:eastAsia="Times New Roman" w:hAnsi="Courier New" w:cs="Courier New"/>
          <w:bCs/>
          <w:iCs/>
          <w:noProof/>
          <w:sz w:val="22"/>
          <w:szCs w:val="22"/>
          <w:lang w:eastAsia="ru-RU"/>
        </w:rPr>
        <w:t>PINK</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2)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color1 = Color.</w:t>
      </w:r>
      <w:r w:rsidRPr="003D7912">
        <w:rPr>
          <w:rFonts w:ascii="Courier New" w:eastAsia="Times New Roman" w:hAnsi="Courier New" w:cs="Courier New"/>
          <w:bCs/>
          <w:iCs/>
          <w:noProof/>
          <w:sz w:val="22"/>
          <w:szCs w:val="22"/>
          <w:lang w:eastAsia="ru-RU"/>
        </w:rPr>
        <w:t>YELLOW</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3)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color1 = Color.</w:t>
      </w:r>
      <w:r w:rsidRPr="003D7912">
        <w:rPr>
          <w:rFonts w:ascii="Courier New" w:eastAsia="Times New Roman" w:hAnsi="Courier New" w:cs="Courier New"/>
          <w:bCs/>
          <w:iCs/>
          <w:noProof/>
          <w:sz w:val="22"/>
          <w:szCs w:val="22"/>
          <w:lang w:eastAsia="ru-RU"/>
        </w:rPr>
        <w:t>YELLOW</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(type == 4)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color1 = Color.</w:t>
      </w:r>
      <w:r w:rsidRPr="003D7912">
        <w:rPr>
          <w:rFonts w:ascii="Courier New" w:eastAsia="Times New Roman" w:hAnsi="Courier New" w:cs="Courier New"/>
          <w:bCs/>
          <w:iCs/>
          <w:noProof/>
          <w:sz w:val="22"/>
          <w:szCs w:val="22"/>
          <w:lang w:eastAsia="ru-RU"/>
        </w:rPr>
        <w:t>WHITE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r = 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FUNCTIONS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publicdouble</w:t>
      </w:r>
      <w:r w:rsidRPr="003D7912">
        <w:rPr>
          <w:rFonts w:ascii="Courier New" w:eastAsia="Times New Roman" w:hAnsi="Courier New" w:cs="Courier New"/>
          <w:noProof/>
          <w:sz w:val="22"/>
          <w:szCs w:val="22"/>
          <w:lang w:eastAsia="ru-RU"/>
        </w:rPr>
        <w:t xml:space="preserve"> getx()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x;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publicdouble</w:t>
      </w:r>
      <w:r w:rsidRPr="003D7912">
        <w:rPr>
          <w:rFonts w:ascii="Courier New" w:eastAsia="Times New Roman" w:hAnsi="Courier New" w:cs="Courier New"/>
          <w:noProof/>
          <w:sz w:val="22"/>
          <w:szCs w:val="22"/>
          <w:lang w:eastAsia="ru-RU"/>
        </w:rPr>
        <w:t xml:space="preserve"> gety()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y;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publicdouble</w:t>
      </w:r>
      <w:r w:rsidRPr="003D7912">
        <w:rPr>
          <w:rFonts w:ascii="Courier New" w:eastAsia="Times New Roman" w:hAnsi="Courier New" w:cs="Courier New"/>
          <w:noProof/>
          <w:sz w:val="22"/>
          <w:szCs w:val="22"/>
          <w:lang w:eastAsia="ru-RU"/>
        </w:rPr>
        <w:t xml:space="preserve"> getr()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publicint</w:t>
      </w:r>
      <w:r w:rsidRPr="003D7912">
        <w:rPr>
          <w:rFonts w:ascii="Courier New" w:eastAsia="Times New Roman" w:hAnsi="Courier New" w:cs="Courier New"/>
          <w:noProof/>
          <w:sz w:val="22"/>
          <w:szCs w:val="22"/>
          <w:lang w:eastAsia="ru-RU"/>
        </w:rPr>
        <w:t xml:space="preserve"> getType() { </w:t>
      </w:r>
      <w:r w:rsidRPr="003D7912">
        <w:rPr>
          <w:rFonts w:ascii="Courier New" w:eastAsia="Times New Roman" w:hAnsi="Courier New" w:cs="Courier New"/>
          <w:bCs/>
          <w:noProof/>
          <w:sz w:val="22"/>
          <w:szCs w:val="22"/>
          <w:lang w:eastAsia="ru-RU"/>
        </w:rPr>
        <w:t>return</w:t>
      </w:r>
      <w:r w:rsidRPr="003D7912">
        <w:rPr>
          <w:rFonts w:ascii="Courier New" w:eastAsia="Times New Roman" w:hAnsi="Courier New" w:cs="Courier New"/>
          <w:noProof/>
          <w:sz w:val="22"/>
          <w:szCs w:val="22"/>
          <w:lang w:eastAsia="ru-RU"/>
        </w:rPr>
        <w:t xml:space="preserve"> type;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publicboolean</w:t>
      </w:r>
      <w:r w:rsidRPr="003D7912">
        <w:rPr>
          <w:rFonts w:ascii="Courier New" w:eastAsia="Times New Roman" w:hAnsi="Courier New" w:cs="Courier New"/>
          <w:noProof/>
          <w:sz w:val="22"/>
          <w:szCs w:val="22"/>
          <w:lang w:eastAsia="ru-RU"/>
        </w:rPr>
        <w:t xml:space="preserve"> update()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y += 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(y &gt; GamePanel.</w:t>
      </w:r>
      <w:r w:rsidRPr="003D7912">
        <w:rPr>
          <w:rFonts w:ascii="Courier New" w:eastAsia="Times New Roman" w:hAnsi="Courier New" w:cs="Courier New"/>
          <w:iCs/>
          <w:noProof/>
          <w:sz w:val="22"/>
          <w:szCs w:val="22"/>
          <w:lang w:eastAsia="ru-RU"/>
        </w:rPr>
        <w:t>HEIGHT</w:t>
      </w:r>
      <w:r w:rsidRPr="003D7912">
        <w:rPr>
          <w:rFonts w:ascii="Courier New" w:eastAsia="Times New Roman" w:hAnsi="Courier New" w:cs="Courier New"/>
          <w:noProof/>
          <w:sz w:val="22"/>
          <w:szCs w:val="22"/>
          <w:lang w:eastAsia="ru-RU"/>
        </w:rPr>
        <w:t xml:space="preserve"> + r)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returntrue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returnfalse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draw(Graphics2D 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g.fillRect((</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 - r),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BasicStroke(3));</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g.setColor(color1.darker());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g.drawRect((</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 - r),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(y - r), 2 * r, 2 * 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g.setStroke(</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BasicStroke(1));</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w:t>
      </w:r>
    </w:p>
    <w:p w:rsidR="00E34126" w:rsidRPr="003D7912" w:rsidRDefault="00E34126" w:rsidP="00E34126">
      <w:pPr>
        <w:pStyle w:val="ad"/>
        <w:tabs>
          <w:tab w:val="left" w:pos="142"/>
        </w:tabs>
        <w:ind w:firstLine="0"/>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Text.java</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lastRenderedPageBreak/>
        <w:t>import</w:t>
      </w:r>
      <w:r w:rsidRPr="003D7912">
        <w:rPr>
          <w:rFonts w:ascii="Courier New" w:eastAsia="Times New Roman" w:hAnsi="Courier New" w:cs="Courier New"/>
          <w:noProof/>
          <w:sz w:val="22"/>
          <w:szCs w:val="22"/>
          <w:lang w:eastAsia="ru-RU"/>
        </w:rPr>
        <w:t xml:space="preserve"> java.awt.*;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bCs/>
          <w:noProof/>
          <w:sz w:val="22"/>
          <w:szCs w:val="22"/>
          <w:lang w:eastAsia="ru-RU"/>
        </w:rPr>
        <w:t>publicclass</w:t>
      </w:r>
      <w:r w:rsidRPr="003D7912">
        <w:rPr>
          <w:rFonts w:ascii="Courier New" w:eastAsia="Times New Roman" w:hAnsi="Courier New" w:cs="Courier New"/>
          <w:noProof/>
          <w:sz w:val="22"/>
          <w:szCs w:val="22"/>
          <w:lang w:eastAsia="ru-RU"/>
        </w:rPr>
        <w:t xml:space="preserve"> Text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FIELDS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privatedouble</w:t>
      </w:r>
      <w:r w:rsidRPr="003D7912">
        <w:rPr>
          <w:rFonts w:ascii="Courier New" w:eastAsia="Times New Roman" w:hAnsi="Courier New" w:cs="Courier New"/>
          <w:noProof/>
          <w:sz w:val="22"/>
          <w:szCs w:val="22"/>
          <w:lang w:eastAsia="ru-RU"/>
        </w:rPr>
        <w:t xml:space="preserve">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privatelong</w:t>
      </w:r>
      <w:r w:rsidRPr="003D7912">
        <w:rPr>
          <w:rFonts w:ascii="Courier New" w:eastAsia="Times New Roman" w:hAnsi="Courier New" w:cs="Courier New"/>
          <w:noProof/>
          <w:sz w:val="22"/>
          <w:szCs w:val="22"/>
          <w:lang w:eastAsia="ru-RU"/>
        </w:rPr>
        <w:t xml:space="preserve"> time;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w:t>
      </w:r>
      <w:r w:rsidRPr="003D7912">
        <w:rPr>
          <w:rFonts w:ascii="Courier New" w:eastAsia="Times New Roman" w:hAnsi="Courier New" w:cs="Courier New"/>
          <w:noProof/>
          <w:sz w:val="22"/>
          <w:szCs w:val="22"/>
          <w:lang w:eastAsia="ru-RU"/>
        </w:rPr>
        <w:t xml:space="preserve"> String 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privatelong</w:t>
      </w:r>
      <w:r w:rsidRPr="003D7912">
        <w:rPr>
          <w:rFonts w:ascii="Courier New" w:eastAsia="Times New Roman" w:hAnsi="Courier New" w:cs="Courier New"/>
          <w:noProof/>
          <w:sz w:val="22"/>
          <w:szCs w:val="22"/>
          <w:lang w:eastAsia="ru-RU"/>
        </w:rPr>
        <w:t xml:space="preserve"> start;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 CONSTRUCTOR</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w:t>
      </w:r>
      <w:r w:rsidRPr="003D7912">
        <w:rPr>
          <w:rFonts w:ascii="Courier New" w:eastAsia="Times New Roman" w:hAnsi="Courier New" w:cs="Courier New"/>
          <w:noProof/>
          <w:sz w:val="22"/>
          <w:szCs w:val="22"/>
          <w:lang w:eastAsia="ru-RU"/>
        </w:rPr>
        <w:t xml:space="preserve"> Text(</w:t>
      </w:r>
      <w:r w:rsidRPr="003D7912">
        <w:rPr>
          <w:rFonts w:ascii="Courier New" w:eastAsia="Times New Roman" w:hAnsi="Courier New" w:cs="Courier New"/>
          <w:bCs/>
          <w:noProof/>
          <w:sz w:val="22"/>
          <w:szCs w:val="22"/>
          <w:lang w:eastAsia="ru-RU"/>
        </w:rPr>
        <w:t>double</w:t>
      </w:r>
      <w:r w:rsidRPr="003D7912">
        <w:rPr>
          <w:rFonts w:ascii="Courier New" w:eastAsia="Times New Roman" w:hAnsi="Courier New" w:cs="Courier New"/>
          <w:noProof/>
          <w:sz w:val="22"/>
          <w:szCs w:val="22"/>
          <w:lang w:eastAsia="ru-RU"/>
        </w:rPr>
        <w:t xml:space="preserve"> x, </w:t>
      </w:r>
      <w:r w:rsidRPr="003D7912">
        <w:rPr>
          <w:rFonts w:ascii="Courier New" w:eastAsia="Times New Roman" w:hAnsi="Courier New" w:cs="Courier New"/>
          <w:bCs/>
          <w:noProof/>
          <w:sz w:val="22"/>
          <w:szCs w:val="22"/>
          <w:lang w:eastAsia="ru-RU"/>
        </w:rPr>
        <w:t>double</w:t>
      </w:r>
      <w:r w:rsidRPr="003D7912">
        <w:rPr>
          <w:rFonts w:ascii="Courier New" w:eastAsia="Times New Roman" w:hAnsi="Courier New" w:cs="Courier New"/>
          <w:noProof/>
          <w:sz w:val="22"/>
          <w:szCs w:val="22"/>
          <w:lang w:eastAsia="ru-RU"/>
        </w:rPr>
        <w:t xml:space="preserve"> y, </w:t>
      </w:r>
      <w:r w:rsidRPr="003D7912">
        <w:rPr>
          <w:rFonts w:ascii="Courier New" w:eastAsia="Times New Roman" w:hAnsi="Courier New" w:cs="Courier New"/>
          <w:bCs/>
          <w:noProof/>
          <w:sz w:val="22"/>
          <w:szCs w:val="22"/>
          <w:lang w:eastAsia="ru-RU"/>
        </w:rPr>
        <w:t>long</w:t>
      </w:r>
      <w:r w:rsidRPr="003D7912">
        <w:rPr>
          <w:rFonts w:ascii="Courier New" w:eastAsia="Times New Roman" w:hAnsi="Courier New" w:cs="Courier New"/>
          <w:noProof/>
          <w:sz w:val="22"/>
          <w:szCs w:val="22"/>
          <w:lang w:eastAsia="ru-RU"/>
        </w:rPr>
        <w:t xml:space="preserve"> time, String s)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.x = x;</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.y =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.time = time;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this</w:t>
      </w:r>
      <w:r w:rsidRPr="003D7912">
        <w:rPr>
          <w:rFonts w:ascii="Courier New" w:eastAsia="Times New Roman" w:hAnsi="Courier New" w:cs="Courier New"/>
          <w:noProof/>
          <w:sz w:val="22"/>
          <w:szCs w:val="22"/>
          <w:lang w:eastAsia="ru-RU"/>
        </w:rPr>
        <w:t>.s = s;</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start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publicboolean</w:t>
      </w:r>
      <w:r w:rsidRPr="003D7912">
        <w:rPr>
          <w:rFonts w:ascii="Courier New" w:eastAsia="Times New Roman" w:hAnsi="Courier New" w:cs="Courier New"/>
          <w:noProof/>
          <w:sz w:val="22"/>
          <w:szCs w:val="22"/>
          <w:lang w:eastAsia="ru-RU"/>
        </w:rPr>
        <w:t xml:space="preserve"> update()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long</w:t>
      </w:r>
      <w:r w:rsidRPr="003D7912">
        <w:rPr>
          <w:rFonts w:ascii="Courier New" w:eastAsia="Times New Roman" w:hAnsi="Courier New" w:cs="Courier New"/>
          <w:noProof/>
          <w:sz w:val="22"/>
          <w:szCs w:val="22"/>
          <w:lang w:eastAsia="ru-RU"/>
        </w:rPr>
        <w:t xml:space="preserve"> elapsed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 - start) / 1000000;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(elapsed &gt; time)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returntrue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returnfalse</w:t>
      </w:r>
      <w:r w:rsidRPr="003D7912">
        <w:rPr>
          <w:rFonts w:ascii="Courier New" w:eastAsia="Times New Roman" w:hAnsi="Courier New" w:cs="Courier New"/>
          <w:noProof/>
          <w:sz w:val="22"/>
          <w:szCs w:val="22"/>
          <w:lang w:eastAsia="ru-RU"/>
        </w:rPr>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publicvoid</w:t>
      </w:r>
      <w:r w:rsidRPr="003D7912">
        <w:rPr>
          <w:rFonts w:ascii="Courier New" w:eastAsia="Times New Roman" w:hAnsi="Courier New" w:cs="Courier New"/>
          <w:noProof/>
          <w:sz w:val="22"/>
          <w:szCs w:val="22"/>
          <w:lang w:eastAsia="ru-RU"/>
        </w:rPr>
        <w:t xml:space="preserve"> draw(Graphics2D g) {</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g.setFont(</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Font("Century Gothic", Font.</w:t>
      </w:r>
      <w:r w:rsidRPr="003D7912">
        <w:rPr>
          <w:rFonts w:ascii="Courier New" w:eastAsia="Times New Roman" w:hAnsi="Courier New" w:cs="Courier New"/>
          <w:bCs/>
          <w:iCs/>
          <w:noProof/>
          <w:sz w:val="22"/>
          <w:szCs w:val="22"/>
          <w:lang w:eastAsia="ru-RU"/>
        </w:rPr>
        <w:t>PLAIN</w:t>
      </w:r>
      <w:r w:rsidRPr="003D7912">
        <w:rPr>
          <w:rFonts w:ascii="Courier New" w:eastAsia="Times New Roman" w:hAnsi="Courier New" w:cs="Courier New"/>
          <w:noProof/>
          <w:sz w:val="22"/>
          <w:szCs w:val="22"/>
          <w:lang w:eastAsia="ru-RU"/>
        </w:rPr>
        <w:t>, 12));</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long</w:t>
      </w:r>
      <w:r w:rsidRPr="003D7912">
        <w:rPr>
          <w:rFonts w:ascii="Courier New" w:eastAsia="Times New Roman" w:hAnsi="Courier New" w:cs="Courier New"/>
          <w:noProof/>
          <w:sz w:val="22"/>
          <w:szCs w:val="22"/>
          <w:lang w:eastAsia="ru-RU"/>
        </w:rPr>
        <w:t xml:space="preserve"> elapsed = (System.</w:t>
      </w:r>
      <w:r w:rsidRPr="003D7912">
        <w:rPr>
          <w:rFonts w:ascii="Courier New" w:eastAsia="Times New Roman" w:hAnsi="Courier New" w:cs="Courier New"/>
          <w:iCs/>
          <w:noProof/>
          <w:sz w:val="22"/>
          <w:szCs w:val="22"/>
          <w:lang w:eastAsia="ru-RU"/>
        </w:rPr>
        <w:t>nanoTime</w:t>
      </w:r>
      <w:r w:rsidRPr="003D7912">
        <w:rPr>
          <w:rFonts w:ascii="Courier New" w:eastAsia="Times New Roman" w:hAnsi="Courier New" w:cs="Courier New"/>
          <w:noProof/>
          <w:sz w:val="22"/>
          <w:szCs w:val="22"/>
          <w:lang w:eastAsia="ru-RU"/>
        </w:rPr>
        <w:t>() - start) / 1000000;</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alpha =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(255 * Math.</w:t>
      </w:r>
      <w:r w:rsidRPr="003D7912">
        <w:rPr>
          <w:rFonts w:ascii="Courier New" w:eastAsia="Times New Roman" w:hAnsi="Courier New" w:cs="Courier New"/>
          <w:iCs/>
          <w:noProof/>
          <w:sz w:val="22"/>
          <w:szCs w:val="22"/>
          <w:lang w:eastAsia="ru-RU"/>
        </w:rPr>
        <w:t>sin</w:t>
      </w:r>
      <w:r w:rsidRPr="003D7912">
        <w:rPr>
          <w:rFonts w:ascii="Courier New" w:eastAsia="Times New Roman" w:hAnsi="Courier New" w:cs="Courier New"/>
          <w:noProof/>
          <w:sz w:val="22"/>
          <w:szCs w:val="22"/>
          <w:lang w:eastAsia="ru-RU"/>
        </w:rPr>
        <w:t>(3.14 * elapsed / time));</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if</w:t>
      </w:r>
      <w:r w:rsidRPr="003D7912">
        <w:rPr>
          <w:rFonts w:ascii="Courier New" w:eastAsia="Times New Roman" w:hAnsi="Courier New" w:cs="Courier New"/>
          <w:noProof/>
          <w:sz w:val="22"/>
          <w:szCs w:val="22"/>
          <w:lang w:eastAsia="ru-RU"/>
        </w:rPr>
        <w:t>(alpha &gt; 255) alpha = 255;</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g.setColor(</w:t>
      </w:r>
      <w:r w:rsidRPr="003D7912">
        <w:rPr>
          <w:rFonts w:ascii="Courier New" w:eastAsia="Times New Roman" w:hAnsi="Courier New" w:cs="Courier New"/>
          <w:bCs/>
          <w:noProof/>
          <w:sz w:val="22"/>
          <w:szCs w:val="22"/>
          <w:lang w:eastAsia="ru-RU"/>
        </w:rPr>
        <w:t>new</w:t>
      </w:r>
      <w:r w:rsidRPr="003D7912">
        <w:rPr>
          <w:rFonts w:ascii="Courier New" w:eastAsia="Times New Roman" w:hAnsi="Courier New" w:cs="Courier New"/>
          <w:noProof/>
          <w:sz w:val="22"/>
          <w:szCs w:val="22"/>
          <w:lang w:eastAsia="ru-RU"/>
        </w:rPr>
        <w:t xml:space="preserve"> Color(255, 255, 255, alpha));</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ml:space="preserve"> length =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g.getFontMetrics().getStringBounds(s, g).getWidth();</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t>g.drawString(s,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(x - (length / 2)), (</w:t>
      </w:r>
      <w:r w:rsidRPr="003D7912">
        <w:rPr>
          <w:rFonts w:ascii="Courier New" w:eastAsia="Times New Roman" w:hAnsi="Courier New" w:cs="Courier New"/>
          <w:bCs/>
          <w:noProof/>
          <w:sz w:val="22"/>
          <w:szCs w:val="22"/>
          <w:lang w:eastAsia="ru-RU"/>
        </w:rPr>
        <w:t>int</w:t>
      </w:r>
      <w:r w:rsidRPr="003D7912">
        <w:rPr>
          <w:rFonts w:ascii="Courier New" w:eastAsia="Times New Roman" w:hAnsi="Courier New" w:cs="Courier New"/>
          <w:noProof/>
          <w:sz w:val="22"/>
          <w:szCs w:val="22"/>
          <w:lang w:eastAsia="ru-RU"/>
        </w:rPr>
        <w:t>) y);</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r w:rsidRPr="003D7912">
        <w:rPr>
          <w:rFonts w:ascii="Courier New" w:eastAsia="Times New Roman" w:hAnsi="Courier New" w:cs="Courier New"/>
          <w:noProof/>
          <w:sz w:val="22"/>
          <w:szCs w:val="22"/>
          <w:lang w:eastAsia="ru-RU"/>
        </w:rPr>
        <w:tab/>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t>}</w:t>
      </w:r>
    </w:p>
    <w:p w:rsidR="00E34126" w:rsidRPr="003D7912" w:rsidRDefault="00E34126" w:rsidP="00E34126">
      <w:pPr>
        <w:tabs>
          <w:tab w:val="left" w:pos="142"/>
        </w:tabs>
        <w:suppressAutoHyphens w:val="0"/>
        <w:autoSpaceDE w:val="0"/>
        <w:autoSpaceDN w:val="0"/>
        <w:adjustRightInd w:val="0"/>
        <w:spacing w:line="240" w:lineRule="auto"/>
        <w:ind w:firstLine="0"/>
        <w:jc w:val="left"/>
        <w:rPr>
          <w:rFonts w:ascii="Courier New" w:eastAsia="Times New Roman" w:hAnsi="Courier New" w:cs="Courier New"/>
          <w:noProof/>
          <w:sz w:val="22"/>
          <w:szCs w:val="22"/>
          <w:lang w:eastAsia="ru-RU"/>
        </w:rPr>
      </w:pPr>
      <w:r w:rsidRPr="003D7912">
        <w:rPr>
          <w:rFonts w:ascii="Courier New" w:eastAsia="Times New Roman" w:hAnsi="Courier New" w:cs="Courier New"/>
          <w:noProof/>
          <w:sz w:val="22"/>
          <w:szCs w:val="22"/>
          <w:lang w:eastAsia="ru-RU"/>
        </w:rPr>
        <w:tab/>
      </w:r>
    </w:p>
    <w:p w:rsidR="00E34126" w:rsidRPr="003D7912" w:rsidRDefault="00E34126" w:rsidP="00E34126">
      <w:pPr>
        <w:pStyle w:val="ad"/>
        <w:tabs>
          <w:tab w:val="left" w:pos="142"/>
        </w:tabs>
        <w:ind w:firstLine="0"/>
        <w:rPr>
          <w:rFonts w:ascii="Courier New" w:hAnsi="Courier New" w:cs="Courier New"/>
          <w:noProof/>
          <w:sz w:val="22"/>
          <w:szCs w:val="22"/>
        </w:rPr>
      </w:pPr>
      <w:r w:rsidRPr="003D7912">
        <w:rPr>
          <w:rFonts w:ascii="Courier New" w:eastAsia="Times New Roman" w:hAnsi="Courier New" w:cs="Courier New"/>
          <w:noProof/>
          <w:sz w:val="22"/>
          <w:szCs w:val="22"/>
          <w:lang w:eastAsia="ru-RU"/>
        </w:rPr>
        <w:t>}</w:t>
      </w:r>
    </w:p>
    <w:sectPr w:rsidR="00E34126" w:rsidRPr="003D7912" w:rsidSect="00AD2E2B">
      <w:headerReference w:type="even" r:id="rId27"/>
      <w:headerReference w:type="default" r:id="rId28"/>
      <w:footerReference w:type="even" r:id="rId29"/>
      <w:footerReference w:type="default" r:id="rId30"/>
      <w:headerReference w:type="first" r:id="rId31"/>
      <w:footerReference w:type="first" r:id="rId32"/>
      <w:pgSz w:w="11906" w:h="16838"/>
      <w:pgMar w:top="567" w:right="850" w:bottom="1134" w:left="1701" w:header="708" w:footer="720" w:gutter="0"/>
      <w:cols w:space="720"/>
      <w:docGrid w:linePitch="600" w:charSpace="2457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14A" w:rsidRDefault="003E014A">
      <w:pPr>
        <w:spacing w:line="240" w:lineRule="auto"/>
      </w:pPr>
      <w:r>
        <w:separator/>
      </w:r>
    </w:p>
  </w:endnote>
  <w:endnote w:type="continuationSeparator" w:id="0">
    <w:p w:rsidR="003E014A" w:rsidRDefault="003E01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Liberation Sans">
    <w:altName w:val="Arial Unicode MS"/>
    <w:panose1 w:val="00000000000000000000"/>
    <w:charset w:val="80"/>
    <w:family w:val="swiss"/>
    <w:notTrueType/>
    <w:pitch w:val="default"/>
    <w:sig w:usb0="00000001" w:usb1="08070000" w:usb2="00000010" w:usb3="00000000" w:csb0="00020000" w:csb1="00000000"/>
  </w:font>
  <w:font w:name="Droid Sans">
    <w:charset w:val="80"/>
    <w:family w:val="auto"/>
    <w:pitch w:val="variable"/>
    <w:sig w:usb0="00000001" w:usb1="08070000" w:usb2="00000010" w:usb3="00000000" w:csb0="00020000" w:csb1="00000000"/>
  </w:font>
  <w:font w:name="DejaVu Sans">
    <w:charset w:val="CC"/>
    <w:family w:val="swiss"/>
    <w:pitch w:val="variable"/>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6D" w:rsidRDefault="0041726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6D" w:rsidRDefault="0041726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6D" w:rsidRDefault="0041726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14A" w:rsidRDefault="003E014A">
      <w:pPr>
        <w:spacing w:line="240" w:lineRule="auto"/>
      </w:pPr>
      <w:r>
        <w:separator/>
      </w:r>
    </w:p>
  </w:footnote>
  <w:footnote w:type="continuationSeparator" w:id="0">
    <w:p w:rsidR="003E014A" w:rsidRDefault="003E01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6D" w:rsidRPr="008F22DB" w:rsidRDefault="0041726D" w:rsidP="008F22DB">
    <w:pPr>
      <w:pStyle w:val="af0"/>
      <w:ind w:firstLine="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6D" w:rsidRDefault="0041726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6D" w:rsidRDefault="0041726D">
    <w:pPr>
      <w:pStyle w:val="af0"/>
      <w:jc w:val="right"/>
    </w:pPr>
    <w:r>
      <w:fldChar w:fldCharType="begin"/>
    </w:r>
    <w:r>
      <w:instrText xml:space="preserve"> PAGE </w:instrText>
    </w:r>
    <w:r>
      <w:fldChar w:fldCharType="separate"/>
    </w:r>
    <w:r w:rsidR="003D7912">
      <w:rPr>
        <w:noProof/>
      </w:rPr>
      <w:t>5</w:t>
    </w:r>
    <w:r>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26D" w:rsidRDefault="004172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2"/>
      <w:numFmt w:val="decimal"/>
      <w:lvlText w:val="%1"/>
      <w:lvlJc w:val="left"/>
      <w:pPr>
        <w:tabs>
          <w:tab w:val="num" w:pos="0"/>
        </w:tabs>
        <w:ind w:left="801" w:hanging="375"/>
      </w:pPr>
      <w:rPr>
        <w:rFonts w:ascii="Symbol" w:hAnsi="Symbol" w:cs="Symbol"/>
      </w:rPr>
    </w:lvl>
    <w:lvl w:ilvl="1">
      <w:start w:val="1"/>
      <w:numFmt w:val="decimal"/>
      <w:lvlText w:val="%1.%2"/>
      <w:lvlJc w:val="left"/>
      <w:pPr>
        <w:tabs>
          <w:tab w:val="num" w:pos="0"/>
        </w:tabs>
        <w:ind w:left="1510" w:hanging="375"/>
      </w:pPr>
      <w:rPr>
        <w:rFonts w:ascii="Symbol" w:hAnsi="Symbol" w:cs="Symbol"/>
      </w:rPr>
    </w:lvl>
    <w:lvl w:ilvl="2">
      <w:start w:val="1"/>
      <w:numFmt w:val="decimal"/>
      <w:lvlText w:val="%1.%2.%3"/>
      <w:lvlJc w:val="left"/>
      <w:pPr>
        <w:tabs>
          <w:tab w:val="num" w:pos="0"/>
        </w:tabs>
        <w:ind w:left="3112" w:hanging="720"/>
      </w:pPr>
      <w:rPr>
        <w:rFonts w:ascii="Symbol" w:hAnsi="Symbol" w:cs="Symbol"/>
      </w:rPr>
    </w:lvl>
    <w:lvl w:ilvl="3">
      <w:start w:val="1"/>
      <w:numFmt w:val="decimal"/>
      <w:lvlText w:val="%1.%2.%3.%4"/>
      <w:lvlJc w:val="left"/>
      <w:pPr>
        <w:tabs>
          <w:tab w:val="num" w:pos="0"/>
        </w:tabs>
        <w:ind w:left="4668" w:hanging="1080"/>
      </w:pPr>
      <w:rPr>
        <w:rFonts w:ascii="Symbol" w:hAnsi="Symbol" w:cs="Symbol"/>
      </w:rPr>
    </w:lvl>
    <w:lvl w:ilvl="4">
      <w:start w:val="1"/>
      <w:numFmt w:val="decimal"/>
      <w:lvlText w:val="%1.%2.%3.%4.%5"/>
      <w:lvlJc w:val="left"/>
      <w:pPr>
        <w:tabs>
          <w:tab w:val="num" w:pos="0"/>
        </w:tabs>
        <w:ind w:left="5864" w:hanging="1080"/>
      </w:pPr>
      <w:rPr>
        <w:rFonts w:ascii="Symbol" w:hAnsi="Symbol" w:cs="Symbol"/>
      </w:rPr>
    </w:lvl>
    <w:lvl w:ilvl="5">
      <w:start w:val="1"/>
      <w:numFmt w:val="decimal"/>
      <w:lvlText w:val="%1.%2.%3.%4.%5.%6"/>
      <w:lvlJc w:val="left"/>
      <w:pPr>
        <w:tabs>
          <w:tab w:val="num" w:pos="0"/>
        </w:tabs>
        <w:ind w:left="7420" w:hanging="1440"/>
      </w:pPr>
      <w:rPr>
        <w:rFonts w:ascii="Symbol" w:hAnsi="Symbol" w:cs="Symbol"/>
      </w:rPr>
    </w:lvl>
    <w:lvl w:ilvl="6">
      <w:start w:val="1"/>
      <w:numFmt w:val="decimal"/>
      <w:lvlText w:val="%1.%2.%3.%4.%5.%6.%7"/>
      <w:lvlJc w:val="left"/>
      <w:pPr>
        <w:tabs>
          <w:tab w:val="num" w:pos="0"/>
        </w:tabs>
        <w:ind w:left="8616" w:hanging="1440"/>
      </w:pPr>
      <w:rPr>
        <w:rFonts w:ascii="Symbol" w:hAnsi="Symbol" w:cs="Symbol"/>
      </w:rPr>
    </w:lvl>
    <w:lvl w:ilvl="7">
      <w:start w:val="1"/>
      <w:numFmt w:val="decimal"/>
      <w:lvlText w:val="%1.%2.%3.%4.%5.%6.%7.%8"/>
      <w:lvlJc w:val="left"/>
      <w:pPr>
        <w:tabs>
          <w:tab w:val="num" w:pos="0"/>
        </w:tabs>
        <w:ind w:left="10172" w:hanging="1800"/>
      </w:pPr>
      <w:rPr>
        <w:rFonts w:ascii="Symbol" w:hAnsi="Symbol" w:cs="Symbol"/>
      </w:rPr>
    </w:lvl>
    <w:lvl w:ilvl="8">
      <w:start w:val="1"/>
      <w:numFmt w:val="decimal"/>
      <w:lvlText w:val="%1.%2.%3.%4.%5.%6.%7.%8.%9"/>
      <w:lvlJc w:val="left"/>
      <w:pPr>
        <w:tabs>
          <w:tab w:val="num" w:pos="0"/>
        </w:tabs>
        <w:ind w:left="11728" w:hanging="2160"/>
      </w:pPr>
      <w:rPr>
        <w:rFonts w:ascii="Symbol" w:hAnsi="Symbol" w:cs="Symbol"/>
      </w:rPr>
    </w:lvl>
  </w:abstractNum>
  <w:abstractNum w:abstractNumId="1">
    <w:nsid w:val="00000002"/>
    <w:multiLevelType w:val="multilevel"/>
    <w:tmpl w:val="00000002"/>
    <w:name w:val="WW8Num2"/>
    <w:lvl w:ilvl="0">
      <w:start w:val="1"/>
      <w:numFmt w:val="decimal"/>
      <w:lvlText w:val="%1."/>
      <w:lvlJc w:val="left"/>
      <w:pPr>
        <w:tabs>
          <w:tab w:val="num" w:pos="0"/>
        </w:tabs>
        <w:ind w:left="720" w:hanging="360"/>
      </w:pPr>
      <w:rPr>
        <w:rFonts w:ascii="Symbol" w:hAnsi="Symbol" w:cs="Symbol"/>
        <w:b w:val="0"/>
        <w:bCs w:val="0"/>
        <w:color w:val="000000"/>
        <w:szCs w:val="28"/>
        <w:shd w:val="clear" w:color="auto" w:fill="FFFFFF"/>
        <w:lang w:val="ru-RU"/>
      </w:rPr>
    </w:lvl>
    <w:lvl w:ilvl="1">
      <w:start w:val="1"/>
      <w:numFmt w:val="decimal"/>
      <w:lvlText w:val="%1.%2."/>
      <w:lvlJc w:val="left"/>
      <w:pPr>
        <w:tabs>
          <w:tab w:val="num" w:pos="0"/>
        </w:tabs>
        <w:ind w:left="1429" w:hanging="720"/>
      </w:pPr>
      <w:rPr>
        <w:rFonts w:ascii="Symbol" w:hAnsi="Symbol" w:cs="Symbol"/>
        <w:b w:val="0"/>
        <w:bCs w:val="0"/>
        <w:color w:val="000000"/>
        <w:szCs w:val="28"/>
        <w:shd w:val="clear" w:color="auto" w:fill="FFFFFF"/>
        <w:lang w:val="ru-RU"/>
      </w:rPr>
    </w:lvl>
    <w:lvl w:ilvl="2">
      <w:start w:val="1"/>
      <w:numFmt w:val="decimal"/>
      <w:lvlText w:val="%1.%2.%3."/>
      <w:lvlJc w:val="left"/>
      <w:pPr>
        <w:tabs>
          <w:tab w:val="num" w:pos="0"/>
        </w:tabs>
        <w:ind w:left="1778" w:hanging="720"/>
      </w:pPr>
      <w:rPr>
        <w:rFonts w:ascii="Symbol" w:hAnsi="Symbol" w:cs="Symbol"/>
        <w:b w:val="0"/>
        <w:bCs w:val="0"/>
        <w:color w:val="000000"/>
        <w:szCs w:val="28"/>
        <w:shd w:val="clear" w:color="auto" w:fill="FFFFFF"/>
        <w:lang w:val="ru-RU"/>
      </w:rPr>
    </w:lvl>
    <w:lvl w:ilvl="3">
      <w:start w:val="1"/>
      <w:numFmt w:val="decimal"/>
      <w:lvlText w:val="%1.%2.%3.%4."/>
      <w:lvlJc w:val="left"/>
      <w:pPr>
        <w:tabs>
          <w:tab w:val="num" w:pos="0"/>
        </w:tabs>
        <w:ind w:left="2487" w:hanging="1080"/>
      </w:pPr>
      <w:rPr>
        <w:rFonts w:ascii="Symbol" w:hAnsi="Symbol" w:cs="Symbol"/>
        <w:b w:val="0"/>
        <w:bCs w:val="0"/>
        <w:color w:val="000000"/>
        <w:szCs w:val="28"/>
        <w:shd w:val="clear" w:color="auto" w:fill="FFFFFF"/>
        <w:lang w:val="ru-RU"/>
      </w:rPr>
    </w:lvl>
    <w:lvl w:ilvl="4">
      <w:start w:val="1"/>
      <w:numFmt w:val="decimal"/>
      <w:lvlText w:val="%1.%2.%3.%4.%5."/>
      <w:lvlJc w:val="left"/>
      <w:pPr>
        <w:tabs>
          <w:tab w:val="num" w:pos="0"/>
        </w:tabs>
        <w:ind w:left="3196" w:hanging="1440"/>
      </w:pPr>
      <w:rPr>
        <w:rFonts w:ascii="Symbol" w:hAnsi="Symbol" w:cs="Symbol"/>
        <w:b w:val="0"/>
        <w:bCs w:val="0"/>
        <w:color w:val="000000"/>
        <w:szCs w:val="28"/>
        <w:shd w:val="clear" w:color="auto" w:fill="FFFFFF"/>
        <w:lang w:val="ru-RU"/>
      </w:rPr>
    </w:lvl>
    <w:lvl w:ilvl="5">
      <w:start w:val="1"/>
      <w:numFmt w:val="decimal"/>
      <w:lvlText w:val="%1.%2.%3.%4.%5.%6."/>
      <w:lvlJc w:val="left"/>
      <w:pPr>
        <w:tabs>
          <w:tab w:val="num" w:pos="0"/>
        </w:tabs>
        <w:ind w:left="3545" w:hanging="1440"/>
      </w:pPr>
      <w:rPr>
        <w:rFonts w:ascii="Symbol" w:hAnsi="Symbol" w:cs="Symbol"/>
        <w:b w:val="0"/>
        <w:bCs w:val="0"/>
        <w:color w:val="000000"/>
        <w:szCs w:val="28"/>
        <w:shd w:val="clear" w:color="auto" w:fill="FFFFFF"/>
        <w:lang w:val="ru-RU"/>
      </w:rPr>
    </w:lvl>
    <w:lvl w:ilvl="6">
      <w:start w:val="1"/>
      <w:numFmt w:val="decimal"/>
      <w:lvlText w:val="%1.%2.%3.%4.%5.%6.%7."/>
      <w:lvlJc w:val="left"/>
      <w:pPr>
        <w:tabs>
          <w:tab w:val="num" w:pos="0"/>
        </w:tabs>
        <w:ind w:left="4254" w:hanging="1800"/>
      </w:pPr>
      <w:rPr>
        <w:rFonts w:ascii="Symbol" w:hAnsi="Symbol" w:cs="Symbol"/>
        <w:b w:val="0"/>
        <w:bCs w:val="0"/>
        <w:color w:val="000000"/>
        <w:szCs w:val="28"/>
        <w:shd w:val="clear" w:color="auto" w:fill="FFFFFF"/>
        <w:lang w:val="ru-RU"/>
      </w:rPr>
    </w:lvl>
    <w:lvl w:ilvl="7">
      <w:start w:val="1"/>
      <w:numFmt w:val="decimal"/>
      <w:lvlText w:val="%1.%2.%3.%4.%5.%6.%7.%8."/>
      <w:lvlJc w:val="left"/>
      <w:pPr>
        <w:tabs>
          <w:tab w:val="num" w:pos="0"/>
        </w:tabs>
        <w:ind w:left="4963" w:hanging="2160"/>
      </w:pPr>
      <w:rPr>
        <w:rFonts w:ascii="Symbol" w:hAnsi="Symbol" w:cs="Symbol"/>
        <w:b w:val="0"/>
        <w:bCs w:val="0"/>
        <w:color w:val="000000"/>
        <w:szCs w:val="28"/>
        <w:shd w:val="clear" w:color="auto" w:fill="FFFFFF"/>
        <w:lang w:val="ru-RU"/>
      </w:rPr>
    </w:lvl>
    <w:lvl w:ilvl="8">
      <w:start w:val="1"/>
      <w:numFmt w:val="decimal"/>
      <w:lvlText w:val="%1.%2.%3.%4.%5.%6.%7.%8.%9."/>
      <w:lvlJc w:val="left"/>
      <w:pPr>
        <w:tabs>
          <w:tab w:val="num" w:pos="0"/>
        </w:tabs>
        <w:ind w:left="5312" w:hanging="2160"/>
      </w:pPr>
      <w:rPr>
        <w:rFonts w:ascii="Symbol" w:hAnsi="Symbol" w:cs="Symbol"/>
        <w:b w:val="0"/>
        <w:bCs w:val="0"/>
        <w:color w:val="000000"/>
        <w:szCs w:val="28"/>
        <w:shd w:val="clear" w:color="auto" w:fill="FFFFFF"/>
        <w:lang w:val="ru-RU"/>
      </w:rPr>
    </w:lvl>
  </w:abstractNum>
  <w:abstractNum w:abstractNumId="2">
    <w:nsid w:val="00000003"/>
    <w:multiLevelType w:val="singleLevel"/>
    <w:tmpl w:val="00000003"/>
    <w:name w:val="WW8Num3"/>
    <w:lvl w:ilvl="0">
      <w:start w:val="1"/>
      <w:numFmt w:val="bullet"/>
      <w:lvlText w:val=""/>
      <w:lvlJc w:val="left"/>
      <w:pPr>
        <w:tabs>
          <w:tab w:val="num" w:pos="0"/>
        </w:tabs>
        <w:ind w:left="1429" w:hanging="360"/>
      </w:pPr>
      <w:rPr>
        <w:rFonts w:ascii="Symbol" w:hAnsi="Symbol" w:cs="Symbol"/>
        <w:shd w:val="clear" w:color="auto" w:fill="FFFFFF"/>
        <w:lang w:val="uk-UA"/>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7"/>
    <w:multiLevelType w:val="multilevel"/>
    <w:tmpl w:val="0000000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5">
    <w:nsid w:val="03E87A7D"/>
    <w:multiLevelType w:val="hybridMultilevel"/>
    <w:tmpl w:val="154EBAFE"/>
    <w:lvl w:ilvl="0" w:tplc="27288D4C">
      <w:start w:val="19"/>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7DF388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2472B5"/>
    <w:multiLevelType w:val="hybridMultilevel"/>
    <w:tmpl w:val="BD9693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3BF4D47"/>
    <w:multiLevelType w:val="multilevel"/>
    <w:tmpl w:val="D98A19FC"/>
    <w:lvl w:ilvl="0">
      <w:start w:val="4"/>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16166D34"/>
    <w:multiLevelType w:val="hybridMultilevel"/>
    <w:tmpl w:val="43EE88B6"/>
    <w:lvl w:ilvl="0" w:tplc="1C6CB3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AC6835"/>
    <w:multiLevelType w:val="hybridMultilevel"/>
    <w:tmpl w:val="317CC2AA"/>
    <w:lvl w:ilvl="0" w:tplc="1C6CB38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9EA58FB"/>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1E665A52"/>
    <w:multiLevelType w:val="multilevel"/>
    <w:tmpl w:val="B03A3BF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F900E79"/>
    <w:multiLevelType w:val="hybridMultilevel"/>
    <w:tmpl w:val="A41EBEB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FED7E58"/>
    <w:multiLevelType w:val="multilevel"/>
    <w:tmpl w:val="041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201C74"/>
    <w:multiLevelType w:val="multilevel"/>
    <w:tmpl w:val="B39E2F0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671071C"/>
    <w:multiLevelType w:val="hybridMultilevel"/>
    <w:tmpl w:val="D2EE9A8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6F67525"/>
    <w:multiLevelType w:val="multilevel"/>
    <w:tmpl w:val="BD5AB0EC"/>
    <w:lvl w:ilvl="0">
      <w:start w:val="3"/>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280A41F9"/>
    <w:multiLevelType w:val="multilevel"/>
    <w:tmpl w:val="819A8F32"/>
    <w:lvl w:ilvl="0">
      <w:start w:val="3"/>
      <w:numFmt w:val="decimal"/>
      <w:lvlText w:val="%1"/>
      <w:lvlJc w:val="left"/>
      <w:pPr>
        <w:ind w:left="375" w:hanging="375"/>
      </w:pPr>
      <w:rPr>
        <w:rFonts w:hint="default"/>
      </w:rPr>
    </w:lvl>
    <w:lvl w:ilvl="1">
      <w:start w:val="3"/>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9">
    <w:nsid w:val="2E2E454C"/>
    <w:multiLevelType w:val="hybridMultilevel"/>
    <w:tmpl w:val="ADA4D9C8"/>
    <w:lvl w:ilvl="0" w:tplc="F8EAEAC2">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F1C7F93"/>
    <w:multiLevelType w:val="hybridMultilevel"/>
    <w:tmpl w:val="417487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4573586"/>
    <w:multiLevelType w:val="hybridMultilevel"/>
    <w:tmpl w:val="11CE8E1E"/>
    <w:lvl w:ilvl="0" w:tplc="1C6CB38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36D94F21"/>
    <w:multiLevelType w:val="hybridMultilevel"/>
    <w:tmpl w:val="E2965108"/>
    <w:lvl w:ilvl="0" w:tplc="1C6CB38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39CC0F4F"/>
    <w:multiLevelType w:val="hybridMultilevel"/>
    <w:tmpl w:val="FB96570E"/>
    <w:lvl w:ilvl="0" w:tplc="1C6CB3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D4545EF"/>
    <w:multiLevelType w:val="multilevel"/>
    <w:tmpl w:val="2B8AA84C"/>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nsid w:val="3D924728"/>
    <w:multiLevelType w:val="multilevel"/>
    <w:tmpl w:val="87347D7A"/>
    <w:lvl w:ilvl="0">
      <w:start w:val="2"/>
      <w:numFmt w:val="decimal"/>
      <w:lvlText w:val="%1"/>
      <w:lvlJc w:val="left"/>
      <w:pPr>
        <w:ind w:left="1069" w:hanging="360"/>
      </w:pPr>
      <w:rPr>
        <w:rFonts w:hint="default"/>
      </w:rPr>
    </w:lvl>
    <w:lvl w:ilvl="1">
      <w:start w:val="1"/>
      <w:numFmt w:val="decimal"/>
      <w:isLgl/>
      <w:lvlText w:val="%1.%2"/>
      <w:lvlJc w:val="left"/>
      <w:pPr>
        <w:ind w:left="1234" w:hanging="52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45394F41"/>
    <w:multiLevelType w:val="hybridMultilevel"/>
    <w:tmpl w:val="708045B8"/>
    <w:lvl w:ilvl="0" w:tplc="E0EC6078">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470C5C8B"/>
    <w:multiLevelType w:val="hybridMultilevel"/>
    <w:tmpl w:val="12886E6E"/>
    <w:lvl w:ilvl="0" w:tplc="04429B66">
      <w:start w:val="3"/>
      <w:numFmt w:val="decimal"/>
      <w:lvlText w:val="%1"/>
      <w:lvlJc w:val="left"/>
      <w:pPr>
        <w:ind w:left="1069" w:hanging="360"/>
      </w:pPr>
      <w:rPr>
        <w:rFonts w:cs="Times New Roman" w:hint="default"/>
        <w:i w:val="0"/>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28">
    <w:nsid w:val="4B8457D9"/>
    <w:multiLevelType w:val="multilevel"/>
    <w:tmpl w:val="DC5AF0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BE13D91"/>
    <w:multiLevelType w:val="hybridMultilevel"/>
    <w:tmpl w:val="7440572A"/>
    <w:lvl w:ilvl="0" w:tplc="1C6CB38C">
      <w:start w:val="1"/>
      <w:numFmt w:val="bullet"/>
      <w:lvlText w:val=""/>
      <w:lvlJc w:val="left"/>
      <w:pPr>
        <w:ind w:left="1953" w:hanging="360"/>
      </w:pPr>
      <w:rPr>
        <w:rFonts w:ascii="Symbol" w:hAnsi="Symbol" w:hint="default"/>
      </w:rPr>
    </w:lvl>
    <w:lvl w:ilvl="1" w:tplc="04190003" w:tentative="1">
      <w:start w:val="1"/>
      <w:numFmt w:val="bullet"/>
      <w:lvlText w:val="o"/>
      <w:lvlJc w:val="left"/>
      <w:pPr>
        <w:ind w:left="2673" w:hanging="360"/>
      </w:pPr>
      <w:rPr>
        <w:rFonts w:ascii="Courier New" w:hAnsi="Courier New" w:cs="Courier New" w:hint="default"/>
      </w:rPr>
    </w:lvl>
    <w:lvl w:ilvl="2" w:tplc="04190005" w:tentative="1">
      <w:start w:val="1"/>
      <w:numFmt w:val="bullet"/>
      <w:lvlText w:val=""/>
      <w:lvlJc w:val="left"/>
      <w:pPr>
        <w:ind w:left="3393" w:hanging="360"/>
      </w:pPr>
      <w:rPr>
        <w:rFonts w:ascii="Wingdings" w:hAnsi="Wingdings" w:hint="default"/>
      </w:rPr>
    </w:lvl>
    <w:lvl w:ilvl="3" w:tplc="04190001" w:tentative="1">
      <w:start w:val="1"/>
      <w:numFmt w:val="bullet"/>
      <w:lvlText w:val=""/>
      <w:lvlJc w:val="left"/>
      <w:pPr>
        <w:ind w:left="4113" w:hanging="360"/>
      </w:pPr>
      <w:rPr>
        <w:rFonts w:ascii="Symbol" w:hAnsi="Symbol" w:hint="default"/>
      </w:rPr>
    </w:lvl>
    <w:lvl w:ilvl="4" w:tplc="04190003" w:tentative="1">
      <w:start w:val="1"/>
      <w:numFmt w:val="bullet"/>
      <w:lvlText w:val="o"/>
      <w:lvlJc w:val="left"/>
      <w:pPr>
        <w:ind w:left="4833" w:hanging="360"/>
      </w:pPr>
      <w:rPr>
        <w:rFonts w:ascii="Courier New" w:hAnsi="Courier New" w:cs="Courier New" w:hint="default"/>
      </w:rPr>
    </w:lvl>
    <w:lvl w:ilvl="5" w:tplc="04190005" w:tentative="1">
      <w:start w:val="1"/>
      <w:numFmt w:val="bullet"/>
      <w:lvlText w:val=""/>
      <w:lvlJc w:val="left"/>
      <w:pPr>
        <w:ind w:left="5553" w:hanging="360"/>
      </w:pPr>
      <w:rPr>
        <w:rFonts w:ascii="Wingdings" w:hAnsi="Wingdings" w:hint="default"/>
      </w:rPr>
    </w:lvl>
    <w:lvl w:ilvl="6" w:tplc="04190001" w:tentative="1">
      <w:start w:val="1"/>
      <w:numFmt w:val="bullet"/>
      <w:lvlText w:val=""/>
      <w:lvlJc w:val="left"/>
      <w:pPr>
        <w:ind w:left="6273" w:hanging="360"/>
      </w:pPr>
      <w:rPr>
        <w:rFonts w:ascii="Symbol" w:hAnsi="Symbol" w:hint="default"/>
      </w:rPr>
    </w:lvl>
    <w:lvl w:ilvl="7" w:tplc="04190003" w:tentative="1">
      <w:start w:val="1"/>
      <w:numFmt w:val="bullet"/>
      <w:lvlText w:val="o"/>
      <w:lvlJc w:val="left"/>
      <w:pPr>
        <w:ind w:left="6993" w:hanging="360"/>
      </w:pPr>
      <w:rPr>
        <w:rFonts w:ascii="Courier New" w:hAnsi="Courier New" w:cs="Courier New" w:hint="default"/>
      </w:rPr>
    </w:lvl>
    <w:lvl w:ilvl="8" w:tplc="04190005" w:tentative="1">
      <w:start w:val="1"/>
      <w:numFmt w:val="bullet"/>
      <w:lvlText w:val=""/>
      <w:lvlJc w:val="left"/>
      <w:pPr>
        <w:ind w:left="7713" w:hanging="360"/>
      </w:pPr>
      <w:rPr>
        <w:rFonts w:ascii="Wingdings" w:hAnsi="Wingdings" w:hint="default"/>
      </w:rPr>
    </w:lvl>
  </w:abstractNum>
  <w:abstractNum w:abstractNumId="30">
    <w:nsid w:val="50E517B3"/>
    <w:multiLevelType w:val="multilevel"/>
    <w:tmpl w:val="87347D7A"/>
    <w:lvl w:ilvl="0">
      <w:start w:val="2"/>
      <w:numFmt w:val="decimal"/>
      <w:lvlText w:val="%1"/>
      <w:lvlJc w:val="left"/>
      <w:pPr>
        <w:ind w:left="1069" w:hanging="360"/>
      </w:pPr>
      <w:rPr>
        <w:rFonts w:hint="default"/>
      </w:rPr>
    </w:lvl>
    <w:lvl w:ilvl="1">
      <w:start w:val="1"/>
      <w:numFmt w:val="decimal"/>
      <w:isLgl/>
      <w:lvlText w:val="%1.%2"/>
      <w:lvlJc w:val="left"/>
      <w:pPr>
        <w:ind w:left="1234" w:hanging="52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3331652"/>
    <w:multiLevelType w:val="hybridMultilevel"/>
    <w:tmpl w:val="13CE47EE"/>
    <w:lvl w:ilvl="0" w:tplc="42A64F90">
      <w:start w:val="1"/>
      <w:numFmt w:val="bullet"/>
      <w:lvlText w:val=""/>
      <w:lvlJc w:val="left"/>
      <w:pPr>
        <w:ind w:left="76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6B05F57"/>
    <w:multiLevelType w:val="multilevel"/>
    <w:tmpl w:val="23BEA4E8"/>
    <w:lvl w:ilvl="0">
      <w:start w:val="1"/>
      <w:numFmt w:val="decimal"/>
      <w:lvlText w:val="%1."/>
      <w:lvlJc w:val="left"/>
      <w:pPr>
        <w:ind w:left="720" w:hanging="360"/>
      </w:pPr>
      <w:rPr>
        <w:rFonts w:ascii="Times New Roman" w:hAnsi="Times New Roman" w:cs="Times New Roman" w:hint="default"/>
        <w:color w:val="000000"/>
      </w:r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3">
    <w:nsid w:val="574A0972"/>
    <w:multiLevelType w:val="hybridMultilevel"/>
    <w:tmpl w:val="F8D0E59A"/>
    <w:lvl w:ilvl="0" w:tplc="3512474C">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nsid w:val="58AA4234"/>
    <w:multiLevelType w:val="multilevel"/>
    <w:tmpl w:val="EC1A401E"/>
    <w:lvl w:ilvl="0">
      <w:start w:val="5"/>
      <w:numFmt w:val="decimal"/>
      <w:lvlText w:val="%1"/>
      <w:lvlJc w:val="left"/>
      <w:pPr>
        <w:ind w:left="375" w:hanging="375"/>
      </w:pPr>
      <w:rPr>
        <w:rFonts w:hint="default"/>
      </w:rPr>
    </w:lvl>
    <w:lvl w:ilvl="1">
      <w:start w:val="1"/>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35">
    <w:nsid w:val="58C71D14"/>
    <w:multiLevelType w:val="multilevel"/>
    <w:tmpl w:val="EA2ACBEA"/>
    <w:lvl w:ilvl="0">
      <w:start w:val="4"/>
      <w:numFmt w:val="decimal"/>
      <w:lvlText w:val="%1."/>
      <w:lvlJc w:val="left"/>
      <w:pPr>
        <w:ind w:left="720"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6">
    <w:nsid w:val="5AAC506D"/>
    <w:multiLevelType w:val="multilevel"/>
    <w:tmpl w:val="55C28B38"/>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nsid w:val="5D3B6296"/>
    <w:multiLevelType w:val="multilevel"/>
    <w:tmpl w:val="A4AC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F405C2E"/>
    <w:multiLevelType w:val="multilevel"/>
    <w:tmpl w:val="EC1A401E"/>
    <w:lvl w:ilvl="0">
      <w:start w:val="5"/>
      <w:numFmt w:val="decimal"/>
      <w:lvlText w:val="%1"/>
      <w:lvlJc w:val="left"/>
      <w:pPr>
        <w:ind w:left="375" w:hanging="375"/>
      </w:pPr>
      <w:rPr>
        <w:rFonts w:hint="default"/>
      </w:rPr>
    </w:lvl>
    <w:lvl w:ilvl="1">
      <w:start w:val="1"/>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39">
    <w:nsid w:val="615C3F0F"/>
    <w:multiLevelType w:val="multilevel"/>
    <w:tmpl w:val="87347D7A"/>
    <w:lvl w:ilvl="0">
      <w:start w:val="2"/>
      <w:numFmt w:val="decimal"/>
      <w:lvlText w:val="%1"/>
      <w:lvlJc w:val="left"/>
      <w:pPr>
        <w:ind w:left="1069" w:hanging="360"/>
      </w:pPr>
      <w:rPr>
        <w:rFonts w:hint="default"/>
      </w:rPr>
    </w:lvl>
    <w:lvl w:ilvl="1">
      <w:start w:val="1"/>
      <w:numFmt w:val="decimal"/>
      <w:isLgl/>
      <w:lvlText w:val="%1.%2"/>
      <w:lvlJc w:val="left"/>
      <w:pPr>
        <w:ind w:left="1234" w:hanging="52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0">
    <w:nsid w:val="66D540E1"/>
    <w:multiLevelType w:val="hybridMultilevel"/>
    <w:tmpl w:val="D65ABB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720729D"/>
    <w:multiLevelType w:val="multilevel"/>
    <w:tmpl w:val="00000002"/>
    <w:lvl w:ilvl="0">
      <w:start w:val="1"/>
      <w:numFmt w:val="decimal"/>
      <w:lvlText w:val="%1."/>
      <w:lvlJc w:val="left"/>
      <w:pPr>
        <w:tabs>
          <w:tab w:val="num" w:pos="0"/>
        </w:tabs>
        <w:ind w:left="720" w:hanging="360"/>
      </w:pPr>
      <w:rPr>
        <w:rFonts w:ascii="Symbol" w:hAnsi="Symbol" w:cs="Symbol"/>
        <w:b w:val="0"/>
        <w:bCs w:val="0"/>
        <w:color w:val="000000"/>
        <w:szCs w:val="28"/>
        <w:shd w:val="clear" w:color="auto" w:fill="FFFFFF"/>
        <w:lang w:val="ru-RU"/>
      </w:rPr>
    </w:lvl>
    <w:lvl w:ilvl="1">
      <w:start w:val="1"/>
      <w:numFmt w:val="decimal"/>
      <w:lvlText w:val="%1.%2."/>
      <w:lvlJc w:val="left"/>
      <w:pPr>
        <w:tabs>
          <w:tab w:val="num" w:pos="0"/>
        </w:tabs>
        <w:ind w:left="1429" w:hanging="720"/>
      </w:pPr>
      <w:rPr>
        <w:rFonts w:ascii="Symbol" w:hAnsi="Symbol" w:cs="Symbol"/>
        <w:b w:val="0"/>
        <w:bCs w:val="0"/>
        <w:color w:val="000000"/>
        <w:szCs w:val="28"/>
        <w:shd w:val="clear" w:color="auto" w:fill="FFFFFF"/>
        <w:lang w:val="ru-RU"/>
      </w:rPr>
    </w:lvl>
    <w:lvl w:ilvl="2">
      <w:start w:val="1"/>
      <w:numFmt w:val="decimal"/>
      <w:lvlText w:val="%1.%2.%3."/>
      <w:lvlJc w:val="left"/>
      <w:pPr>
        <w:tabs>
          <w:tab w:val="num" w:pos="0"/>
        </w:tabs>
        <w:ind w:left="1778" w:hanging="720"/>
      </w:pPr>
      <w:rPr>
        <w:rFonts w:ascii="Symbol" w:hAnsi="Symbol" w:cs="Symbol"/>
        <w:b w:val="0"/>
        <w:bCs w:val="0"/>
        <w:color w:val="000000"/>
        <w:szCs w:val="28"/>
        <w:shd w:val="clear" w:color="auto" w:fill="FFFFFF"/>
        <w:lang w:val="ru-RU"/>
      </w:rPr>
    </w:lvl>
    <w:lvl w:ilvl="3">
      <w:start w:val="1"/>
      <w:numFmt w:val="decimal"/>
      <w:lvlText w:val="%1.%2.%3.%4."/>
      <w:lvlJc w:val="left"/>
      <w:pPr>
        <w:tabs>
          <w:tab w:val="num" w:pos="0"/>
        </w:tabs>
        <w:ind w:left="2487" w:hanging="1080"/>
      </w:pPr>
      <w:rPr>
        <w:rFonts w:ascii="Symbol" w:hAnsi="Symbol" w:cs="Symbol"/>
        <w:b w:val="0"/>
        <w:bCs w:val="0"/>
        <w:color w:val="000000"/>
        <w:szCs w:val="28"/>
        <w:shd w:val="clear" w:color="auto" w:fill="FFFFFF"/>
        <w:lang w:val="ru-RU"/>
      </w:rPr>
    </w:lvl>
    <w:lvl w:ilvl="4">
      <w:start w:val="1"/>
      <w:numFmt w:val="decimal"/>
      <w:lvlText w:val="%1.%2.%3.%4.%5."/>
      <w:lvlJc w:val="left"/>
      <w:pPr>
        <w:tabs>
          <w:tab w:val="num" w:pos="0"/>
        </w:tabs>
        <w:ind w:left="3196" w:hanging="1440"/>
      </w:pPr>
      <w:rPr>
        <w:rFonts w:ascii="Symbol" w:hAnsi="Symbol" w:cs="Symbol"/>
        <w:b w:val="0"/>
        <w:bCs w:val="0"/>
        <w:color w:val="000000"/>
        <w:szCs w:val="28"/>
        <w:shd w:val="clear" w:color="auto" w:fill="FFFFFF"/>
        <w:lang w:val="ru-RU"/>
      </w:rPr>
    </w:lvl>
    <w:lvl w:ilvl="5">
      <w:start w:val="1"/>
      <w:numFmt w:val="decimal"/>
      <w:lvlText w:val="%1.%2.%3.%4.%5.%6."/>
      <w:lvlJc w:val="left"/>
      <w:pPr>
        <w:tabs>
          <w:tab w:val="num" w:pos="0"/>
        </w:tabs>
        <w:ind w:left="3545" w:hanging="1440"/>
      </w:pPr>
      <w:rPr>
        <w:rFonts w:ascii="Symbol" w:hAnsi="Symbol" w:cs="Symbol"/>
        <w:b w:val="0"/>
        <w:bCs w:val="0"/>
        <w:color w:val="000000"/>
        <w:szCs w:val="28"/>
        <w:shd w:val="clear" w:color="auto" w:fill="FFFFFF"/>
        <w:lang w:val="ru-RU"/>
      </w:rPr>
    </w:lvl>
    <w:lvl w:ilvl="6">
      <w:start w:val="1"/>
      <w:numFmt w:val="decimal"/>
      <w:lvlText w:val="%1.%2.%3.%4.%5.%6.%7."/>
      <w:lvlJc w:val="left"/>
      <w:pPr>
        <w:tabs>
          <w:tab w:val="num" w:pos="0"/>
        </w:tabs>
        <w:ind w:left="4254" w:hanging="1800"/>
      </w:pPr>
      <w:rPr>
        <w:rFonts w:ascii="Symbol" w:hAnsi="Symbol" w:cs="Symbol"/>
        <w:b w:val="0"/>
        <w:bCs w:val="0"/>
        <w:color w:val="000000"/>
        <w:szCs w:val="28"/>
        <w:shd w:val="clear" w:color="auto" w:fill="FFFFFF"/>
        <w:lang w:val="ru-RU"/>
      </w:rPr>
    </w:lvl>
    <w:lvl w:ilvl="7">
      <w:start w:val="1"/>
      <w:numFmt w:val="decimal"/>
      <w:lvlText w:val="%1.%2.%3.%4.%5.%6.%7.%8."/>
      <w:lvlJc w:val="left"/>
      <w:pPr>
        <w:tabs>
          <w:tab w:val="num" w:pos="0"/>
        </w:tabs>
        <w:ind w:left="4963" w:hanging="2160"/>
      </w:pPr>
      <w:rPr>
        <w:rFonts w:ascii="Symbol" w:hAnsi="Symbol" w:cs="Symbol"/>
        <w:b w:val="0"/>
        <w:bCs w:val="0"/>
        <w:color w:val="000000"/>
        <w:szCs w:val="28"/>
        <w:shd w:val="clear" w:color="auto" w:fill="FFFFFF"/>
        <w:lang w:val="ru-RU"/>
      </w:rPr>
    </w:lvl>
    <w:lvl w:ilvl="8">
      <w:start w:val="1"/>
      <w:numFmt w:val="decimal"/>
      <w:lvlText w:val="%1.%2.%3.%4.%5.%6.%7.%8.%9."/>
      <w:lvlJc w:val="left"/>
      <w:pPr>
        <w:tabs>
          <w:tab w:val="num" w:pos="0"/>
        </w:tabs>
        <w:ind w:left="5312" w:hanging="2160"/>
      </w:pPr>
      <w:rPr>
        <w:rFonts w:ascii="Symbol" w:hAnsi="Symbol" w:cs="Symbol"/>
        <w:b w:val="0"/>
        <w:bCs w:val="0"/>
        <w:color w:val="000000"/>
        <w:szCs w:val="28"/>
        <w:shd w:val="clear" w:color="auto" w:fill="FFFFFF"/>
        <w:lang w:val="ru-RU"/>
      </w:rPr>
    </w:lvl>
  </w:abstractNum>
  <w:abstractNum w:abstractNumId="42">
    <w:nsid w:val="6B7A7B0A"/>
    <w:multiLevelType w:val="hybridMultilevel"/>
    <w:tmpl w:val="F872C92E"/>
    <w:lvl w:ilvl="0" w:tplc="1C6CB3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52A0CEA"/>
    <w:multiLevelType w:val="hybridMultilevel"/>
    <w:tmpl w:val="284E7ADE"/>
    <w:lvl w:ilvl="0" w:tplc="1C6CB3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B0712BA"/>
    <w:multiLevelType w:val="multilevel"/>
    <w:tmpl w:val="4A18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CBD2691"/>
    <w:multiLevelType w:val="hybridMultilevel"/>
    <w:tmpl w:val="894E209E"/>
    <w:lvl w:ilvl="0" w:tplc="1C6CB3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D8B0BA1"/>
    <w:multiLevelType w:val="hybridMultilevel"/>
    <w:tmpl w:val="0F1E42E4"/>
    <w:lvl w:ilvl="0" w:tplc="1C6CB3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DFB5687"/>
    <w:multiLevelType w:val="multilevel"/>
    <w:tmpl w:val="00000002"/>
    <w:lvl w:ilvl="0">
      <w:start w:val="1"/>
      <w:numFmt w:val="decimal"/>
      <w:lvlText w:val="%1."/>
      <w:lvlJc w:val="left"/>
      <w:pPr>
        <w:tabs>
          <w:tab w:val="num" w:pos="0"/>
        </w:tabs>
        <w:ind w:left="720" w:hanging="360"/>
      </w:pPr>
      <w:rPr>
        <w:rFonts w:ascii="Symbol" w:hAnsi="Symbol" w:cs="Symbol"/>
        <w:b w:val="0"/>
        <w:bCs w:val="0"/>
        <w:color w:val="000000"/>
        <w:szCs w:val="28"/>
        <w:shd w:val="clear" w:color="auto" w:fill="FFFFFF"/>
        <w:lang w:val="ru-RU"/>
      </w:rPr>
    </w:lvl>
    <w:lvl w:ilvl="1">
      <w:start w:val="1"/>
      <w:numFmt w:val="decimal"/>
      <w:lvlText w:val="%1.%2."/>
      <w:lvlJc w:val="left"/>
      <w:pPr>
        <w:tabs>
          <w:tab w:val="num" w:pos="0"/>
        </w:tabs>
        <w:ind w:left="1429" w:hanging="720"/>
      </w:pPr>
      <w:rPr>
        <w:rFonts w:ascii="Symbol" w:hAnsi="Symbol" w:cs="Symbol"/>
        <w:b w:val="0"/>
        <w:bCs w:val="0"/>
        <w:color w:val="000000"/>
        <w:szCs w:val="28"/>
        <w:shd w:val="clear" w:color="auto" w:fill="FFFFFF"/>
        <w:lang w:val="ru-RU"/>
      </w:rPr>
    </w:lvl>
    <w:lvl w:ilvl="2">
      <w:start w:val="1"/>
      <w:numFmt w:val="decimal"/>
      <w:lvlText w:val="%1.%2.%3."/>
      <w:lvlJc w:val="left"/>
      <w:pPr>
        <w:tabs>
          <w:tab w:val="num" w:pos="0"/>
        </w:tabs>
        <w:ind w:left="1778" w:hanging="720"/>
      </w:pPr>
      <w:rPr>
        <w:rFonts w:ascii="Symbol" w:hAnsi="Symbol" w:cs="Symbol"/>
        <w:b w:val="0"/>
        <w:bCs w:val="0"/>
        <w:color w:val="000000"/>
        <w:szCs w:val="28"/>
        <w:shd w:val="clear" w:color="auto" w:fill="FFFFFF"/>
        <w:lang w:val="ru-RU"/>
      </w:rPr>
    </w:lvl>
    <w:lvl w:ilvl="3">
      <w:start w:val="1"/>
      <w:numFmt w:val="decimal"/>
      <w:lvlText w:val="%1.%2.%3.%4."/>
      <w:lvlJc w:val="left"/>
      <w:pPr>
        <w:tabs>
          <w:tab w:val="num" w:pos="0"/>
        </w:tabs>
        <w:ind w:left="2487" w:hanging="1080"/>
      </w:pPr>
      <w:rPr>
        <w:rFonts w:ascii="Symbol" w:hAnsi="Symbol" w:cs="Symbol"/>
        <w:b w:val="0"/>
        <w:bCs w:val="0"/>
        <w:color w:val="000000"/>
        <w:szCs w:val="28"/>
        <w:shd w:val="clear" w:color="auto" w:fill="FFFFFF"/>
        <w:lang w:val="ru-RU"/>
      </w:rPr>
    </w:lvl>
    <w:lvl w:ilvl="4">
      <w:start w:val="1"/>
      <w:numFmt w:val="decimal"/>
      <w:lvlText w:val="%1.%2.%3.%4.%5."/>
      <w:lvlJc w:val="left"/>
      <w:pPr>
        <w:tabs>
          <w:tab w:val="num" w:pos="0"/>
        </w:tabs>
        <w:ind w:left="3196" w:hanging="1440"/>
      </w:pPr>
      <w:rPr>
        <w:rFonts w:ascii="Symbol" w:hAnsi="Symbol" w:cs="Symbol"/>
        <w:b w:val="0"/>
        <w:bCs w:val="0"/>
        <w:color w:val="000000"/>
        <w:szCs w:val="28"/>
        <w:shd w:val="clear" w:color="auto" w:fill="FFFFFF"/>
        <w:lang w:val="ru-RU"/>
      </w:rPr>
    </w:lvl>
    <w:lvl w:ilvl="5">
      <w:start w:val="1"/>
      <w:numFmt w:val="decimal"/>
      <w:lvlText w:val="%1.%2.%3.%4.%5.%6."/>
      <w:lvlJc w:val="left"/>
      <w:pPr>
        <w:tabs>
          <w:tab w:val="num" w:pos="0"/>
        </w:tabs>
        <w:ind w:left="3545" w:hanging="1440"/>
      </w:pPr>
      <w:rPr>
        <w:rFonts w:ascii="Symbol" w:hAnsi="Symbol" w:cs="Symbol"/>
        <w:b w:val="0"/>
        <w:bCs w:val="0"/>
        <w:color w:val="000000"/>
        <w:szCs w:val="28"/>
        <w:shd w:val="clear" w:color="auto" w:fill="FFFFFF"/>
        <w:lang w:val="ru-RU"/>
      </w:rPr>
    </w:lvl>
    <w:lvl w:ilvl="6">
      <w:start w:val="1"/>
      <w:numFmt w:val="decimal"/>
      <w:lvlText w:val="%1.%2.%3.%4.%5.%6.%7."/>
      <w:lvlJc w:val="left"/>
      <w:pPr>
        <w:tabs>
          <w:tab w:val="num" w:pos="0"/>
        </w:tabs>
        <w:ind w:left="4254" w:hanging="1800"/>
      </w:pPr>
      <w:rPr>
        <w:rFonts w:ascii="Symbol" w:hAnsi="Symbol" w:cs="Symbol"/>
        <w:b w:val="0"/>
        <w:bCs w:val="0"/>
        <w:color w:val="000000"/>
        <w:szCs w:val="28"/>
        <w:shd w:val="clear" w:color="auto" w:fill="FFFFFF"/>
        <w:lang w:val="ru-RU"/>
      </w:rPr>
    </w:lvl>
    <w:lvl w:ilvl="7">
      <w:start w:val="1"/>
      <w:numFmt w:val="decimal"/>
      <w:lvlText w:val="%1.%2.%3.%4.%5.%6.%7.%8."/>
      <w:lvlJc w:val="left"/>
      <w:pPr>
        <w:tabs>
          <w:tab w:val="num" w:pos="0"/>
        </w:tabs>
        <w:ind w:left="4963" w:hanging="2160"/>
      </w:pPr>
      <w:rPr>
        <w:rFonts w:ascii="Symbol" w:hAnsi="Symbol" w:cs="Symbol"/>
        <w:b w:val="0"/>
        <w:bCs w:val="0"/>
        <w:color w:val="000000"/>
        <w:szCs w:val="28"/>
        <w:shd w:val="clear" w:color="auto" w:fill="FFFFFF"/>
        <w:lang w:val="ru-RU"/>
      </w:rPr>
    </w:lvl>
    <w:lvl w:ilvl="8">
      <w:start w:val="1"/>
      <w:numFmt w:val="decimal"/>
      <w:lvlText w:val="%1.%2.%3.%4.%5.%6.%7.%8.%9."/>
      <w:lvlJc w:val="left"/>
      <w:pPr>
        <w:tabs>
          <w:tab w:val="num" w:pos="0"/>
        </w:tabs>
        <w:ind w:left="5312" w:hanging="2160"/>
      </w:pPr>
      <w:rPr>
        <w:rFonts w:ascii="Symbol" w:hAnsi="Symbol" w:cs="Symbol"/>
        <w:b w:val="0"/>
        <w:bCs w:val="0"/>
        <w:color w:val="000000"/>
        <w:szCs w:val="28"/>
        <w:shd w:val="clear" w:color="auto" w:fill="FFFFFF"/>
        <w:lang w:val="ru-RU"/>
      </w:rPr>
    </w:lvl>
  </w:abstractNum>
  <w:abstractNum w:abstractNumId="48">
    <w:nsid w:val="7E0F5BDF"/>
    <w:multiLevelType w:val="multilevel"/>
    <w:tmpl w:val="70C4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19"/>
  </w:num>
  <w:num w:numId="6">
    <w:abstractNumId w:val="27"/>
  </w:num>
  <w:num w:numId="7">
    <w:abstractNumId w:val="4"/>
  </w:num>
  <w:num w:numId="8">
    <w:abstractNumId w:val="20"/>
  </w:num>
  <w:num w:numId="9">
    <w:abstractNumId w:val="14"/>
  </w:num>
  <w:num w:numId="10">
    <w:abstractNumId w:val="6"/>
  </w:num>
  <w:num w:numId="11">
    <w:abstractNumId w:val="8"/>
  </w:num>
  <w:num w:numId="12">
    <w:abstractNumId w:val="32"/>
  </w:num>
  <w:num w:numId="13">
    <w:abstractNumId w:val="18"/>
  </w:num>
  <w:num w:numId="14">
    <w:abstractNumId w:val="41"/>
  </w:num>
  <w:num w:numId="15">
    <w:abstractNumId w:val="47"/>
  </w:num>
  <w:num w:numId="16">
    <w:abstractNumId w:val="34"/>
  </w:num>
  <w:num w:numId="17">
    <w:abstractNumId w:val="13"/>
  </w:num>
  <w:num w:numId="18">
    <w:abstractNumId w:val="35"/>
  </w:num>
  <w:num w:numId="19">
    <w:abstractNumId w:val="36"/>
  </w:num>
  <w:num w:numId="20">
    <w:abstractNumId w:val="38"/>
  </w:num>
  <w:num w:numId="21">
    <w:abstractNumId w:val="30"/>
  </w:num>
  <w:num w:numId="22">
    <w:abstractNumId w:val="25"/>
  </w:num>
  <w:num w:numId="23">
    <w:abstractNumId w:val="24"/>
  </w:num>
  <w:num w:numId="24">
    <w:abstractNumId w:val="15"/>
  </w:num>
  <w:num w:numId="25">
    <w:abstractNumId w:val="17"/>
  </w:num>
  <w:num w:numId="26">
    <w:abstractNumId w:val="40"/>
  </w:num>
  <w:num w:numId="27">
    <w:abstractNumId w:val="9"/>
  </w:num>
  <w:num w:numId="28">
    <w:abstractNumId w:val="23"/>
  </w:num>
  <w:num w:numId="29">
    <w:abstractNumId w:val="45"/>
  </w:num>
  <w:num w:numId="30">
    <w:abstractNumId w:val="42"/>
  </w:num>
  <w:num w:numId="31">
    <w:abstractNumId w:val="16"/>
  </w:num>
  <w:num w:numId="32">
    <w:abstractNumId w:val="12"/>
  </w:num>
  <w:num w:numId="33">
    <w:abstractNumId w:val="22"/>
  </w:num>
  <w:num w:numId="34">
    <w:abstractNumId w:val="21"/>
  </w:num>
  <w:num w:numId="35">
    <w:abstractNumId w:val="48"/>
  </w:num>
  <w:num w:numId="36">
    <w:abstractNumId w:val="28"/>
  </w:num>
  <w:num w:numId="37">
    <w:abstractNumId w:val="7"/>
  </w:num>
  <w:num w:numId="38">
    <w:abstractNumId w:val="44"/>
  </w:num>
  <w:num w:numId="39">
    <w:abstractNumId w:val="43"/>
  </w:num>
  <w:num w:numId="40">
    <w:abstractNumId w:val="37"/>
  </w:num>
  <w:num w:numId="41">
    <w:abstractNumId w:val="46"/>
  </w:num>
  <w:num w:numId="42">
    <w:abstractNumId w:val="39"/>
  </w:num>
  <w:num w:numId="43">
    <w:abstractNumId w:val="10"/>
  </w:num>
  <w:num w:numId="44">
    <w:abstractNumId w:val="29"/>
  </w:num>
  <w:num w:numId="45">
    <w:abstractNumId w:val="31"/>
  </w:num>
  <w:num w:numId="46">
    <w:abstractNumId w:val="5"/>
  </w:num>
  <w:num w:numId="47">
    <w:abstractNumId w:val="11"/>
  </w:num>
  <w:num w:numId="48">
    <w:abstractNumId w:val="33"/>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E641E5"/>
    <w:rsid w:val="0000003A"/>
    <w:rsid w:val="00026823"/>
    <w:rsid w:val="00027BE9"/>
    <w:rsid w:val="00060033"/>
    <w:rsid w:val="000604B5"/>
    <w:rsid w:val="00060805"/>
    <w:rsid w:val="00063F7C"/>
    <w:rsid w:val="000703BE"/>
    <w:rsid w:val="00072A14"/>
    <w:rsid w:val="000735B3"/>
    <w:rsid w:val="00090ACB"/>
    <w:rsid w:val="000B0019"/>
    <w:rsid w:val="000B0834"/>
    <w:rsid w:val="000C5AFC"/>
    <w:rsid w:val="00111926"/>
    <w:rsid w:val="00115C93"/>
    <w:rsid w:val="00123DD6"/>
    <w:rsid w:val="00130BA5"/>
    <w:rsid w:val="001412D9"/>
    <w:rsid w:val="0014649D"/>
    <w:rsid w:val="001575F6"/>
    <w:rsid w:val="001664AF"/>
    <w:rsid w:val="00174149"/>
    <w:rsid w:val="00175996"/>
    <w:rsid w:val="00177E10"/>
    <w:rsid w:val="001812E1"/>
    <w:rsid w:val="001A32E0"/>
    <w:rsid w:val="001B1574"/>
    <w:rsid w:val="001B2650"/>
    <w:rsid w:val="001C3912"/>
    <w:rsid w:val="001C474D"/>
    <w:rsid w:val="001C68E5"/>
    <w:rsid w:val="002242E9"/>
    <w:rsid w:val="00230484"/>
    <w:rsid w:val="002523C2"/>
    <w:rsid w:val="00267794"/>
    <w:rsid w:val="00282811"/>
    <w:rsid w:val="00286790"/>
    <w:rsid w:val="002B1111"/>
    <w:rsid w:val="002C1529"/>
    <w:rsid w:val="002D6853"/>
    <w:rsid w:val="002E59F4"/>
    <w:rsid w:val="00300D94"/>
    <w:rsid w:val="00323D19"/>
    <w:rsid w:val="003367E2"/>
    <w:rsid w:val="00352DE5"/>
    <w:rsid w:val="00353887"/>
    <w:rsid w:val="003B0381"/>
    <w:rsid w:val="003D52EF"/>
    <w:rsid w:val="003D756C"/>
    <w:rsid w:val="003D7912"/>
    <w:rsid w:val="003E014A"/>
    <w:rsid w:val="003F0416"/>
    <w:rsid w:val="003F19CE"/>
    <w:rsid w:val="003F63A2"/>
    <w:rsid w:val="0041726D"/>
    <w:rsid w:val="00441AE8"/>
    <w:rsid w:val="00452F17"/>
    <w:rsid w:val="0046090F"/>
    <w:rsid w:val="00485C62"/>
    <w:rsid w:val="0049011C"/>
    <w:rsid w:val="0049504C"/>
    <w:rsid w:val="004A1C87"/>
    <w:rsid w:val="004C1899"/>
    <w:rsid w:val="004C40D1"/>
    <w:rsid w:val="004D6ED9"/>
    <w:rsid w:val="004D6F04"/>
    <w:rsid w:val="004E59DA"/>
    <w:rsid w:val="004E63FF"/>
    <w:rsid w:val="004F1287"/>
    <w:rsid w:val="00500FD0"/>
    <w:rsid w:val="00513BD3"/>
    <w:rsid w:val="00532151"/>
    <w:rsid w:val="00572400"/>
    <w:rsid w:val="00591C2B"/>
    <w:rsid w:val="0059631F"/>
    <w:rsid w:val="005A0E7F"/>
    <w:rsid w:val="005B25CE"/>
    <w:rsid w:val="005C7B88"/>
    <w:rsid w:val="005F1153"/>
    <w:rsid w:val="00601EB0"/>
    <w:rsid w:val="00620848"/>
    <w:rsid w:val="006213FC"/>
    <w:rsid w:val="006240E3"/>
    <w:rsid w:val="0065015C"/>
    <w:rsid w:val="00674938"/>
    <w:rsid w:val="00675590"/>
    <w:rsid w:val="00685F42"/>
    <w:rsid w:val="006E6834"/>
    <w:rsid w:val="006F3EF6"/>
    <w:rsid w:val="0070509B"/>
    <w:rsid w:val="0070700C"/>
    <w:rsid w:val="0071224E"/>
    <w:rsid w:val="007415CD"/>
    <w:rsid w:val="00764351"/>
    <w:rsid w:val="00770A6A"/>
    <w:rsid w:val="00796159"/>
    <w:rsid w:val="007A37E1"/>
    <w:rsid w:val="007C21DB"/>
    <w:rsid w:val="007D09CF"/>
    <w:rsid w:val="007D240E"/>
    <w:rsid w:val="007D4748"/>
    <w:rsid w:val="007E2D16"/>
    <w:rsid w:val="007E59D8"/>
    <w:rsid w:val="0084112B"/>
    <w:rsid w:val="00875F88"/>
    <w:rsid w:val="0088158B"/>
    <w:rsid w:val="008E021B"/>
    <w:rsid w:val="008E30F1"/>
    <w:rsid w:val="008F22DB"/>
    <w:rsid w:val="0091031F"/>
    <w:rsid w:val="00910983"/>
    <w:rsid w:val="00913212"/>
    <w:rsid w:val="0091394C"/>
    <w:rsid w:val="00913C23"/>
    <w:rsid w:val="009400C5"/>
    <w:rsid w:val="00944BF8"/>
    <w:rsid w:val="00954BA1"/>
    <w:rsid w:val="00980032"/>
    <w:rsid w:val="00986ADE"/>
    <w:rsid w:val="00997088"/>
    <w:rsid w:val="00997607"/>
    <w:rsid w:val="009A2A5B"/>
    <w:rsid w:val="009D369E"/>
    <w:rsid w:val="009F19E0"/>
    <w:rsid w:val="009F1EA7"/>
    <w:rsid w:val="009F3ECF"/>
    <w:rsid w:val="009F5474"/>
    <w:rsid w:val="00A40AFD"/>
    <w:rsid w:val="00A41658"/>
    <w:rsid w:val="00A62877"/>
    <w:rsid w:val="00A93B88"/>
    <w:rsid w:val="00AA3F1F"/>
    <w:rsid w:val="00AA61C9"/>
    <w:rsid w:val="00AA6806"/>
    <w:rsid w:val="00AB0A94"/>
    <w:rsid w:val="00AD1677"/>
    <w:rsid w:val="00AD2E2B"/>
    <w:rsid w:val="00AE1A9C"/>
    <w:rsid w:val="00AE54D1"/>
    <w:rsid w:val="00B11AF7"/>
    <w:rsid w:val="00B1629D"/>
    <w:rsid w:val="00B16591"/>
    <w:rsid w:val="00B5257B"/>
    <w:rsid w:val="00B5630A"/>
    <w:rsid w:val="00B74EDF"/>
    <w:rsid w:val="00B84D28"/>
    <w:rsid w:val="00B921F1"/>
    <w:rsid w:val="00BA1181"/>
    <w:rsid w:val="00BF5B03"/>
    <w:rsid w:val="00C000FE"/>
    <w:rsid w:val="00C174BE"/>
    <w:rsid w:val="00C26288"/>
    <w:rsid w:val="00C403DF"/>
    <w:rsid w:val="00C46808"/>
    <w:rsid w:val="00C52870"/>
    <w:rsid w:val="00C60DD8"/>
    <w:rsid w:val="00C814BD"/>
    <w:rsid w:val="00C95FF4"/>
    <w:rsid w:val="00CB3D86"/>
    <w:rsid w:val="00CC1806"/>
    <w:rsid w:val="00CC779F"/>
    <w:rsid w:val="00CE15B0"/>
    <w:rsid w:val="00CF1984"/>
    <w:rsid w:val="00CF3C27"/>
    <w:rsid w:val="00CF4FDB"/>
    <w:rsid w:val="00CF65BF"/>
    <w:rsid w:val="00D03BA9"/>
    <w:rsid w:val="00D14541"/>
    <w:rsid w:val="00D15800"/>
    <w:rsid w:val="00D434EF"/>
    <w:rsid w:val="00D53404"/>
    <w:rsid w:val="00D564BD"/>
    <w:rsid w:val="00D629B2"/>
    <w:rsid w:val="00D66406"/>
    <w:rsid w:val="00DB314F"/>
    <w:rsid w:val="00DD5B43"/>
    <w:rsid w:val="00E20350"/>
    <w:rsid w:val="00E30227"/>
    <w:rsid w:val="00E34126"/>
    <w:rsid w:val="00E358D1"/>
    <w:rsid w:val="00E36AD6"/>
    <w:rsid w:val="00E51FCF"/>
    <w:rsid w:val="00E641E5"/>
    <w:rsid w:val="00E66F6F"/>
    <w:rsid w:val="00E77238"/>
    <w:rsid w:val="00E91957"/>
    <w:rsid w:val="00E94B8B"/>
    <w:rsid w:val="00E978F7"/>
    <w:rsid w:val="00EA0FA9"/>
    <w:rsid w:val="00EA41A8"/>
    <w:rsid w:val="00EB2427"/>
    <w:rsid w:val="00EE08C4"/>
    <w:rsid w:val="00EF2C4D"/>
    <w:rsid w:val="00F022B7"/>
    <w:rsid w:val="00F0451B"/>
    <w:rsid w:val="00F1139B"/>
    <w:rsid w:val="00F13EF8"/>
    <w:rsid w:val="00F17021"/>
    <w:rsid w:val="00F217B4"/>
    <w:rsid w:val="00F257E4"/>
    <w:rsid w:val="00F3191B"/>
    <w:rsid w:val="00F65722"/>
    <w:rsid w:val="00F86565"/>
    <w:rsid w:val="00FA1F0D"/>
    <w:rsid w:val="00FC4BDF"/>
    <w:rsid w:val="00FD2BBC"/>
    <w:rsid w:val="00FE69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39"/>
    <o:shapelayout v:ext="edit">
      <o:idmap v:ext="edit" data="1"/>
      <o:rules v:ext="edit">
        <o:r id="V:Rule1" type="connector" idref="#AutoShape 29"/>
        <o:r id="V:Rule2" type="connector" idref="#AutoShape 23"/>
        <o:r id="V:Rule3" type="connector" idref="#AutoShape 30">
          <o:proxy start="" idref="#Rectangle 8" connectloc="2"/>
        </o:r>
        <o:r id="V:Rule4" type="connector" idref="#Прямая соединительная линия 23">
          <o:proxy start="" idref="#Шестиугольник 9" connectloc="6"/>
          <o:proxy end="" idref="#Шестиугольник 9" connectloc="1"/>
        </o:r>
        <o:r id="V:Rule5" type="connector" idref="#AutoShape 26"/>
        <o:r id="V:Rule6" type="connector" idref="#AutoShape 21"/>
        <o:r id="V:Rule7" type="connector" idref="#AutoShape 6"/>
        <o:r id="V:Rule8" type="connector" idref="#Прямая соединительная линия 27">
          <o:proxy start="" idref="#Блок-схема: альтернативный процесс 38" connectloc="2"/>
          <o:proxy end="" idref="#Блок-схема: альтернативный процесс 11" connectloc="0"/>
        </o:r>
        <o:r id="V:Rule9" type="connector" idref="#AutoShape 29">
          <o:proxy start="" idref="#Rectangle 7" connectloc="2"/>
          <o:proxy end="" idref="#Rectangle 10" connectloc="0"/>
        </o:r>
        <o:r id="V:Rule10" type="connector" idref="#AutoShape 23"/>
        <o:r id="V:Rule11" type="connector" idref="#AutoShape 31">
          <o:proxy start="" idref="#Rectangle 8" connectloc="2"/>
        </o:r>
        <o:r id="V:Rule12" type="connector" idref="#AutoShape 20"/>
        <o:r id="V:Rule13" type="connector" idref="#AutoShape 32">
          <o:proxy start="" idref="#Rectangle 8" connectloc="2"/>
          <o:proxy end="" idref="#Rectangle 19" connectloc="0"/>
        </o:r>
        <o:r id="V:Rule14" type="connector" idref="#AutoShape 27">
          <o:proxy start="" idref="#Rectangle 9" connectloc="2"/>
          <o:proxy end="" idref="#Rectangle 7" connectloc="0"/>
        </o:r>
        <o:r id="V:Rule15" type="connector" idref="#AutoShape 24">
          <o:proxy start="" idref="#Rectangle 9" connectloc="2"/>
          <o:proxy end="" idref="#Rectangle 13" connectloc="0"/>
        </o:r>
        <o:r id="V:Rule16" type="connector" idref="#AutoShape 22"/>
        <o:r id="V:Rule17" type="connector" idref="#AutoShape 28">
          <o:proxy end="" idref="#Rectangle 11" connectloc="0"/>
        </o:r>
        <o:r id="V:Rule18" type="connector" idref="#AutoShape 25"/>
        <o:r id="V:Rule19" type="connector" idref="#_x0000_s1123">
          <o:proxy start="" idref="#Шестиугольник 9" connectloc="2"/>
          <o:proxy end="" idref="#Прямоугольник 25" connectloc="0"/>
        </o:r>
        <o:r id="V:Rule20" type="connector" idref="#_x0000_s1124">
          <o:proxy start="" idref="#Прямоугольник 25" connectloc="2"/>
          <o:proxy end="" idref="#Блок-схема: знак завершения 14" connectloc="0"/>
        </o:r>
        <o:r id="V:Rule21" type="connector" idref="#_x0000_s1126">
          <o:proxy start="" idref="#Шестиугольник 9" connectloc="2"/>
          <o:proxy end="" idref="#Шестиугольник 9" connectloc="2"/>
        </o:r>
        <o:r id="V:Rule22" type="connector" idref="#_x0000_s1127">
          <o:proxy start="" idref="#Шестиугольник 9" connectloc="4"/>
          <o:proxy end="" idref="#Прямоугольник 29" connectloc="0"/>
        </o:r>
        <o:r id="V:Rule23" type="connector" idref="#_x0000_s1128">
          <o:proxy start="" idref="#Прямоугольник 29" connectloc="2"/>
          <o:proxy end="" idref="#Блок-схема: знак завершения 14" connectloc="3"/>
        </o:r>
        <o:r id="V:Rule24" type="arc" idref="#_x0000_s1131"/>
        <o:r id="V:Rule25" type="arc" idref="#_x0000_s1133"/>
        <o:r id="V:Rule26" type="connector" idref="#_x0000_s1136">
          <o:proxy start="" idref="#Блок-схема: альтернативный процесс 11" connectloc="2"/>
          <o:proxy end="" idref="#Шестиугольник 9" connectloc="2"/>
        </o:r>
        <o:r id="V:Rule27" type="arc" idref="#_x0000_s1137"/>
        <o:r id="V:Rule28" type="arc" idref="#_x0000_s1138"/>
      </o:rules>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021B"/>
    <w:pPr>
      <w:suppressAutoHyphens/>
      <w:spacing w:line="360" w:lineRule="auto"/>
      <w:ind w:firstLine="709"/>
      <w:jc w:val="both"/>
    </w:pPr>
    <w:rPr>
      <w:rFonts w:eastAsia="Calibri"/>
      <w:sz w:val="28"/>
      <w:szCs w:val="28"/>
      <w:lang w:val="uk-UA" w:eastAsia="zh-CN"/>
    </w:rPr>
  </w:style>
  <w:style w:type="paragraph" w:styleId="1">
    <w:name w:val="heading 1"/>
    <w:basedOn w:val="a"/>
    <w:next w:val="a"/>
    <w:qFormat/>
    <w:rsid w:val="001B2650"/>
    <w:pPr>
      <w:keepNext/>
      <w:pageBreakBefore/>
      <w:spacing w:before="360" w:after="360"/>
      <w:ind w:firstLine="0"/>
      <w:jc w:val="center"/>
      <w:outlineLvl w:val="0"/>
    </w:pPr>
    <w:rPr>
      <w:rFonts w:eastAsia="Times New Roman"/>
      <w:bCs/>
      <w:color w:val="000000"/>
    </w:rPr>
  </w:style>
  <w:style w:type="paragraph" w:styleId="2">
    <w:name w:val="heading 2"/>
    <w:basedOn w:val="a"/>
    <w:next w:val="a"/>
    <w:qFormat/>
    <w:rsid w:val="00300D94"/>
    <w:pPr>
      <w:keepNext/>
      <w:spacing w:before="120"/>
      <w:outlineLvl w:val="1"/>
    </w:pPr>
    <w:rPr>
      <w:rFonts w:eastAsia="Times New Roman"/>
      <w:bCs/>
      <w:iCs/>
    </w:rPr>
  </w:style>
  <w:style w:type="paragraph" w:styleId="3">
    <w:name w:val="heading 3"/>
    <w:basedOn w:val="a"/>
    <w:next w:val="a"/>
    <w:qFormat/>
    <w:rsid w:val="008E021B"/>
    <w:pPr>
      <w:keepNext/>
      <w:tabs>
        <w:tab w:val="num" w:pos="0"/>
      </w:tabs>
      <w:spacing w:before="240" w:after="60" w:line="240" w:lineRule="auto"/>
      <w:ind w:left="3112" w:hanging="720"/>
      <w:jc w:val="left"/>
      <w:outlineLvl w:val="2"/>
    </w:pPr>
    <w:rPr>
      <w:rFonts w:ascii="Cambria" w:eastAsia="Times New Roman" w:hAnsi="Cambria" w:cs="Cambria"/>
      <w:b/>
      <w:bCs/>
      <w:sz w:val="26"/>
      <w:szCs w:val="26"/>
    </w:rPr>
  </w:style>
  <w:style w:type="paragraph" w:styleId="4">
    <w:name w:val="heading 4"/>
    <w:basedOn w:val="a"/>
    <w:next w:val="a"/>
    <w:qFormat/>
    <w:rsid w:val="008E021B"/>
    <w:pPr>
      <w:keepNext/>
      <w:tabs>
        <w:tab w:val="num" w:pos="0"/>
      </w:tabs>
      <w:spacing w:before="240" w:after="60" w:line="240" w:lineRule="auto"/>
      <w:ind w:left="4668" w:hanging="1080"/>
      <w:jc w:val="left"/>
      <w:outlineLvl w:val="3"/>
    </w:pPr>
    <w:rPr>
      <w:rFonts w:ascii="Calibri" w:eastAsia="Times New Roman" w:hAnsi="Calibri" w:cs="Calibri"/>
      <w:b/>
      <w:bCs/>
    </w:rPr>
  </w:style>
  <w:style w:type="paragraph" w:styleId="9">
    <w:name w:val="heading 9"/>
    <w:basedOn w:val="a"/>
    <w:next w:val="a"/>
    <w:qFormat/>
    <w:rsid w:val="008E021B"/>
    <w:pPr>
      <w:widowControl w:val="0"/>
      <w:tabs>
        <w:tab w:val="num" w:pos="0"/>
      </w:tabs>
      <w:spacing w:before="240" w:after="60" w:line="240" w:lineRule="auto"/>
      <w:ind w:left="11728" w:hanging="2160"/>
      <w:jc w:val="left"/>
      <w:outlineLvl w:val="8"/>
    </w:pPr>
    <w:rPr>
      <w:rFonts w:ascii="Cambria" w:eastAsia="Times New Roman" w:hAnsi="Cambria" w:cs="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8E021B"/>
    <w:rPr>
      <w:rFonts w:ascii="Symbol" w:hAnsi="Symbol" w:cs="Symbol"/>
    </w:rPr>
  </w:style>
  <w:style w:type="character" w:customStyle="1" w:styleId="WW8Num2z0">
    <w:name w:val="WW8Num2z0"/>
    <w:rsid w:val="008E021B"/>
    <w:rPr>
      <w:rFonts w:ascii="Symbol" w:hAnsi="Symbol" w:cs="Symbol"/>
      <w:b w:val="0"/>
      <w:bCs w:val="0"/>
      <w:color w:val="000000"/>
      <w:szCs w:val="28"/>
      <w:shd w:val="clear" w:color="auto" w:fill="FFFFFF"/>
      <w:lang w:val="ru-RU"/>
    </w:rPr>
  </w:style>
  <w:style w:type="character" w:customStyle="1" w:styleId="WW8Num3z0">
    <w:name w:val="WW8Num3z0"/>
    <w:rsid w:val="008E021B"/>
    <w:rPr>
      <w:rFonts w:ascii="Symbol" w:hAnsi="Symbol" w:cs="Symbol"/>
      <w:shd w:val="clear" w:color="auto" w:fill="FFFFFF"/>
      <w:lang w:val="uk-UA"/>
    </w:rPr>
  </w:style>
  <w:style w:type="character" w:customStyle="1" w:styleId="WW8Num3z2">
    <w:name w:val="WW8Num3z2"/>
    <w:rsid w:val="008E021B"/>
    <w:rPr>
      <w:rFonts w:ascii="Wingdings" w:hAnsi="Wingdings" w:cs="Wingdings"/>
      <w:b/>
      <w:color w:val="333333"/>
      <w:szCs w:val="28"/>
      <w:lang w:val="en-US"/>
    </w:rPr>
  </w:style>
  <w:style w:type="character" w:customStyle="1" w:styleId="WW8Num3z3">
    <w:name w:val="WW8Num3z3"/>
    <w:rsid w:val="008E021B"/>
    <w:rPr>
      <w:rFonts w:ascii="Symbol" w:hAnsi="Symbol" w:cs="Symbol"/>
    </w:rPr>
  </w:style>
  <w:style w:type="character" w:customStyle="1" w:styleId="WW8Num3z4">
    <w:name w:val="WW8Num3z4"/>
    <w:rsid w:val="008E021B"/>
  </w:style>
  <w:style w:type="character" w:customStyle="1" w:styleId="WW8Num3z5">
    <w:name w:val="WW8Num3z5"/>
    <w:rsid w:val="008E021B"/>
  </w:style>
  <w:style w:type="character" w:customStyle="1" w:styleId="WW8Num3z6">
    <w:name w:val="WW8Num3z6"/>
    <w:rsid w:val="008E021B"/>
  </w:style>
  <w:style w:type="character" w:customStyle="1" w:styleId="WW8Num3z7">
    <w:name w:val="WW8Num3z7"/>
    <w:rsid w:val="008E021B"/>
  </w:style>
  <w:style w:type="character" w:customStyle="1" w:styleId="WW8Num3z8">
    <w:name w:val="WW8Num3z8"/>
    <w:rsid w:val="008E021B"/>
  </w:style>
  <w:style w:type="character" w:customStyle="1" w:styleId="WW8Num4z0">
    <w:name w:val="WW8Num4z0"/>
    <w:rsid w:val="008E021B"/>
    <w:rPr>
      <w:rFonts w:ascii="Symbol" w:hAnsi="Symbol" w:cs="Symbol"/>
      <w:lang w:val="ru-RU" w:eastAsia="ru-RU"/>
    </w:rPr>
  </w:style>
  <w:style w:type="character" w:customStyle="1" w:styleId="40">
    <w:name w:val="Основной шрифт абзаца4"/>
    <w:rsid w:val="008E021B"/>
  </w:style>
  <w:style w:type="character" w:customStyle="1" w:styleId="WW8Num5z0">
    <w:name w:val="WW8Num5z0"/>
    <w:rsid w:val="008E021B"/>
    <w:rPr>
      <w:rFonts w:ascii="Symbol" w:hAnsi="Symbol" w:cs="Symbol"/>
    </w:rPr>
  </w:style>
  <w:style w:type="character" w:customStyle="1" w:styleId="WW8Num6z0">
    <w:name w:val="WW8Num6z0"/>
    <w:rsid w:val="008E021B"/>
    <w:rPr>
      <w:rFonts w:ascii="Symbol" w:hAnsi="Symbol" w:cs="Symbol"/>
    </w:rPr>
  </w:style>
  <w:style w:type="character" w:customStyle="1" w:styleId="WW8Num7z0">
    <w:name w:val="WW8Num7z0"/>
    <w:rsid w:val="008E021B"/>
    <w:rPr>
      <w:rFonts w:ascii="Symbol" w:hAnsi="Symbol" w:cs="Symbol"/>
    </w:rPr>
  </w:style>
  <w:style w:type="character" w:customStyle="1" w:styleId="WW8Num8z0">
    <w:name w:val="WW8Num8z0"/>
    <w:rsid w:val="008E021B"/>
    <w:rPr>
      <w:rFonts w:ascii="Symbol" w:eastAsia="Symbol" w:hAnsi="Symbol" w:cs="Symbol"/>
      <w:w w:val="54"/>
      <w:sz w:val="28"/>
      <w:szCs w:val="28"/>
    </w:rPr>
  </w:style>
  <w:style w:type="character" w:customStyle="1" w:styleId="WW8Num9z0">
    <w:name w:val="WW8Num9z0"/>
    <w:rsid w:val="008E021B"/>
    <w:rPr>
      <w:rFonts w:ascii="Symbol" w:hAnsi="Symbol" w:cs="Symbol"/>
      <w:b w:val="0"/>
      <w:bCs w:val="0"/>
      <w:sz w:val="28"/>
      <w:szCs w:val="28"/>
      <w:shd w:val="clear" w:color="auto" w:fill="FFFFFF"/>
      <w:lang w:val="ru-RU"/>
    </w:rPr>
  </w:style>
  <w:style w:type="character" w:customStyle="1" w:styleId="WW8Num10z0">
    <w:name w:val="WW8Num10z0"/>
    <w:rsid w:val="008E021B"/>
    <w:rPr>
      <w:rFonts w:ascii="Symbol" w:hAnsi="Symbol" w:cs="Symbol"/>
      <w:sz w:val="28"/>
      <w:szCs w:val="28"/>
    </w:rPr>
  </w:style>
  <w:style w:type="character" w:customStyle="1" w:styleId="WW8Num11z0">
    <w:name w:val="WW8Num11z0"/>
    <w:rsid w:val="008E021B"/>
    <w:rPr>
      <w:rFonts w:ascii="Symbol" w:hAnsi="Symbol" w:cs="Symbol"/>
      <w:shd w:val="clear" w:color="auto" w:fill="FFFFFF"/>
    </w:rPr>
  </w:style>
  <w:style w:type="character" w:customStyle="1" w:styleId="WW8Num12z0">
    <w:name w:val="WW8Num12z0"/>
    <w:rsid w:val="008E021B"/>
    <w:rPr>
      <w:rFonts w:ascii="Times New Roman" w:eastAsia="Times New Roman" w:hAnsi="Times New Roman" w:cs="Times New Roman"/>
      <w:w w:val="99"/>
      <w:sz w:val="28"/>
      <w:szCs w:val="28"/>
    </w:rPr>
  </w:style>
  <w:style w:type="character" w:customStyle="1" w:styleId="WW8Num12z1">
    <w:name w:val="WW8Num12z1"/>
    <w:rsid w:val="008E021B"/>
  </w:style>
  <w:style w:type="character" w:customStyle="1" w:styleId="WW8Num12z2">
    <w:name w:val="WW8Num12z2"/>
    <w:rsid w:val="008E021B"/>
  </w:style>
  <w:style w:type="character" w:customStyle="1" w:styleId="WW8Num12z3">
    <w:name w:val="WW8Num12z3"/>
    <w:rsid w:val="008E021B"/>
  </w:style>
  <w:style w:type="character" w:customStyle="1" w:styleId="WW8Num12z4">
    <w:name w:val="WW8Num12z4"/>
    <w:rsid w:val="008E021B"/>
  </w:style>
  <w:style w:type="character" w:customStyle="1" w:styleId="WW8Num12z5">
    <w:name w:val="WW8Num12z5"/>
    <w:rsid w:val="008E021B"/>
  </w:style>
  <w:style w:type="character" w:customStyle="1" w:styleId="WW8Num12z6">
    <w:name w:val="WW8Num12z6"/>
    <w:rsid w:val="008E021B"/>
  </w:style>
  <w:style w:type="character" w:customStyle="1" w:styleId="WW8Num12z7">
    <w:name w:val="WW8Num12z7"/>
    <w:rsid w:val="008E021B"/>
  </w:style>
  <w:style w:type="character" w:customStyle="1" w:styleId="WW8Num12z8">
    <w:name w:val="WW8Num12z8"/>
    <w:rsid w:val="008E021B"/>
  </w:style>
  <w:style w:type="character" w:customStyle="1" w:styleId="WW8Num13z0">
    <w:name w:val="WW8Num13z0"/>
    <w:rsid w:val="008E021B"/>
    <w:rPr>
      <w:rFonts w:ascii="Symbol" w:hAnsi="Symbol" w:cs="Symbol"/>
      <w:bCs w:val="0"/>
      <w:lang w:val="ru-RU"/>
    </w:rPr>
  </w:style>
  <w:style w:type="character" w:customStyle="1" w:styleId="WW8Num13z2">
    <w:name w:val="WW8Num13z2"/>
    <w:rsid w:val="008E021B"/>
    <w:rPr>
      <w:rFonts w:ascii="Wingdings" w:hAnsi="Wingdings" w:cs="Wingdings"/>
      <w:b/>
      <w:color w:val="333333"/>
      <w:szCs w:val="28"/>
      <w:lang w:val="en-US"/>
    </w:rPr>
  </w:style>
  <w:style w:type="character" w:customStyle="1" w:styleId="WW8Num13z3">
    <w:name w:val="WW8Num13z3"/>
    <w:rsid w:val="008E021B"/>
  </w:style>
  <w:style w:type="character" w:customStyle="1" w:styleId="WW8Num13z4">
    <w:name w:val="WW8Num13z4"/>
    <w:rsid w:val="008E021B"/>
  </w:style>
  <w:style w:type="character" w:customStyle="1" w:styleId="WW8Num13z5">
    <w:name w:val="WW8Num13z5"/>
    <w:rsid w:val="008E021B"/>
  </w:style>
  <w:style w:type="character" w:customStyle="1" w:styleId="WW8Num13z6">
    <w:name w:val="WW8Num13z6"/>
    <w:rsid w:val="008E021B"/>
  </w:style>
  <w:style w:type="character" w:customStyle="1" w:styleId="WW8Num13z7">
    <w:name w:val="WW8Num13z7"/>
    <w:rsid w:val="008E021B"/>
  </w:style>
  <w:style w:type="character" w:customStyle="1" w:styleId="WW8Num13z8">
    <w:name w:val="WW8Num13z8"/>
    <w:rsid w:val="008E021B"/>
  </w:style>
  <w:style w:type="character" w:customStyle="1" w:styleId="WW8Num14z0">
    <w:name w:val="WW8Num14z0"/>
    <w:rsid w:val="008E021B"/>
    <w:rPr>
      <w:rFonts w:ascii="Symbol" w:hAnsi="Symbol" w:cs="Symbol"/>
      <w:szCs w:val="28"/>
      <w:lang w:val="ru-RU"/>
    </w:rPr>
  </w:style>
  <w:style w:type="character" w:customStyle="1" w:styleId="WW8Num15z0">
    <w:name w:val="WW8Num15z0"/>
    <w:rsid w:val="008E021B"/>
    <w:rPr>
      <w:rFonts w:ascii="Symbol" w:hAnsi="Symbol" w:cs="Symbol"/>
      <w:szCs w:val="28"/>
      <w:shd w:val="clear" w:color="auto" w:fill="FFFFFF"/>
      <w:lang w:val="ru-RU"/>
    </w:rPr>
  </w:style>
  <w:style w:type="character" w:customStyle="1" w:styleId="WW8Num16z0">
    <w:name w:val="WW8Num16z0"/>
    <w:rsid w:val="008E021B"/>
    <w:rPr>
      <w:rFonts w:ascii="Symbol" w:hAnsi="Symbol" w:cs="Symbol"/>
    </w:rPr>
  </w:style>
  <w:style w:type="character" w:customStyle="1" w:styleId="WW8Num17z0">
    <w:name w:val="WW8Num17z0"/>
    <w:rsid w:val="008E021B"/>
    <w:rPr>
      <w:lang w:val="ru-RU"/>
    </w:rPr>
  </w:style>
  <w:style w:type="character" w:customStyle="1" w:styleId="WW8Num18z0">
    <w:name w:val="WW8Num18z0"/>
    <w:rsid w:val="008E021B"/>
  </w:style>
  <w:style w:type="character" w:customStyle="1" w:styleId="WW8Num19z0">
    <w:name w:val="WW8Num19z0"/>
    <w:rsid w:val="008E021B"/>
    <w:rPr>
      <w:lang w:val="ru-RU"/>
    </w:rPr>
  </w:style>
  <w:style w:type="character" w:customStyle="1" w:styleId="WW8Num20z0">
    <w:name w:val="WW8Num20z0"/>
    <w:rsid w:val="008E021B"/>
    <w:rPr>
      <w:rFonts w:ascii="Symbol" w:hAnsi="Symbol" w:cs="Symbol"/>
      <w:lang w:val="en-US"/>
    </w:rPr>
  </w:style>
  <w:style w:type="character" w:customStyle="1" w:styleId="WW8Num21z0">
    <w:name w:val="WW8Num21z0"/>
    <w:rsid w:val="008E021B"/>
    <w:rPr>
      <w:rFonts w:ascii="Symbol" w:hAnsi="Symbol" w:cs="Symbol"/>
      <w:szCs w:val="28"/>
    </w:rPr>
  </w:style>
  <w:style w:type="character" w:customStyle="1" w:styleId="WW8Num13z1">
    <w:name w:val="WW8Num13z1"/>
    <w:rsid w:val="008E021B"/>
    <w:rPr>
      <w:rFonts w:ascii="Courier New" w:hAnsi="Courier New" w:cs="Courier New"/>
    </w:rPr>
  </w:style>
  <w:style w:type="character" w:customStyle="1" w:styleId="WW8Num14z2">
    <w:name w:val="WW8Num14z2"/>
    <w:rsid w:val="008E021B"/>
    <w:rPr>
      <w:rFonts w:ascii="Wingdings" w:hAnsi="Wingdings" w:cs="Wingdings"/>
      <w:b/>
      <w:color w:val="333333"/>
      <w:szCs w:val="28"/>
      <w:lang w:val="en-US"/>
    </w:rPr>
  </w:style>
  <w:style w:type="character" w:customStyle="1" w:styleId="WW8Num14z3">
    <w:name w:val="WW8Num14z3"/>
    <w:rsid w:val="008E021B"/>
  </w:style>
  <w:style w:type="character" w:customStyle="1" w:styleId="WW8Num14z4">
    <w:name w:val="WW8Num14z4"/>
    <w:rsid w:val="008E021B"/>
  </w:style>
  <w:style w:type="character" w:customStyle="1" w:styleId="WW8Num14z5">
    <w:name w:val="WW8Num14z5"/>
    <w:rsid w:val="008E021B"/>
  </w:style>
  <w:style w:type="character" w:customStyle="1" w:styleId="WW8Num14z6">
    <w:name w:val="WW8Num14z6"/>
    <w:rsid w:val="008E021B"/>
  </w:style>
  <w:style w:type="character" w:customStyle="1" w:styleId="WW8Num14z7">
    <w:name w:val="WW8Num14z7"/>
    <w:rsid w:val="008E021B"/>
  </w:style>
  <w:style w:type="character" w:customStyle="1" w:styleId="WW8Num14z8">
    <w:name w:val="WW8Num14z8"/>
    <w:rsid w:val="008E021B"/>
  </w:style>
  <w:style w:type="character" w:customStyle="1" w:styleId="WW8Num22z0">
    <w:name w:val="WW8Num22z0"/>
    <w:rsid w:val="008E021B"/>
    <w:rPr>
      <w:rFonts w:ascii="Symbol" w:hAnsi="Symbol" w:cs="Symbol"/>
    </w:rPr>
  </w:style>
  <w:style w:type="character" w:customStyle="1" w:styleId="WW8Num23z0">
    <w:name w:val="WW8Num23z0"/>
    <w:rsid w:val="008E021B"/>
    <w:rPr>
      <w:rFonts w:ascii="Symbol" w:hAnsi="Symbol" w:cs="Symbol"/>
      <w:shd w:val="clear" w:color="auto" w:fill="FFFFFF"/>
      <w:lang w:val="ru-RU"/>
    </w:rPr>
  </w:style>
  <w:style w:type="character" w:customStyle="1" w:styleId="WW8Num24z0">
    <w:name w:val="WW8Num24z0"/>
    <w:rsid w:val="008E021B"/>
    <w:rPr>
      <w:rFonts w:ascii="Symbol" w:hAnsi="Symbol" w:cs="Symbol"/>
      <w:lang w:val="en-US"/>
    </w:rPr>
  </w:style>
  <w:style w:type="character" w:customStyle="1" w:styleId="WW8Num25z0">
    <w:name w:val="WW8Num25z0"/>
    <w:rsid w:val="008E021B"/>
  </w:style>
  <w:style w:type="character" w:customStyle="1" w:styleId="WW8Num26z0">
    <w:name w:val="WW8Num26z0"/>
    <w:rsid w:val="008E021B"/>
    <w:rPr>
      <w:rFonts w:ascii="Symbol" w:hAnsi="Symbol" w:cs="Symbol"/>
      <w:lang w:val="en-US"/>
    </w:rPr>
  </w:style>
  <w:style w:type="character" w:customStyle="1" w:styleId="WW8Num27z0">
    <w:name w:val="WW8Num27z0"/>
    <w:rsid w:val="008E021B"/>
    <w:rPr>
      <w:rFonts w:ascii="Symbol" w:hAnsi="Symbol" w:cs="Symbol"/>
    </w:rPr>
  </w:style>
  <w:style w:type="character" w:customStyle="1" w:styleId="WW8Num28z0">
    <w:name w:val="WW8Num28z0"/>
    <w:rsid w:val="008E021B"/>
    <w:rPr>
      <w:rFonts w:ascii="Symbol" w:hAnsi="Symbol" w:cs="Symbol"/>
    </w:rPr>
  </w:style>
  <w:style w:type="character" w:customStyle="1" w:styleId="WW8Num6z1">
    <w:name w:val="WW8Num6z1"/>
    <w:rsid w:val="008E021B"/>
    <w:rPr>
      <w:rFonts w:ascii="Courier New" w:hAnsi="Courier New" w:cs="Courier New"/>
    </w:rPr>
  </w:style>
  <w:style w:type="character" w:customStyle="1" w:styleId="WW8Num6z2">
    <w:name w:val="WW8Num6z2"/>
    <w:rsid w:val="008E021B"/>
    <w:rPr>
      <w:rFonts w:ascii="Wingdings" w:hAnsi="Wingdings" w:cs="Wingdings"/>
    </w:rPr>
  </w:style>
  <w:style w:type="character" w:customStyle="1" w:styleId="WW8Num6z3">
    <w:name w:val="WW8Num6z3"/>
    <w:rsid w:val="008E021B"/>
  </w:style>
  <w:style w:type="character" w:customStyle="1" w:styleId="WW8Num6z4">
    <w:name w:val="WW8Num6z4"/>
    <w:rsid w:val="008E021B"/>
  </w:style>
  <w:style w:type="character" w:customStyle="1" w:styleId="WW8Num6z5">
    <w:name w:val="WW8Num6z5"/>
    <w:rsid w:val="008E021B"/>
  </w:style>
  <w:style w:type="character" w:customStyle="1" w:styleId="WW8Num6z6">
    <w:name w:val="WW8Num6z6"/>
    <w:rsid w:val="008E021B"/>
  </w:style>
  <w:style w:type="character" w:customStyle="1" w:styleId="WW8Num6z7">
    <w:name w:val="WW8Num6z7"/>
    <w:rsid w:val="008E021B"/>
  </w:style>
  <w:style w:type="character" w:customStyle="1" w:styleId="WW8Num6z8">
    <w:name w:val="WW8Num6z8"/>
    <w:rsid w:val="008E021B"/>
  </w:style>
  <w:style w:type="character" w:customStyle="1" w:styleId="WW8Num7z1">
    <w:name w:val="WW8Num7z1"/>
    <w:rsid w:val="008E021B"/>
    <w:rPr>
      <w:rFonts w:ascii="Courier New" w:hAnsi="Courier New" w:cs="Courier New"/>
    </w:rPr>
  </w:style>
  <w:style w:type="character" w:customStyle="1" w:styleId="WW8Num7z2">
    <w:name w:val="WW8Num7z2"/>
    <w:rsid w:val="008E021B"/>
    <w:rPr>
      <w:rFonts w:ascii="Wingdings" w:hAnsi="Wingdings" w:cs="Wingdings"/>
    </w:rPr>
  </w:style>
  <w:style w:type="character" w:customStyle="1" w:styleId="WW8Num8z1">
    <w:name w:val="WW8Num8z1"/>
    <w:rsid w:val="008E021B"/>
    <w:rPr>
      <w:rFonts w:ascii="Courier New" w:hAnsi="Courier New" w:cs="Courier New"/>
    </w:rPr>
  </w:style>
  <w:style w:type="character" w:customStyle="1" w:styleId="WW8Num8z2">
    <w:name w:val="WW8Num8z2"/>
    <w:rsid w:val="008E021B"/>
    <w:rPr>
      <w:rFonts w:ascii="Wingdings" w:hAnsi="Wingdings" w:cs="Wingdings"/>
    </w:rPr>
  </w:style>
  <w:style w:type="character" w:customStyle="1" w:styleId="WW8Num9z1">
    <w:name w:val="WW8Num9z1"/>
    <w:rsid w:val="008E021B"/>
    <w:rPr>
      <w:rFonts w:ascii="Courier New" w:hAnsi="Courier New" w:cs="Courier New"/>
    </w:rPr>
  </w:style>
  <w:style w:type="character" w:customStyle="1" w:styleId="WW8Num9z2">
    <w:name w:val="WW8Num9z2"/>
    <w:rsid w:val="008E021B"/>
    <w:rPr>
      <w:rFonts w:ascii="Wingdings" w:hAnsi="Wingdings" w:cs="Wingdings"/>
    </w:rPr>
  </w:style>
  <w:style w:type="character" w:customStyle="1" w:styleId="WW8Num10z1">
    <w:name w:val="WW8Num10z1"/>
    <w:rsid w:val="008E021B"/>
    <w:rPr>
      <w:rFonts w:ascii="Courier New" w:hAnsi="Courier New" w:cs="Courier New"/>
    </w:rPr>
  </w:style>
  <w:style w:type="character" w:customStyle="1" w:styleId="WW8Num10z2">
    <w:name w:val="WW8Num10z2"/>
    <w:rsid w:val="008E021B"/>
    <w:rPr>
      <w:rFonts w:ascii="Wingdings" w:hAnsi="Wingdings" w:cs="Wingdings"/>
    </w:rPr>
  </w:style>
  <w:style w:type="character" w:customStyle="1" w:styleId="WW8Num11z1">
    <w:name w:val="WW8Num11z1"/>
    <w:rsid w:val="008E021B"/>
    <w:rPr>
      <w:rFonts w:ascii="Courier New" w:hAnsi="Courier New" w:cs="Courier New"/>
    </w:rPr>
  </w:style>
  <w:style w:type="character" w:customStyle="1" w:styleId="WW8Num11z2">
    <w:name w:val="WW8Num11z2"/>
    <w:rsid w:val="008E021B"/>
    <w:rPr>
      <w:rFonts w:ascii="Wingdings" w:hAnsi="Wingdings" w:cs="Wingdings"/>
    </w:rPr>
  </w:style>
  <w:style w:type="character" w:customStyle="1" w:styleId="WW8Num14z1">
    <w:name w:val="WW8Num14z1"/>
    <w:rsid w:val="008E021B"/>
    <w:rPr>
      <w:rFonts w:ascii="Courier New" w:hAnsi="Courier New" w:cs="Courier New"/>
    </w:rPr>
  </w:style>
  <w:style w:type="character" w:customStyle="1" w:styleId="WW8Num15z1">
    <w:name w:val="WW8Num15z1"/>
    <w:rsid w:val="008E021B"/>
    <w:rPr>
      <w:rFonts w:ascii="Courier New" w:hAnsi="Courier New" w:cs="Courier New"/>
    </w:rPr>
  </w:style>
  <w:style w:type="character" w:customStyle="1" w:styleId="WW8Num15z2">
    <w:name w:val="WW8Num15z2"/>
    <w:rsid w:val="008E021B"/>
    <w:rPr>
      <w:rFonts w:ascii="Wingdings" w:hAnsi="Wingdings" w:cs="Wingdings"/>
    </w:rPr>
  </w:style>
  <w:style w:type="character" w:customStyle="1" w:styleId="WW8Num16z1">
    <w:name w:val="WW8Num16z1"/>
    <w:rsid w:val="008E021B"/>
    <w:rPr>
      <w:rFonts w:ascii="Courier New" w:hAnsi="Courier New" w:cs="Courier New"/>
    </w:rPr>
  </w:style>
  <w:style w:type="character" w:customStyle="1" w:styleId="WW8Num16z2">
    <w:name w:val="WW8Num16z2"/>
    <w:rsid w:val="008E021B"/>
    <w:rPr>
      <w:rFonts w:ascii="Wingdings" w:hAnsi="Wingdings" w:cs="Wingdings"/>
    </w:rPr>
  </w:style>
  <w:style w:type="character" w:customStyle="1" w:styleId="WW8Num17z1">
    <w:name w:val="WW8Num17z1"/>
    <w:rsid w:val="008E021B"/>
  </w:style>
  <w:style w:type="character" w:customStyle="1" w:styleId="WW8Num17z2">
    <w:name w:val="WW8Num17z2"/>
    <w:rsid w:val="008E021B"/>
  </w:style>
  <w:style w:type="character" w:customStyle="1" w:styleId="WW8Num17z3">
    <w:name w:val="WW8Num17z3"/>
    <w:rsid w:val="008E021B"/>
  </w:style>
  <w:style w:type="character" w:customStyle="1" w:styleId="WW8Num17z4">
    <w:name w:val="WW8Num17z4"/>
    <w:rsid w:val="008E021B"/>
  </w:style>
  <w:style w:type="character" w:customStyle="1" w:styleId="WW8Num17z5">
    <w:name w:val="WW8Num17z5"/>
    <w:rsid w:val="008E021B"/>
  </w:style>
  <w:style w:type="character" w:customStyle="1" w:styleId="WW8Num17z6">
    <w:name w:val="WW8Num17z6"/>
    <w:rsid w:val="008E021B"/>
  </w:style>
  <w:style w:type="character" w:customStyle="1" w:styleId="WW8Num17z7">
    <w:name w:val="WW8Num17z7"/>
    <w:rsid w:val="008E021B"/>
  </w:style>
  <w:style w:type="character" w:customStyle="1" w:styleId="WW8Num17z8">
    <w:name w:val="WW8Num17z8"/>
    <w:rsid w:val="008E021B"/>
  </w:style>
  <w:style w:type="character" w:customStyle="1" w:styleId="WW8Num18z1">
    <w:name w:val="WW8Num18z1"/>
    <w:rsid w:val="008E021B"/>
    <w:rPr>
      <w:shd w:val="clear" w:color="auto" w:fill="FFFF00"/>
    </w:rPr>
  </w:style>
  <w:style w:type="character" w:customStyle="1" w:styleId="WW8Num18z2">
    <w:name w:val="WW8Num18z2"/>
    <w:rsid w:val="008E021B"/>
  </w:style>
  <w:style w:type="character" w:customStyle="1" w:styleId="WW8Num18z3">
    <w:name w:val="WW8Num18z3"/>
    <w:rsid w:val="008E021B"/>
  </w:style>
  <w:style w:type="character" w:customStyle="1" w:styleId="WW8Num18z4">
    <w:name w:val="WW8Num18z4"/>
    <w:rsid w:val="008E021B"/>
  </w:style>
  <w:style w:type="character" w:customStyle="1" w:styleId="WW8Num18z5">
    <w:name w:val="WW8Num18z5"/>
    <w:rsid w:val="008E021B"/>
  </w:style>
  <w:style w:type="character" w:customStyle="1" w:styleId="WW8Num18z6">
    <w:name w:val="WW8Num18z6"/>
    <w:rsid w:val="008E021B"/>
  </w:style>
  <w:style w:type="character" w:customStyle="1" w:styleId="WW8Num18z7">
    <w:name w:val="WW8Num18z7"/>
    <w:rsid w:val="008E021B"/>
  </w:style>
  <w:style w:type="character" w:customStyle="1" w:styleId="WW8Num18z8">
    <w:name w:val="WW8Num18z8"/>
    <w:rsid w:val="008E021B"/>
  </w:style>
  <w:style w:type="character" w:customStyle="1" w:styleId="WW8Num19z2">
    <w:name w:val="WW8Num19z2"/>
    <w:rsid w:val="008E021B"/>
    <w:rPr>
      <w:b w:val="0"/>
      <w:color w:val="auto"/>
      <w:spacing w:val="-1"/>
      <w:szCs w:val="28"/>
      <w:lang w:val="ru-RU"/>
    </w:rPr>
  </w:style>
  <w:style w:type="character" w:customStyle="1" w:styleId="WW8Num19z3">
    <w:name w:val="WW8Num19z3"/>
    <w:rsid w:val="008E021B"/>
  </w:style>
  <w:style w:type="character" w:customStyle="1" w:styleId="WW8Num19z4">
    <w:name w:val="WW8Num19z4"/>
    <w:rsid w:val="008E021B"/>
  </w:style>
  <w:style w:type="character" w:customStyle="1" w:styleId="WW8Num19z5">
    <w:name w:val="WW8Num19z5"/>
    <w:rsid w:val="008E021B"/>
  </w:style>
  <w:style w:type="character" w:customStyle="1" w:styleId="WW8Num19z6">
    <w:name w:val="WW8Num19z6"/>
    <w:rsid w:val="008E021B"/>
  </w:style>
  <w:style w:type="character" w:customStyle="1" w:styleId="WW8Num19z7">
    <w:name w:val="WW8Num19z7"/>
    <w:rsid w:val="008E021B"/>
  </w:style>
  <w:style w:type="character" w:customStyle="1" w:styleId="WW8Num19z8">
    <w:name w:val="WW8Num19z8"/>
    <w:rsid w:val="008E021B"/>
  </w:style>
  <w:style w:type="character" w:customStyle="1" w:styleId="WW8Num20z1">
    <w:name w:val="WW8Num20z1"/>
    <w:rsid w:val="008E021B"/>
    <w:rPr>
      <w:rFonts w:ascii="Courier New" w:hAnsi="Courier New" w:cs="Courier New"/>
    </w:rPr>
  </w:style>
  <w:style w:type="character" w:customStyle="1" w:styleId="WW8Num20z2">
    <w:name w:val="WW8Num20z2"/>
    <w:rsid w:val="008E021B"/>
    <w:rPr>
      <w:rFonts w:ascii="Wingdings" w:hAnsi="Wingdings" w:cs="Wingdings"/>
    </w:rPr>
  </w:style>
  <w:style w:type="character" w:customStyle="1" w:styleId="WW8Num21z1">
    <w:name w:val="WW8Num21z1"/>
    <w:rsid w:val="008E021B"/>
    <w:rPr>
      <w:rFonts w:ascii="Courier New" w:hAnsi="Courier New" w:cs="Courier New"/>
    </w:rPr>
  </w:style>
  <w:style w:type="character" w:customStyle="1" w:styleId="WW8Num21z2">
    <w:name w:val="WW8Num21z2"/>
    <w:rsid w:val="008E021B"/>
    <w:rPr>
      <w:rFonts w:ascii="Wingdings" w:hAnsi="Wingdings" w:cs="Wingdings"/>
    </w:rPr>
  </w:style>
  <w:style w:type="character" w:customStyle="1" w:styleId="WW8Num21z3">
    <w:name w:val="WW8Num21z3"/>
    <w:rsid w:val="008E021B"/>
    <w:rPr>
      <w:rFonts w:ascii="Symbol" w:hAnsi="Symbol" w:cs="Symbol"/>
    </w:rPr>
  </w:style>
  <w:style w:type="character" w:customStyle="1" w:styleId="WW8Num22z1">
    <w:name w:val="WW8Num22z1"/>
    <w:rsid w:val="008E021B"/>
    <w:rPr>
      <w:rFonts w:ascii="Courier New" w:hAnsi="Courier New" w:cs="Courier New"/>
    </w:rPr>
  </w:style>
  <w:style w:type="character" w:customStyle="1" w:styleId="WW8Num22z2">
    <w:name w:val="WW8Num22z2"/>
    <w:rsid w:val="008E021B"/>
    <w:rPr>
      <w:rFonts w:ascii="Wingdings" w:hAnsi="Wingdings" w:cs="Wingdings"/>
    </w:rPr>
  </w:style>
  <w:style w:type="character" w:customStyle="1" w:styleId="WW8Num23z1">
    <w:name w:val="WW8Num23z1"/>
    <w:rsid w:val="008E021B"/>
    <w:rPr>
      <w:rFonts w:ascii="Courier New" w:hAnsi="Courier New" w:cs="Courier New"/>
    </w:rPr>
  </w:style>
  <w:style w:type="character" w:customStyle="1" w:styleId="WW8Num23z2">
    <w:name w:val="WW8Num23z2"/>
    <w:rsid w:val="008E021B"/>
    <w:rPr>
      <w:rFonts w:ascii="Wingdings" w:hAnsi="Wingdings" w:cs="Wingdings"/>
    </w:rPr>
  </w:style>
  <w:style w:type="character" w:customStyle="1" w:styleId="WW8Num24z1">
    <w:name w:val="WW8Num24z1"/>
    <w:rsid w:val="008E021B"/>
    <w:rPr>
      <w:rFonts w:ascii="Courier New" w:hAnsi="Courier New" w:cs="Courier New"/>
    </w:rPr>
  </w:style>
  <w:style w:type="character" w:customStyle="1" w:styleId="WW8Num24z2">
    <w:name w:val="WW8Num24z2"/>
    <w:rsid w:val="008E021B"/>
    <w:rPr>
      <w:rFonts w:ascii="Wingdings" w:hAnsi="Wingdings" w:cs="Wingdings"/>
    </w:rPr>
  </w:style>
  <w:style w:type="character" w:customStyle="1" w:styleId="WW8Num25z1">
    <w:name w:val="WW8Num25z1"/>
    <w:rsid w:val="008E021B"/>
  </w:style>
  <w:style w:type="character" w:customStyle="1" w:styleId="WW8Num25z2">
    <w:name w:val="WW8Num25z2"/>
    <w:rsid w:val="008E021B"/>
  </w:style>
  <w:style w:type="character" w:customStyle="1" w:styleId="WW8Num25z3">
    <w:name w:val="WW8Num25z3"/>
    <w:rsid w:val="008E021B"/>
  </w:style>
  <w:style w:type="character" w:customStyle="1" w:styleId="WW8Num25z4">
    <w:name w:val="WW8Num25z4"/>
    <w:rsid w:val="008E021B"/>
  </w:style>
  <w:style w:type="character" w:customStyle="1" w:styleId="WW8Num25z5">
    <w:name w:val="WW8Num25z5"/>
    <w:rsid w:val="008E021B"/>
  </w:style>
  <w:style w:type="character" w:customStyle="1" w:styleId="WW8Num25z6">
    <w:name w:val="WW8Num25z6"/>
    <w:rsid w:val="008E021B"/>
  </w:style>
  <w:style w:type="character" w:customStyle="1" w:styleId="WW8Num25z7">
    <w:name w:val="WW8Num25z7"/>
    <w:rsid w:val="008E021B"/>
  </w:style>
  <w:style w:type="character" w:customStyle="1" w:styleId="WW8Num25z8">
    <w:name w:val="WW8Num25z8"/>
    <w:rsid w:val="008E021B"/>
  </w:style>
  <w:style w:type="character" w:customStyle="1" w:styleId="WW8Num26z1">
    <w:name w:val="WW8Num26z1"/>
    <w:rsid w:val="008E021B"/>
    <w:rPr>
      <w:rFonts w:ascii="Courier New" w:hAnsi="Courier New" w:cs="Courier New"/>
    </w:rPr>
  </w:style>
  <w:style w:type="character" w:customStyle="1" w:styleId="WW8Num26z2">
    <w:name w:val="WW8Num26z2"/>
    <w:rsid w:val="008E021B"/>
    <w:rPr>
      <w:rFonts w:ascii="Wingdings" w:hAnsi="Wingdings" w:cs="Wingdings"/>
    </w:rPr>
  </w:style>
  <w:style w:type="character" w:customStyle="1" w:styleId="WW8Num27z1">
    <w:name w:val="WW8Num27z1"/>
    <w:rsid w:val="008E021B"/>
    <w:rPr>
      <w:rFonts w:ascii="Courier New" w:hAnsi="Courier New" w:cs="Courier New"/>
    </w:rPr>
  </w:style>
  <w:style w:type="character" w:customStyle="1" w:styleId="WW8Num27z2">
    <w:name w:val="WW8Num27z2"/>
    <w:rsid w:val="008E021B"/>
    <w:rPr>
      <w:rFonts w:ascii="Wingdings" w:hAnsi="Wingdings" w:cs="Wingdings"/>
    </w:rPr>
  </w:style>
  <w:style w:type="character" w:customStyle="1" w:styleId="WW8Num28z1">
    <w:name w:val="WW8Num28z1"/>
    <w:rsid w:val="008E021B"/>
    <w:rPr>
      <w:rFonts w:ascii="Courier New" w:hAnsi="Courier New" w:cs="Courier New"/>
    </w:rPr>
  </w:style>
  <w:style w:type="character" w:customStyle="1" w:styleId="WW8Num28z2">
    <w:name w:val="WW8Num28z2"/>
    <w:rsid w:val="008E021B"/>
    <w:rPr>
      <w:rFonts w:ascii="Wingdings" w:hAnsi="Wingdings" w:cs="Wingdings"/>
    </w:rPr>
  </w:style>
  <w:style w:type="character" w:customStyle="1" w:styleId="WW8Num29z0">
    <w:name w:val="WW8Num29z0"/>
    <w:rsid w:val="008E021B"/>
    <w:rPr>
      <w:rFonts w:ascii="Symbol" w:hAnsi="Symbol" w:cs="Symbol"/>
    </w:rPr>
  </w:style>
  <w:style w:type="character" w:customStyle="1" w:styleId="WW8Num29z1">
    <w:name w:val="WW8Num29z1"/>
    <w:rsid w:val="008E021B"/>
    <w:rPr>
      <w:rFonts w:ascii="Courier New" w:hAnsi="Courier New" w:cs="Courier New"/>
    </w:rPr>
  </w:style>
  <w:style w:type="character" w:customStyle="1" w:styleId="WW8Num29z2">
    <w:name w:val="WW8Num29z2"/>
    <w:rsid w:val="008E021B"/>
    <w:rPr>
      <w:rFonts w:ascii="Wingdings" w:hAnsi="Wingdings" w:cs="Wingdings"/>
    </w:rPr>
  </w:style>
  <w:style w:type="character" w:customStyle="1" w:styleId="WW8Num30z0">
    <w:name w:val="WW8Num30z0"/>
    <w:rsid w:val="008E021B"/>
    <w:rPr>
      <w:rFonts w:ascii="Symbol" w:hAnsi="Symbol" w:cs="Symbol"/>
      <w:shd w:val="clear" w:color="auto" w:fill="FFFFFF"/>
    </w:rPr>
  </w:style>
  <w:style w:type="character" w:customStyle="1" w:styleId="WW8Num30z1">
    <w:name w:val="WW8Num30z1"/>
    <w:rsid w:val="008E021B"/>
    <w:rPr>
      <w:rFonts w:ascii="Courier New" w:hAnsi="Courier New" w:cs="Courier New"/>
    </w:rPr>
  </w:style>
  <w:style w:type="character" w:customStyle="1" w:styleId="WW8Num30z2">
    <w:name w:val="WW8Num30z2"/>
    <w:rsid w:val="008E021B"/>
    <w:rPr>
      <w:rFonts w:ascii="Wingdings" w:hAnsi="Wingdings" w:cs="Wingdings"/>
    </w:rPr>
  </w:style>
  <w:style w:type="character" w:customStyle="1" w:styleId="WW8Num31z0">
    <w:name w:val="WW8Num31z0"/>
    <w:rsid w:val="008E021B"/>
    <w:rPr>
      <w:rFonts w:ascii="Symbol" w:hAnsi="Symbol" w:cs="Symbol"/>
      <w:lang w:val="en-US"/>
    </w:rPr>
  </w:style>
  <w:style w:type="character" w:customStyle="1" w:styleId="WW8Num31z1">
    <w:name w:val="WW8Num31z1"/>
    <w:rsid w:val="008E021B"/>
    <w:rPr>
      <w:rFonts w:ascii="Courier New" w:hAnsi="Courier New" w:cs="Courier New"/>
    </w:rPr>
  </w:style>
  <w:style w:type="character" w:customStyle="1" w:styleId="WW8Num31z2">
    <w:name w:val="WW8Num31z2"/>
    <w:rsid w:val="008E021B"/>
    <w:rPr>
      <w:rFonts w:ascii="Wingdings" w:hAnsi="Wingdings" w:cs="Wingdings"/>
    </w:rPr>
  </w:style>
  <w:style w:type="character" w:customStyle="1" w:styleId="WW8Num32z0">
    <w:name w:val="WW8Num32z0"/>
    <w:rsid w:val="008E021B"/>
    <w:rPr>
      <w:rFonts w:ascii="Symbol" w:hAnsi="Symbol" w:cs="Symbol"/>
    </w:rPr>
  </w:style>
  <w:style w:type="character" w:customStyle="1" w:styleId="WW8Num32z1">
    <w:name w:val="WW8Num32z1"/>
    <w:rsid w:val="008E021B"/>
    <w:rPr>
      <w:rFonts w:ascii="Courier New" w:hAnsi="Courier New" w:cs="Courier New"/>
    </w:rPr>
  </w:style>
  <w:style w:type="character" w:customStyle="1" w:styleId="WW8Num32z2">
    <w:name w:val="WW8Num32z2"/>
    <w:rsid w:val="008E021B"/>
    <w:rPr>
      <w:rFonts w:ascii="Wingdings" w:hAnsi="Wingdings" w:cs="Wingdings"/>
    </w:rPr>
  </w:style>
  <w:style w:type="character" w:customStyle="1" w:styleId="WW8Num33z0">
    <w:name w:val="WW8Num33z0"/>
    <w:rsid w:val="008E021B"/>
    <w:rPr>
      <w:rFonts w:ascii="Symbol" w:hAnsi="Symbol" w:cs="Symbol"/>
    </w:rPr>
  </w:style>
  <w:style w:type="character" w:customStyle="1" w:styleId="WW8Num33z1">
    <w:name w:val="WW8Num33z1"/>
    <w:rsid w:val="008E021B"/>
    <w:rPr>
      <w:rFonts w:ascii="Courier New" w:hAnsi="Courier New" w:cs="Courier New"/>
    </w:rPr>
  </w:style>
  <w:style w:type="character" w:customStyle="1" w:styleId="WW8Num33z2">
    <w:name w:val="WW8Num33z2"/>
    <w:rsid w:val="008E021B"/>
    <w:rPr>
      <w:rFonts w:ascii="Wingdings" w:hAnsi="Wingdings" w:cs="Wingdings"/>
    </w:rPr>
  </w:style>
  <w:style w:type="character" w:customStyle="1" w:styleId="WW8Num34z0">
    <w:name w:val="WW8Num34z0"/>
    <w:rsid w:val="008E021B"/>
    <w:rPr>
      <w:rFonts w:ascii="Symbol" w:hAnsi="Symbol" w:cs="Symbol"/>
    </w:rPr>
  </w:style>
  <w:style w:type="character" w:customStyle="1" w:styleId="WW8Num34z1">
    <w:name w:val="WW8Num34z1"/>
    <w:rsid w:val="008E021B"/>
    <w:rPr>
      <w:rFonts w:ascii="Courier New" w:hAnsi="Courier New" w:cs="Courier New"/>
    </w:rPr>
  </w:style>
  <w:style w:type="character" w:customStyle="1" w:styleId="WW8Num34z2">
    <w:name w:val="WW8Num34z2"/>
    <w:rsid w:val="008E021B"/>
    <w:rPr>
      <w:rFonts w:ascii="Wingdings" w:hAnsi="Wingdings" w:cs="Wingdings"/>
    </w:rPr>
  </w:style>
  <w:style w:type="character" w:customStyle="1" w:styleId="WW8Num35z0">
    <w:name w:val="WW8Num35z0"/>
    <w:rsid w:val="008E021B"/>
    <w:rPr>
      <w:rFonts w:ascii="Symbol" w:hAnsi="Symbol" w:cs="Symbol"/>
    </w:rPr>
  </w:style>
  <w:style w:type="character" w:customStyle="1" w:styleId="WW8Num35z1">
    <w:name w:val="WW8Num35z1"/>
    <w:rsid w:val="008E021B"/>
    <w:rPr>
      <w:rFonts w:ascii="Courier New" w:hAnsi="Courier New" w:cs="Courier New"/>
    </w:rPr>
  </w:style>
  <w:style w:type="character" w:customStyle="1" w:styleId="WW8Num35z2">
    <w:name w:val="WW8Num35z2"/>
    <w:rsid w:val="008E021B"/>
    <w:rPr>
      <w:rFonts w:ascii="Wingdings" w:hAnsi="Wingdings" w:cs="Wingdings"/>
    </w:rPr>
  </w:style>
  <w:style w:type="character" w:customStyle="1" w:styleId="30">
    <w:name w:val="Основной шрифт абзаца3"/>
    <w:rsid w:val="008E021B"/>
  </w:style>
  <w:style w:type="character" w:customStyle="1" w:styleId="10">
    <w:name w:val="Заголовок 1 Знак"/>
    <w:rsid w:val="008E021B"/>
    <w:rPr>
      <w:rFonts w:ascii="Times New Roman" w:eastAsia="Times New Roman" w:hAnsi="Times New Roman" w:cs="Times New Roman"/>
      <w:bCs/>
      <w:color w:val="000000"/>
      <w:sz w:val="28"/>
      <w:szCs w:val="28"/>
      <w:lang w:val="uk-UA"/>
    </w:rPr>
  </w:style>
  <w:style w:type="character" w:styleId="a3">
    <w:name w:val="Hyperlink"/>
    <w:uiPriority w:val="99"/>
    <w:rsid w:val="008E021B"/>
    <w:rPr>
      <w:color w:val="0000FF"/>
      <w:u w:val="single"/>
    </w:rPr>
  </w:style>
  <w:style w:type="character" w:customStyle="1" w:styleId="a4">
    <w:name w:val="Верхний колонтитул Знак"/>
    <w:rsid w:val="008E021B"/>
    <w:rPr>
      <w:rFonts w:ascii="Times New Roman" w:eastAsia="Calibri" w:hAnsi="Times New Roman" w:cs="Times New Roman"/>
      <w:sz w:val="28"/>
      <w:szCs w:val="28"/>
      <w:lang w:val="uk-UA"/>
    </w:rPr>
  </w:style>
  <w:style w:type="character" w:customStyle="1" w:styleId="a5">
    <w:name w:val="Нижний колонтитул Знак"/>
    <w:rsid w:val="008E021B"/>
    <w:rPr>
      <w:rFonts w:ascii="Times New Roman" w:eastAsia="Calibri" w:hAnsi="Times New Roman" w:cs="Times New Roman"/>
      <w:sz w:val="28"/>
      <w:szCs w:val="28"/>
      <w:lang w:val="uk-UA"/>
    </w:rPr>
  </w:style>
  <w:style w:type="character" w:customStyle="1" w:styleId="a6">
    <w:name w:val="Основной текст Знак"/>
    <w:rsid w:val="008E021B"/>
    <w:rPr>
      <w:rFonts w:ascii="Times New Roman" w:eastAsia="Calibri" w:hAnsi="Times New Roman" w:cs="Times New Roman"/>
      <w:sz w:val="28"/>
      <w:szCs w:val="28"/>
      <w:lang w:val="uk-UA"/>
    </w:rPr>
  </w:style>
  <w:style w:type="character" w:styleId="a7">
    <w:name w:val="page number"/>
    <w:basedOn w:val="30"/>
    <w:rsid w:val="008E021B"/>
  </w:style>
  <w:style w:type="character" w:customStyle="1" w:styleId="a8">
    <w:name w:val="без_отст_обчн Знак Знак"/>
    <w:rsid w:val="008E021B"/>
    <w:rPr>
      <w:rFonts w:ascii="Times New Roman" w:eastAsia="Times New Roman" w:hAnsi="Times New Roman" w:cs="Times New Roman"/>
      <w:sz w:val="28"/>
      <w:szCs w:val="20"/>
      <w:lang w:val="uk-UA"/>
    </w:rPr>
  </w:style>
  <w:style w:type="character" w:customStyle="1" w:styleId="hps">
    <w:name w:val="hps"/>
    <w:basedOn w:val="30"/>
    <w:rsid w:val="008E021B"/>
  </w:style>
  <w:style w:type="character" w:customStyle="1" w:styleId="20">
    <w:name w:val="Заголовок 2 Знак"/>
    <w:rsid w:val="008E021B"/>
    <w:rPr>
      <w:rFonts w:ascii="Times New Roman" w:eastAsia="Times New Roman" w:hAnsi="Times New Roman" w:cs="Times New Roman"/>
      <w:bCs/>
      <w:iCs/>
      <w:sz w:val="28"/>
      <w:szCs w:val="28"/>
      <w:lang w:val="uk-UA"/>
    </w:rPr>
  </w:style>
  <w:style w:type="character" w:customStyle="1" w:styleId="31">
    <w:name w:val="Заголовок 3 Знак"/>
    <w:rsid w:val="008E021B"/>
    <w:rPr>
      <w:rFonts w:ascii="Cambria" w:eastAsia="Times New Roman" w:hAnsi="Cambria" w:cs="Cambria"/>
      <w:b/>
      <w:bCs/>
      <w:sz w:val="26"/>
      <w:szCs w:val="26"/>
      <w:lang w:val="uk-UA"/>
    </w:rPr>
  </w:style>
  <w:style w:type="character" w:customStyle="1" w:styleId="41">
    <w:name w:val="Заголовок 4 Знак"/>
    <w:rsid w:val="008E021B"/>
    <w:rPr>
      <w:rFonts w:eastAsia="Times New Roman" w:cs="Calibri"/>
      <w:b/>
      <w:bCs/>
      <w:sz w:val="28"/>
      <w:szCs w:val="28"/>
      <w:lang w:val="uk-UA"/>
    </w:rPr>
  </w:style>
  <w:style w:type="character" w:customStyle="1" w:styleId="90">
    <w:name w:val="Заголовок 9 Знак"/>
    <w:rsid w:val="008E021B"/>
    <w:rPr>
      <w:rFonts w:ascii="Cambria" w:eastAsia="Times New Roman" w:hAnsi="Cambria" w:cs="Cambria"/>
      <w:sz w:val="22"/>
      <w:szCs w:val="22"/>
      <w:lang w:val="uk-UA"/>
    </w:rPr>
  </w:style>
  <w:style w:type="character" w:customStyle="1" w:styleId="WW8Num3z1">
    <w:name w:val="WW8Num3z1"/>
    <w:rsid w:val="008E021B"/>
    <w:rPr>
      <w:rFonts w:ascii="Courier New" w:hAnsi="Courier New" w:cs="Courier New"/>
    </w:rPr>
  </w:style>
  <w:style w:type="character" w:customStyle="1" w:styleId="WW8Num4z1">
    <w:name w:val="WW8Num4z1"/>
    <w:rsid w:val="008E021B"/>
    <w:rPr>
      <w:rFonts w:ascii="Times New Roman" w:eastAsia="Times New Roman" w:hAnsi="Times New Roman" w:cs="Times New Roman"/>
      <w:w w:val="99"/>
      <w:sz w:val="28"/>
      <w:szCs w:val="28"/>
    </w:rPr>
  </w:style>
  <w:style w:type="character" w:customStyle="1" w:styleId="WW8Num5z1">
    <w:name w:val="WW8Num5z1"/>
    <w:rsid w:val="008E021B"/>
    <w:rPr>
      <w:rFonts w:ascii="Courier New" w:hAnsi="Courier New" w:cs="Courier New"/>
    </w:rPr>
  </w:style>
  <w:style w:type="character" w:customStyle="1" w:styleId="WW8Num5z2">
    <w:name w:val="WW8Num5z2"/>
    <w:rsid w:val="008E021B"/>
    <w:rPr>
      <w:rFonts w:ascii="Wingdings" w:hAnsi="Wingdings" w:cs="Wingdings"/>
    </w:rPr>
  </w:style>
  <w:style w:type="character" w:customStyle="1" w:styleId="WW8Num10z3">
    <w:name w:val="WW8Num10z3"/>
    <w:rsid w:val="008E021B"/>
    <w:rPr>
      <w:rFonts w:ascii="Symbol" w:hAnsi="Symbol" w:cs="Symbol"/>
    </w:rPr>
  </w:style>
  <w:style w:type="character" w:customStyle="1" w:styleId="21">
    <w:name w:val="Основной шрифт абзаца2"/>
    <w:rsid w:val="008E021B"/>
  </w:style>
  <w:style w:type="character" w:customStyle="1" w:styleId="apple-converted-space">
    <w:name w:val="apple-converted-space"/>
    <w:basedOn w:val="21"/>
    <w:rsid w:val="008E021B"/>
  </w:style>
  <w:style w:type="character" w:customStyle="1" w:styleId="WW8Num1z1">
    <w:name w:val="WW8Num1z1"/>
    <w:rsid w:val="008E021B"/>
    <w:rPr>
      <w:rFonts w:ascii="Courier New" w:hAnsi="Courier New" w:cs="Courier New"/>
    </w:rPr>
  </w:style>
  <w:style w:type="character" w:customStyle="1" w:styleId="WW8Num1z2">
    <w:name w:val="WW8Num1z2"/>
    <w:rsid w:val="008E021B"/>
    <w:rPr>
      <w:rFonts w:ascii="Wingdings" w:hAnsi="Wingdings" w:cs="Wingdings"/>
    </w:rPr>
  </w:style>
  <w:style w:type="character" w:customStyle="1" w:styleId="11">
    <w:name w:val="Основной шрифт абзаца1"/>
    <w:rsid w:val="008E021B"/>
  </w:style>
  <w:style w:type="character" w:styleId="a9">
    <w:name w:val="Emphasis"/>
    <w:qFormat/>
    <w:rsid w:val="008E021B"/>
    <w:rPr>
      <w:i/>
      <w:iCs/>
    </w:rPr>
  </w:style>
  <w:style w:type="character" w:customStyle="1" w:styleId="sentence">
    <w:name w:val="sentence"/>
    <w:rsid w:val="008E021B"/>
  </w:style>
  <w:style w:type="character" w:customStyle="1" w:styleId="selflink">
    <w:name w:val="selflink"/>
    <w:rsid w:val="008E021B"/>
  </w:style>
  <w:style w:type="character" w:styleId="HTML">
    <w:name w:val="HTML Typewriter"/>
    <w:rsid w:val="008E021B"/>
    <w:rPr>
      <w:rFonts w:ascii="Courier New" w:eastAsia="Times New Roman" w:hAnsi="Courier New" w:cs="Courier New"/>
      <w:sz w:val="20"/>
      <w:szCs w:val="20"/>
    </w:rPr>
  </w:style>
  <w:style w:type="character" w:customStyle="1" w:styleId="shorttext">
    <w:name w:val="short_text"/>
    <w:basedOn w:val="21"/>
    <w:rsid w:val="008E021B"/>
  </w:style>
  <w:style w:type="character" w:customStyle="1" w:styleId="hpsatn">
    <w:name w:val="hps atn"/>
    <w:basedOn w:val="21"/>
    <w:rsid w:val="008E021B"/>
  </w:style>
  <w:style w:type="character" w:customStyle="1" w:styleId="hpsalt-edited">
    <w:name w:val="hps alt-edited"/>
    <w:basedOn w:val="21"/>
    <w:rsid w:val="008E021B"/>
  </w:style>
  <w:style w:type="character" w:customStyle="1" w:styleId="atn">
    <w:name w:val="atn"/>
    <w:basedOn w:val="21"/>
    <w:rsid w:val="008E021B"/>
  </w:style>
  <w:style w:type="character" w:customStyle="1" w:styleId="rmcsxmiqapple-tab-span">
    <w:name w:val="rmcsxmiq apple-tab-span"/>
    <w:basedOn w:val="21"/>
    <w:rsid w:val="008E021B"/>
  </w:style>
  <w:style w:type="character" w:customStyle="1" w:styleId="citation">
    <w:name w:val="citation"/>
    <w:basedOn w:val="21"/>
    <w:rsid w:val="008E021B"/>
  </w:style>
  <w:style w:type="character" w:styleId="aa">
    <w:name w:val="Strong"/>
    <w:uiPriority w:val="22"/>
    <w:qFormat/>
    <w:rsid w:val="008E021B"/>
    <w:rPr>
      <w:b/>
      <w:bCs/>
    </w:rPr>
  </w:style>
  <w:style w:type="character" w:customStyle="1" w:styleId="ab">
    <w:name w:val="Ссылка указателя"/>
    <w:rsid w:val="008E021B"/>
  </w:style>
  <w:style w:type="character" w:customStyle="1" w:styleId="MyOwnText">
    <w:name w:val="My_Own_Text Знак"/>
    <w:rsid w:val="008E021B"/>
    <w:rPr>
      <w:sz w:val="28"/>
    </w:rPr>
  </w:style>
  <w:style w:type="character" w:customStyle="1" w:styleId="210">
    <w:name w:val="Заголовок 2 Знак1"/>
    <w:rsid w:val="008E021B"/>
    <w:rPr>
      <w:bCs/>
      <w:iCs/>
      <w:sz w:val="28"/>
      <w:szCs w:val="28"/>
      <w:shd w:val="clear" w:color="auto" w:fill="FFFFFF"/>
      <w:lang w:val="uk-UA"/>
    </w:rPr>
  </w:style>
  <w:style w:type="character" w:customStyle="1" w:styleId="12">
    <w:name w:val="Стиль1 Знак"/>
    <w:rsid w:val="008E021B"/>
    <w:rPr>
      <w:rFonts w:ascii="Times New Roman" w:eastAsia="Times New Roman" w:hAnsi="Times New Roman" w:cs="Times New Roman"/>
      <w:bCs/>
      <w:iCs/>
      <w:sz w:val="28"/>
      <w:szCs w:val="28"/>
      <w:shd w:val="clear" w:color="auto" w:fill="FFFFFF"/>
      <w:lang w:val="uk-UA"/>
    </w:rPr>
  </w:style>
  <w:style w:type="character" w:customStyle="1" w:styleId="IndexLink">
    <w:name w:val="Index Link"/>
    <w:rsid w:val="008E021B"/>
  </w:style>
  <w:style w:type="character" w:customStyle="1" w:styleId="NumberingSymbols">
    <w:name w:val="Numbering Symbols"/>
    <w:rsid w:val="008E021B"/>
  </w:style>
  <w:style w:type="paragraph" w:customStyle="1" w:styleId="ac">
    <w:name w:val="Заголовок"/>
    <w:basedOn w:val="a"/>
    <w:next w:val="ad"/>
    <w:rsid w:val="008E021B"/>
    <w:pPr>
      <w:keepNext/>
      <w:spacing w:before="240" w:after="120" w:line="240" w:lineRule="auto"/>
      <w:ind w:firstLine="0"/>
      <w:jc w:val="left"/>
    </w:pPr>
    <w:rPr>
      <w:rFonts w:ascii="Liberation Sans" w:eastAsia="Droid Sans" w:hAnsi="Liberation Sans" w:cs="DejaVu Sans"/>
    </w:rPr>
  </w:style>
  <w:style w:type="paragraph" w:styleId="ad">
    <w:name w:val="Body Text"/>
    <w:basedOn w:val="a"/>
    <w:rsid w:val="008E021B"/>
    <w:pPr>
      <w:spacing w:after="120"/>
    </w:pPr>
  </w:style>
  <w:style w:type="paragraph" w:styleId="ae">
    <w:name w:val="List"/>
    <w:basedOn w:val="ad"/>
    <w:rsid w:val="008E021B"/>
    <w:pPr>
      <w:spacing w:line="276" w:lineRule="auto"/>
      <w:ind w:firstLine="0"/>
      <w:jc w:val="left"/>
    </w:pPr>
    <w:rPr>
      <w:rFonts w:ascii="Calibri" w:eastAsia="Times New Roman" w:hAnsi="Calibri" w:cs="DejaVu Sans"/>
      <w:sz w:val="22"/>
      <w:szCs w:val="22"/>
    </w:rPr>
  </w:style>
  <w:style w:type="paragraph" w:styleId="af">
    <w:name w:val="caption"/>
    <w:basedOn w:val="a"/>
    <w:uiPriority w:val="35"/>
    <w:qFormat/>
    <w:rsid w:val="008E021B"/>
    <w:pPr>
      <w:suppressLineNumbers/>
      <w:spacing w:before="120" w:after="120"/>
    </w:pPr>
    <w:rPr>
      <w:rFonts w:cs="Mangal"/>
      <w:i/>
      <w:iCs/>
      <w:sz w:val="24"/>
      <w:szCs w:val="24"/>
    </w:rPr>
  </w:style>
  <w:style w:type="paragraph" w:customStyle="1" w:styleId="22">
    <w:name w:val="Указатель2"/>
    <w:basedOn w:val="a"/>
    <w:rsid w:val="008E021B"/>
    <w:pPr>
      <w:suppressLineNumbers/>
    </w:pPr>
    <w:rPr>
      <w:rFonts w:cs="Mangal"/>
    </w:rPr>
  </w:style>
  <w:style w:type="paragraph" w:customStyle="1" w:styleId="Heading">
    <w:name w:val="Heading"/>
    <w:basedOn w:val="a"/>
    <w:next w:val="ad"/>
    <w:rsid w:val="008E021B"/>
    <w:pPr>
      <w:keepNext/>
      <w:spacing w:before="240" w:after="120" w:line="276" w:lineRule="auto"/>
      <w:ind w:firstLine="0"/>
      <w:jc w:val="left"/>
    </w:pPr>
    <w:rPr>
      <w:rFonts w:ascii="Liberation Sans" w:eastAsia="Droid Sans" w:hAnsi="Liberation Sans" w:cs="DejaVu Sans"/>
    </w:rPr>
  </w:style>
  <w:style w:type="paragraph" w:customStyle="1" w:styleId="13">
    <w:name w:val="Название объекта1"/>
    <w:basedOn w:val="a"/>
    <w:rsid w:val="008E021B"/>
    <w:pPr>
      <w:suppressLineNumbers/>
      <w:spacing w:before="120" w:after="120"/>
    </w:pPr>
    <w:rPr>
      <w:rFonts w:cs="Mangal"/>
      <w:i/>
      <w:iCs/>
      <w:sz w:val="24"/>
      <w:szCs w:val="24"/>
    </w:rPr>
  </w:style>
  <w:style w:type="paragraph" w:customStyle="1" w:styleId="Index">
    <w:name w:val="Index"/>
    <w:basedOn w:val="a"/>
    <w:rsid w:val="008E021B"/>
    <w:pPr>
      <w:suppressLineNumbers/>
      <w:spacing w:after="200" w:line="276" w:lineRule="auto"/>
      <w:ind w:firstLine="0"/>
      <w:jc w:val="left"/>
    </w:pPr>
    <w:rPr>
      <w:rFonts w:ascii="Calibri" w:eastAsia="Times New Roman" w:hAnsi="Calibri" w:cs="DejaVu Sans"/>
      <w:sz w:val="22"/>
      <w:szCs w:val="22"/>
    </w:rPr>
  </w:style>
  <w:style w:type="paragraph" w:styleId="14">
    <w:name w:val="toc 1"/>
    <w:basedOn w:val="a"/>
    <w:next w:val="a"/>
    <w:uiPriority w:val="39"/>
    <w:rsid w:val="008E021B"/>
    <w:pPr>
      <w:tabs>
        <w:tab w:val="right" w:leader="dot" w:pos="9345"/>
      </w:tabs>
      <w:spacing w:before="120" w:after="120"/>
      <w:ind w:firstLine="0"/>
      <w:jc w:val="left"/>
    </w:pPr>
    <w:rPr>
      <w:bCs/>
      <w:caps/>
      <w:szCs w:val="24"/>
    </w:rPr>
  </w:style>
  <w:style w:type="paragraph" w:styleId="23">
    <w:name w:val="toc 2"/>
    <w:basedOn w:val="a"/>
    <w:next w:val="a"/>
    <w:uiPriority w:val="39"/>
    <w:rsid w:val="008E021B"/>
    <w:pPr>
      <w:spacing w:before="240"/>
      <w:jc w:val="left"/>
    </w:pPr>
    <w:rPr>
      <w:rFonts w:ascii="Calibri" w:hAnsi="Calibri" w:cs="Calibri"/>
      <w:b/>
      <w:bCs/>
      <w:sz w:val="20"/>
      <w:szCs w:val="20"/>
    </w:rPr>
  </w:style>
  <w:style w:type="paragraph" w:styleId="af0">
    <w:name w:val="header"/>
    <w:basedOn w:val="a"/>
    <w:rsid w:val="008E021B"/>
    <w:pPr>
      <w:tabs>
        <w:tab w:val="center" w:pos="4677"/>
        <w:tab w:val="right" w:pos="9355"/>
      </w:tabs>
    </w:pPr>
  </w:style>
  <w:style w:type="paragraph" w:styleId="af1">
    <w:name w:val="footer"/>
    <w:basedOn w:val="a"/>
    <w:rsid w:val="008E021B"/>
    <w:pPr>
      <w:tabs>
        <w:tab w:val="center" w:pos="4677"/>
        <w:tab w:val="right" w:pos="9355"/>
      </w:tabs>
    </w:pPr>
  </w:style>
  <w:style w:type="paragraph" w:styleId="32">
    <w:name w:val="toc 3"/>
    <w:basedOn w:val="a"/>
    <w:next w:val="a"/>
    <w:rsid w:val="008E021B"/>
    <w:pPr>
      <w:ind w:left="280"/>
      <w:jc w:val="left"/>
    </w:pPr>
    <w:rPr>
      <w:rFonts w:ascii="Calibri" w:hAnsi="Calibri" w:cs="Calibri"/>
      <w:sz w:val="20"/>
      <w:szCs w:val="20"/>
    </w:rPr>
  </w:style>
  <w:style w:type="paragraph" w:customStyle="1" w:styleId="af2">
    <w:name w:val="без_отст_обчн Знак"/>
    <w:basedOn w:val="a"/>
    <w:next w:val="a"/>
    <w:rsid w:val="008E021B"/>
    <w:pPr>
      <w:ind w:firstLine="0"/>
    </w:pPr>
    <w:rPr>
      <w:rFonts w:eastAsia="Times New Roman"/>
      <w:szCs w:val="20"/>
    </w:rPr>
  </w:style>
  <w:style w:type="paragraph" w:customStyle="1" w:styleId="15">
    <w:name w:val="Обычный1"/>
    <w:rsid w:val="008E021B"/>
    <w:pPr>
      <w:widowControl w:val="0"/>
      <w:suppressAutoHyphens/>
      <w:spacing w:line="336" w:lineRule="auto"/>
      <w:ind w:firstLine="420"/>
      <w:jc w:val="both"/>
    </w:pPr>
    <w:rPr>
      <w:lang w:val="uk-UA" w:eastAsia="zh-CN"/>
    </w:rPr>
  </w:style>
  <w:style w:type="paragraph" w:customStyle="1" w:styleId="FR3">
    <w:name w:val="FR3"/>
    <w:rsid w:val="008E021B"/>
    <w:pPr>
      <w:widowControl w:val="0"/>
      <w:suppressAutoHyphens/>
      <w:spacing w:line="360" w:lineRule="auto"/>
      <w:ind w:left="2000" w:firstLine="709"/>
      <w:jc w:val="right"/>
    </w:pPr>
    <w:rPr>
      <w:rFonts w:ascii="Arial" w:hAnsi="Arial" w:cs="Arial"/>
      <w:i/>
      <w:iCs/>
      <w:sz w:val="12"/>
      <w:szCs w:val="12"/>
      <w:lang w:val="uk-UA" w:eastAsia="zh-CN"/>
    </w:rPr>
  </w:style>
  <w:style w:type="paragraph" w:customStyle="1" w:styleId="af3">
    <w:name w:val="без_отст_обчн"/>
    <w:basedOn w:val="a"/>
    <w:next w:val="a"/>
    <w:rsid w:val="008E021B"/>
    <w:pPr>
      <w:ind w:firstLine="0"/>
    </w:pPr>
    <w:rPr>
      <w:rFonts w:eastAsia="Times New Roman"/>
      <w:szCs w:val="20"/>
    </w:rPr>
  </w:style>
  <w:style w:type="paragraph" w:customStyle="1" w:styleId="24">
    <w:name w:val="Название объекта2"/>
    <w:basedOn w:val="a"/>
    <w:rsid w:val="008E021B"/>
    <w:pPr>
      <w:suppressLineNumbers/>
      <w:spacing w:before="120" w:after="120" w:line="240" w:lineRule="auto"/>
      <w:ind w:firstLine="0"/>
      <w:jc w:val="left"/>
    </w:pPr>
    <w:rPr>
      <w:rFonts w:eastAsia="Times New Roman" w:cs="DejaVu Sans"/>
      <w:i/>
      <w:iCs/>
      <w:sz w:val="24"/>
      <w:szCs w:val="24"/>
    </w:rPr>
  </w:style>
  <w:style w:type="paragraph" w:customStyle="1" w:styleId="16">
    <w:name w:val="Указатель1"/>
    <w:basedOn w:val="a"/>
    <w:rsid w:val="008E021B"/>
    <w:pPr>
      <w:suppressLineNumbers/>
      <w:spacing w:line="240" w:lineRule="auto"/>
      <w:ind w:firstLine="0"/>
      <w:jc w:val="left"/>
    </w:pPr>
    <w:rPr>
      <w:rFonts w:eastAsia="Times New Roman" w:cs="DejaVu Sans"/>
      <w:szCs w:val="20"/>
    </w:rPr>
  </w:style>
  <w:style w:type="paragraph" w:customStyle="1" w:styleId="CM3">
    <w:name w:val="CM3"/>
    <w:basedOn w:val="a"/>
    <w:next w:val="a"/>
    <w:rsid w:val="008E021B"/>
    <w:pPr>
      <w:widowControl w:val="0"/>
      <w:autoSpaceDE w:val="0"/>
      <w:spacing w:line="483" w:lineRule="atLeast"/>
      <w:ind w:firstLine="0"/>
      <w:jc w:val="left"/>
    </w:pPr>
    <w:rPr>
      <w:rFonts w:eastAsia="Times New Roman"/>
      <w:sz w:val="24"/>
      <w:szCs w:val="24"/>
    </w:rPr>
  </w:style>
  <w:style w:type="paragraph" w:customStyle="1" w:styleId="CM2">
    <w:name w:val="CM2"/>
    <w:basedOn w:val="a"/>
    <w:next w:val="a"/>
    <w:rsid w:val="008E021B"/>
    <w:pPr>
      <w:widowControl w:val="0"/>
      <w:autoSpaceDE w:val="0"/>
      <w:spacing w:line="483" w:lineRule="atLeast"/>
      <w:ind w:firstLine="0"/>
      <w:jc w:val="left"/>
    </w:pPr>
    <w:rPr>
      <w:rFonts w:eastAsia="Times New Roman"/>
      <w:sz w:val="24"/>
      <w:szCs w:val="24"/>
    </w:rPr>
  </w:style>
  <w:style w:type="paragraph" w:customStyle="1" w:styleId="25">
    <w:name w:val="2"/>
    <w:basedOn w:val="2"/>
    <w:rsid w:val="008E021B"/>
    <w:pPr>
      <w:widowControl w:val="0"/>
      <w:shd w:val="clear" w:color="auto" w:fill="FFFFFF"/>
      <w:tabs>
        <w:tab w:val="left" w:pos="142"/>
      </w:tabs>
      <w:autoSpaceDE w:val="0"/>
      <w:ind w:firstLine="0"/>
      <w:jc w:val="center"/>
    </w:pPr>
    <w:rPr>
      <w:b/>
      <w:bCs w:val="0"/>
      <w:i/>
      <w:iCs w:val="0"/>
      <w:caps/>
      <w:szCs w:val="20"/>
      <w:shd w:val="clear" w:color="auto" w:fill="FFFFFF"/>
    </w:rPr>
  </w:style>
  <w:style w:type="paragraph" w:customStyle="1" w:styleId="4444">
    <w:name w:val="4444"/>
    <w:basedOn w:val="a"/>
    <w:rsid w:val="008E021B"/>
    <w:pPr>
      <w:spacing w:line="240" w:lineRule="auto"/>
      <w:ind w:firstLine="0"/>
      <w:jc w:val="center"/>
    </w:pPr>
    <w:rPr>
      <w:rFonts w:eastAsia="Times New Roman"/>
      <w:b/>
      <w:szCs w:val="20"/>
    </w:rPr>
  </w:style>
  <w:style w:type="paragraph" w:customStyle="1" w:styleId="17">
    <w:name w:val="Заголовок таблицы ссылок1"/>
    <w:basedOn w:val="1"/>
    <w:next w:val="a"/>
    <w:rsid w:val="008E021B"/>
    <w:pPr>
      <w:keepLines/>
      <w:spacing w:before="480" w:after="0" w:line="276" w:lineRule="auto"/>
    </w:pPr>
    <w:rPr>
      <w:rFonts w:ascii="Cambria" w:hAnsi="Cambria" w:cs="Cambria"/>
      <w:color w:val="365F91"/>
      <w:kern w:val="1"/>
    </w:rPr>
  </w:style>
  <w:style w:type="paragraph" w:styleId="af4">
    <w:name w:val="List Paragraph"/>
    <w:basedOn w:val="a"/>
    <w:uiPriority w:val="34"/>
    <w:qFormat/>
    <w:rsid w:val="008E021B"/>
    <w:pPr>
      <w:widowControl w:val="0"/>
      <w:spacing w:line="240" w:lineRule="auto"/>
      <w:ind w:firstLine="0"/>
      <w:jc w:val="left"/>
    </w:pPr>
    <w:rPr>
      <w:rFonts w:ascii="Calibri" w:hAnsi="Calibri" w:cs="Calibri"/>
      <w:sz w:val="22"/>
      <w:szCs w:val="22"/>
    </w:rPr>
  </w:style>
  <w:style w:type="paragraph" w:customStyle="1" w:styleId="TableParagraph">
    <w:name w:val="Table Paragraph"/>
    <w:basedOn w:val="a"/>
    <w:rsid w:val="008E021B"/>
    <w:pPr>
      <w:widowControl w:val="0"/>
      <w:spacing w:line="240" w:lineRule="auto"/>
      <w:ind w:firstLine="0"/>
      <w:jc w:val="left"/>
    </w:pPr>
    <w:rPr>
      <w:rFonts w:ascii="Calibri" w:hAnsi="Calibri" w:cs="Calibri"/>
      <w:sz w:val="22"/>
      <w:szCs w:val="22"/>
    </w:rPr>
  </w:style>
  <w:style w:type="paragraph" w:styleId="af5">
    <w:name w:val="Normal (Web)"/>
    <w:basedOn w:val="a"/>
    <w:uiPriority w:val="99"/>
    <w:rsid w:val="008E021B"/>
    <w:pPr>
      <w:spacing w:before="100" w:after="100" w:line="240" w:lineRule="auto"/>
      <w:ind w:firstLine="0"/>
      <w:jc w:val="left"/>
    </w:pPr>
    <w:rPr>
      <w:rFonts w:eastAsia="Times New Roman"/>
      <w:sz w:val="24"/>
      <w:szCs w:val="24"/>
    </w:rPr>
  </w:style>
  <w:style w:type="paragraph" w:customStyle="1" w:styleId="110">
    <w:name w:val="Название объекта11"/>
    <w:basedOn w:val="a"/>
    <w:rsid w:val="008E021B"/>
    <w:pPr>
      <w:suppressLineNumbers/>
      <w:spacing w:before="120" w:after="120" w:line="276" w:lineRule="auto"/>
      <w:ind w:firstLine="0"/>
      <w:jc w:val="left"/>
    </w:pPr>
    <w:rPr>
      <w:rFonts w:ascii="Calibri" w:eastAsia="Times New Roman" w:hAnsi="Calibri" w:cs="DejaVu Sans"/>
      <w:i/>
      <w:iCs/>
      <w:sz w:val="24"/>
      <w:szCs w:val="24"/>
    </w:rPr>
  </w:style>
  <w:style w:type="paragraph" w:styleId="42">
    <w:name w:val="toc 4"/>
    <w:basedOn w:val="a"/>
    <w:next w:val="a"/>
    <w:rsid w:val="008E021B"/>
    <w:pPr>
      <w:ind w:left="560"/>
      <w:jc w:val="left"/>
    </w:pPr>
    <w:rPr>
      <w:rFonts w:ascii="Calibri" w:hAnsi="Calibri" w:cs="Calibri"/>
      <w:sz w:val="20"/>
      <w:szCs w:val="20"/>
    </w:rPr>
  </w:style>
  <w:style w:type="paragraph" w:styleId="5">
    <w:name w:val="toc 5"/>
    <w:basedOn w:val="a"/>
    <w:next w:val="a"/>
    <w:rsid w:val="008E021B"/>
    <w:pPr>
      <w:ind w:left="840"/>
      <w:jc w:val="left"/>
    </w:pPr>
    <w:rPr>
      <w:rFonts w:ascii="Calibri" w:hAnsi="Calibri" w:cs="Calibri"/>
      <w:sz w:val="20"/>
      <w:szCs w:val="20"/>
    </w:rPr>
  </w:style>
  <w:style w:type="paragraph" w:styleId="6">
    <w:name w:val="toc 6"/>
    <w:basedOn w:val="a"/>
    <w:next w:val="a"/>
    <w:rsid w:val="008E021B"/>
    <w:pPr>
      <w:ind w:left="1120"/>
      <w:jc w:val="left"/>
    </w:pPr>
    <w:rPr>
      <w:rFonts w:ascii="Calibri" w:hAnsi="Calibri" w:cs="Calibri"/>
      <w:sz w:val="20"/>
      <w:szCs w:val="20"/>
    </w:rPr>
  </w:style>
  <w:style w:type="paragraph" w:styleId="7">
    <w:name w:val="toc 7"/>
    <w:basedOn w:val="a"/>
    <w:next w:val="a"/>
    <w:rsid w:val="008E021B"/>
    <w:pPr>
      <w:ind w:left="1400"/>
      <w:jc w:val="left"/>
    </w:pPr>
    <w:rPr>
      <w:rFonts w:ascii="Calibri" w:hAnsi="Calibri" w:cs="Calibri"/>
      <w:sz w:val="20"/>
      <w:szCs w:val="20"/>
    </w:rPr>
  </w:style>
  <w:style w:type="paragraph" w:styleId="8">
    <w:name w:val="toc 8"/>
    <w:basedOn w:val="a"/>
    <w:next w:val="a"/>
    <w:rsid w:val="008E021B"/>
    <w:pPr>
      <w:ind w:left="1680"/>
      <w:jc w:val="left"/>
    </w:pPr>
    <w:rPr>
      <w:rFonts w:ascii="Calibri" w:hAnsi="Calibri" w:cs="Calibri"/>
      <w:sz w:val="20"/>
      <w:szCs w:val="20"/>
    </w:rPr>
  </w:style>
  <w:style w:type="paragraph" w:styleId="91">
    <w:name w:val="toc 9"/>
    <w:basedOn w:val="a"/>
    <w:next w:val="a"/>
    <w:rsid w:val="008E021B"/>
    <w:pPr>
      <w:ind w:left="1960"/>
      <w:jc w:val="left"/>
    </w:pPr>
    <w:rPr>
      <w:rFonts w:ascii="Calibri" w:hAnsi="Calibri" w:cs="Calibri"/>
      <w:sz w:val="20"/>
      <w:szCs w:val="20"/>
    </w:rPr>
  </w:style>
  <w:style w:type="paragraph" w:customStyle="1" w:styleId="af6">
    <w:name w:val="Содержимое таблицы"/>
    <w:basedOn w:val="a"/>
    <w:rsid w:val="008E021B"/>
    <w:pPr>
      <w:suppressLineNumbers/>
      <w:spacing w:line="240" w:lineRule="auto"/>
      <w:ind w:firstLine="0"/>
      <w:jc w:val="left"/>
    </w:pPr>
    <w:rPr>
      <w:rFonts w:eastAsia="Times New Roman"/>
      <w:szCs w:val="20"/>
    </w:rPr>
  </w:style>
  <w:style w:type="paragraph" w:customStyle="1" w:styleId="af7">
    <w:name w:val="Заголовок таблицы"/>
    <w:basedOn w:val="af6"/>
    <w:rsid w:val="008E021B"/>
    <w:pPr>
      <w:jc w:val="center"/>
    </w:pPr>
    <w:rPr>
      <w:b/>
      <w:bCs/>
    </w:rPr>
  </w:style>
  <w:style w:type="paragraph" w:customStyle="1" w:styleId="100">
    <w:name w:val="Оглавление 10"/>
    <w:basedOn w:val="16"/>
    <w:rsid w:val="008E021B"/>
    <w:pPr>
      <w:tabs>
        <w:tab w:val="right" w:leader="dot" w:pos="7091"/>
      </w:tabs>
      <w:ind w:left="2547"/>
    </w:pPr>
  </w:style>
  <w:style w:type="paragraph" w:customStyle="1" w:styleId="af8">
    <w:name w:val="Содержимое врезки"/>
    <w:basedOn w:val="ad"/>
    <w:rsid w:val="008E021B"/>
    <w:pPr>
      <w:spacing w:line="240" w:lineRule="auto"/>
      <w:ind w:firstLine="0"/>
      <w:jc w:val="left"/>
    </w:pPr>
    <w:rPr>
      <w:rFonts w:eastAsia="Times New Roman"/>
      <w:sz w:val="24"/>
      <w:szCs w:val="24"/>
    </w:rPr>
  </w:style>
  <w:style w:type="paragraph" w:styleId="af9">
    <w:name w:val="No Spacing"/>
    <w:qFormat/>
    <w:rsid w:val="008E021B"/>
    <w:pPr>
      <w:suppressAutoHyphens/>
      <w:spacing w:line="360" w:lineRule="auto"/>
      <w:ind w:firstLine="709"/>
      <w:jc w:val="right"/>
    </w:pPr>
    <w:rPr>
      <w:sz w:val="28"/>
      <w:lang w:val="uk-UA" w:eastAsia="zh-CN"/>
    </w:rPr>
  </w:style>
  <w:style w:type="paragraph" w:customStyle="1" w:styleId="18">
    <w:name w:val="Стиль1"/>
    <w:basedOn w:val="2"/>
    <w:rsid w:val="008E021B"/>
    <w:pPr>
      <w:shd w:val="clear" w:color="auto" w:fill="FFFFFF"/>
      <w:tabs>
        <w:tab w:val="left" w:pos="142"/>
      </w:tabs>
      <w:spacing w:before="0"/>
    </w:pPr>
    <w:rPr>
      <w:b/>
      <w:i/>
      <w:shd w:val="clear" w:color="auto" w:fill="FFFFFF"/>
    </w:rPr>
  </w:style>
  <w:style w:type="paragraph" w:customStyle="1" w:styleId="MyOwnText0">
    <w:name w:val="My_Own_Text"/>
    <w:basedOn w:val="a"/>
    <w:rsid w:val="008E021B"/>
    <w:pPr>
      <w:widowControl w:val="0"/>
      <w:overflowPunct w:val="0"/>
      <w:autoSpaceDE w:val="0"/>
      <w:ind w:firstLine="851"/>
    </w:pPr>
    <w:rPr>
      <w:rFonts w:ascii="Calibri" w:hAnsi="Calibri" w:cs="Calibri"/>
      <w:szCs w:val="20"/>
    </w:rPr>
  </w:style>
  <w:style w:type="paragraph" w:customStyle="1" w:styleId="MyOwnTable">
    <w:name w:val="My_Own_Table"/>
    <w:basedOn w:val="a"/>
    <w:rsid w:val="008E021B"/>
    <w:pPr>
      <w:keepLines/>
      <w:overflowPunct w:val="0"/>
      <w:autoSpaceDE w:val="0"/>
      <w:ind w:firstLine="0"/>
      <w:jc w:val="left"/>
    </w:pPr>
    <w:rPr>
      <w:rFonts w:ascii="Calibri" w:eastAsia="Times New Roman" w:hAnsi="Calibri" w:cs="Calibri"/>
      <w:szCs w:val="20"/>
    </w:rPr>
  </w:style>
  <w:style w:type="paragraph" w:customStyle="1" w:styleId="14pt0">
    <w:name w:val="Стиль Основной текст + 14 pt по ширине После:  0 пт Междустр.инт..."/>
    <w:basedOn w:val="ad"/>
    <w:next w:val="211"/>
    <w:rsid w:val="008E021B"/>
    <w:pPr>
      <w:spacing w:after="0"/>
      <w:ind w:firstLine="0"/>
    </w:pPr>
    <w:rPr>
      <w:rFonts w:eastAsia="Times New Roman"/>
      <w:szCs w:val="20"/>
    </w:rPr>
  </w:style>
  <w:style w:type="paragraph" w:customStyle="1" w:styleId="26">
    <w:name w:val="Стиль2"/>
    <w:basedOn w:val="2"/>
    <w:rsid w:val="008E021B"/>
    <w:pPr>
      <w:shd w:val="clear" w:color="auto" w:fill="FFFFFF"/>
      <w:tabs>
        <w:tab w:val="left" w:pos="142"/>
      </w:tabs>
      <w:spacing w:before="0"/>
    </w:pPr>
    <w:rPr>
      <w:b/>
      <w:i/>
      <w:shd w:val="clear" w:color="auto" w:fill="FFFFFF"/>
    </w:rPr>
  </w:style>
  <w:style w:type="paragraph" w:customStyle="1" w:styleId="211">
    <w:name w:val="Список 21"/>
    <w:basedOn w:val="a"/>
    <w:rsid w:val="008E021B"/>
    <w:pPr>
      <w:spacing w:line="240" w:lineRule="auto"/>
      <w:ind w:left="566" w:hanging="283"/>
      <w:jc w:val="left"/>
    </w:pPr>
    <w:rPr>
      <w:rFonts w:eastAsia="Times New Roman"/>
      <w:szCs w:val="20"/>
    </w:rPr>
  </w:style>
  <w:style w:type="paragraph" w:styleId="afa">
    <w:name w:val="toa heading"/>
    <w:basedOn w:val="1"/>
    <w:next w:val="a"/>
    <w:rsid w:val="008E021B"/>
    <w:pPr>
      <w:keepLines/>
      <w:spacing w:before="480" w:after="0" w:line="276" w:lineRule="auto"/>
    </w:pPr>
    <w:rPr>
      <w:rFonts w:ascii="Cambria" w:hAnsi="Cambria" w:cs="Cambria"/>
      <w:color w:val="365F91"/>
    </w:rPr>
  </w:style>
  <w:style w:type="paragraph" w:customStyle="1" w:styleId="TableContents">
    <w:name w:val="Table Contents"/>
    <w:basedOn w:val="a"/>
    <w:rsid w:val="008E021B"/>
    <w:pPr>
      <w:suppressLineNumbers/>
    </w:pPr>
  </w:style>
  <w:style w:type="paragraph" w:customStyle="1" w:styleId="TableHeading">
    <w:name w:val="Table Heading"/>
    <w:basedOn w:val="TableContents"/>
    <w:rsid w:val="008E021B"/>
    <w:pPr>
      <w:jc w:val="center"/>
    </w:pPr>
    <w:rPr>
      <w:b/>
      <w:bCs/>
    </w:rPr>
  </w:style>
  <w:style w:type="paragraph" w:customStyle="1" w:styleId="Contents10">
    <w:name w:val="Contents 10"/>
    <w:basedOn w:val="Index"/>
    <w:rsid w:val="008E021B"/>
    <w:pPr>
      <w:tabs>
        <w:tab w:val="right" w:leader="dot" w:pos="7091"/>
      </w:tabs>
      <w:ind w:left="2547"/>
    </w:pPr>
  </w:style>
  <w:style w:type="character" w:customStyle="1" w:styleId="afb">
    <w:name w:val="Основной текст + Полужирный"/>
    <w:uiPriority w:val="99"/>
    <w:rsid w:val="00060033"/>
    <w:rPr>
      <w:rFonts w:ascii="Times New Roman" w:hAnsi="Times New Roman"/>
      <w:b/>
      <w:sz w:val="20"/>
    </w:rPr>
  </w:style>
  <w:style w:type="table" w:styleId="afc">
    <w:name w:val="Table Grid"/>
    <w:basedOn w:val="a1"/>
    <w:uiPriority w:val="59"/>
    <w:rsid w:val="004609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Основной текст диплома"/>
    <w:basedOn w:val="a"/>
    <w:uiPriority w:val="99"/>
    <w:rsid w:val="00F257E4"/>
    <w:pPr>
      <w:suppressAutoHyphens w:val="0"/>
      <w:ind w:firstLine="851"/>
    </w:pPr>
    <w:rPr>
      <w:rFonts w:ascii="Arial" w:eastAsia="Times New Roman" w:hAnsi="Arial"/>
      <w:color w:val="000000"/>
      <w:sz w:val="24"/>
      <w:szCs w:val="20"/>
      <w:lang w:val="ru-RU" w:eastAsia="en-US"/>
    </w:rPr>
  </w:style>
  <w:style w:type="paragraph" w:customStyle="1" w:styleId="LO-Normal">
    <w:name w:val="LO-Normal"/>
    <w:rsid w:val="008F22DB"/>
    <w:pPr>
      <w:widowControl w:val="0"/>
      <w:suppressAutoHyphens/>
      <w:spacing w:line="336" w:lineRule="auto"/>
      <w:ind w:firstLine="420"/>
      <w:jc w:val="both"/>
    </w:pPr>
    <w:rPr>
      <w:lang w:val="uk-UA" w:eastAsia="zh-CN"/>
    </w:rPr>
  </w:style>
  <w:style w:type="paragraph" w:customStyle="1" w:styleId="27">
    <w:name w:val="раздел2"/>
    <w:basedOn w:val="a"/>
    <w:rsid w:val="008F22DB"/>
    <w:pPr>
      <w:spacing w:before="240" w:after="360" w:line="240" w:lineRule="auto"/>
      <w:ind w:firstLine="851"/>
      <w:outlineLvl w:val="0"/>
    </w:pPr>
    <w:rPr>
      <w:rFonts w:eastAsia="Times New Roman"/>
      <w:b/>
      <w:bCs/>
      <w:kern w:val="1"/>
      <w:lang w:eastAsia="ru-RU"/>
    </w:rPr>
  </w:style>
  <w:style w:type="paragraph" w:customStyle="1" w:styleId="50">
    <w:name w:val="Стиль5"/>
    <w:basedOn w:val="a"/>
    <w:rsid w:val="008F22DB"/>
    <w:pPr>
      <w:spacing w:line="240" w:lineRule="auto"/>
      <w:ind w:firstLine="720"/>
      <w:jc w:val="left"/>
    </w:pPr>
    <w:rPr>
      <w:rFonts w:eastAsia="MS Mincho"/>
      <w:sz w:val="26"/>
      <w:szCs w:val="20"/>
      <w:lang w:val="ru-RU"/>
    </w:rPr>
  </w:style>
  <w:style w:type="paragraph" w:styleId="afe">
    <w:name w:val="TOC Heading"/>
    <w:basedOn w:val="1"/>
    <w:next w:val="a"/>
    <w:uiPriority w:val="39"/>
    <w:unhideWhenUsed/>
    <w:qFormat/>
    <w:rsid w:val="0014649D"/>
    <w:pPr>
      <w:keepLines/>
      <w:pageBreakBefore w:val="0"/>
      <w:suppressAutoHyphens w:val="0"/>
      <w:spacing w:before="480" w:after="0" w:line="276" w:lineRule="auto"/>
      <w:jc w:val="left"/>
      <w:outlineLvl w:val="9"/>
    </w:pPr>
    <w:rPr>
      <w:rFonts w:ascii="Cambria" w:hAnsi="Cambria"/>
      <w:b/>
      <w:color w:val="365F91"/>
      <w:lang w:val="ru-RU" w:eastAsia="ru-RU"/>
    </w:rPr>
  </w:style>
  <w:style w:type="character" w:customStyle="1" w:styleId="mw-headline">
    <w:name w:val="mw-headline"/>
    <w:rsid w:val="00267794"/>
  </w:style>
  <w:style w:type="character" w:customStyle="1" w:styleId="mw-editsection">
    <w:name w:val="mw-editsection"/>
    <w:rsid w:val="00267794"/>
  </w:style>
  <w:style w:type="character" w:customStyle="1" w:styleId="mw-editsection-bracket">
    <w:name w:val="mw-editsection-bracket"/>
    <w:rsid w:val="00267794"/>
  </w:style>
  <w:style w:type="character" w:customStyle="1" w:styleId="mw-editsection-divider">
    <w:name w:val="mw-editsection-divider"/>
    <w:rsid w:val="00267794"/>
  </w:style>
  <w:style w:type="paragraph" w:styleId="aff">
    <w:name w:val="Balloon Text"/>
    <w:basedOn w:val="a"/>
    <w:link w:val="aff0"/>
    <w:uiPriority w:val="99"/>
    <w:semiHidden/>
    <w:unhideWhenUsed/>
    <w:rsid w:val="00D66406"/>
    <w:pPr>
      <w:spacing w:line="240" w:lineRule="auto"/>
    </w:pPr>
    <w:rPr>
      <w:rFonts w:ascii="Tahoma" w:hAnsi="Tahoma" w:cs="Tahoma"/>
      <w:sz w:val="16"/>
      <w:szCs w:val="16"/>
    </w:rPr>
  </w:style>
  <w:style w:type="character" w:customStyle="1" w:styleId="aff0">
    <w:name w:val="Текст выноски Знак"/>
    <w:basedOn w:val="a0"/>
    <w:link w:val="aff"/>
    <w:uiPriority w:val="99"/>
    <w:semiHidden/>
    <w:rsid w:val="00D66406"/>
    <w:rPr>
      <w:rFonts w:ascii="Tahoma" w:eastAsia="Calibri" w:hAnsi="Tahoma" w:cs="Tahoma"/>
      <w:sz w:val="16"/>
      <w:szCs w:val="16"/>
      <w:lang w:val="uk-UA"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614608">
      <w:bodyDiv w:val="1"/>
      <w:marLeft w:val="0"/>
      <w:marRight w:val="0"/>
      <w:marTop w:val="0"/>
      <w:marBottom w:val="0"/>
      <w:divBdr>
        <w:top w:val="none" w:sz="0" w:space="0" w:color="auto"/>
        <w:left w:val="none" w:sz="0" w:space="0" w:color="auto"/>
        <w:bottom w:val="none" w:sz="0" w:space="0" w:color="auto"/>
        <w:right w:val="none" w:sz="0" w:space="0" w:color="auto"/>
      </w:divBdr>
    </w:div>
    <w:div w:id="82150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C4938-FCFA-4EBB-B9D0-E2A2B92AC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90</Pages>
  <Words>14303</Words>
  <Characters>81528</Characters>
  <Application>Microsoft Office Word</Application>
  <DocSecurity>0</DocSecurity>
  <Lines>679</Lines>
  <Paragraphs>191</Paragraphs>
  <ScaleCrop>false</ScaleCrop>
  <HeadingPairs>
    <vt:vector size="2" baseType="variant">
      <vt:variant>
        <vt:lpstr>Название</vt:lpstr>
      </vt:variant>
      <vt:variant>
        <vt:i4>1</vt:i4>
      </vt:variant>
    </vt:vector>
  </HeadingPairs>
  <TitlesOfParts>
    <vt:vector size="1" baseType="lpstr">
      <vt:lpstr>КОЛЕДЖ КЛАСИЧНОГО ПРИВАТНОГО УНІВЕРСИТЕТУ</vt:lpstr>
    </vt:vector>
  </TitlesOfParts>
  <Company/>
  <LinksUpToDate>false</LinksUpToDate>
  <CharactersWithSpaces>95640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КОЛЕДЖ КЛАСИЧНОГО ПРИВАТНОГО УНІВЕРСИТЕТУ</dc:title>
  <dc:creator>Сергей</dc:creator>
  <cp:lastModifiedBy>Админ</cp:lastModifiedBy>
  <cp:revision>4</cp:revision>
  <cp:lastPrinted>2014-06-02T07:23:00Z</cp:lastPrinted>
  <dcterms:created xsi:type="dcterms:W3CDTF">2016-05-26T00:41:00Z</dcterms:created>
  <dcterms:modified xsi:type="dcterms:W3CDTF">2016-05-30T19:55:00Z</dcterms:modified>
</cp:coreProperties>
</file>